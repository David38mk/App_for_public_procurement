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785601" w14:textId="77777777" w:rsidR="005309D3" w:rsidRDefault="000C396B">
      <w:pPr>
        <w:jc w:val="center"/>
        <w:rPr>
          <w:rFonts w:ascii="StobiSerif Regular" w:hAnsi="StobiSerif Regular"/>
          <w:sz w:val="20"/>
          <w:szCs w:val="20"/>
          <w:lang w:val="mk-MK"/>
        </w:rPr>
      </w:pPr>
      <w:r>
        <w:rPr>
          <w:rFonts w:ascii="StobiSerif Regular" w:hAnsi="StobiSerif Regular"/>
          <w:i/>
          <w:sz w:val="20"/>
          <w:szCs w:val="20"/>
          <w:lang w:val="en-US"/>
        </w:rPr>
        <w:t xml:space="preserve"> </w:t>
      </w:r>
      <w:r w:rsidR="005523D4">
        <w:rPr>
          <w:rFonts w:ascii="StobiSerif Regular" w:hAnsi="StobiSerif Regular"/>
          <w:i/>
          <w:sz w:val="20"/>
          <w:szCs w:val="20"/>
          <w:lang w:val="en-US"/>
        </w:rPr>
        <w:t xml:space="preserve"> </w:t>
      </w:r>
      <w:r w:rsidR="005309D3">
        <w:rPr>
          <w:rFonts w:ascii="StobiSerif Regular" w:hAnsi="StobiSerif Regular"/>
          <w:i/>
          <w:sz w:val="20"/>
          <w:szCs w:val="20"/>
          <w:lang w:val="ru-RU"/>
        </w:rPr>
        <w:t>[</w:t>
      </w:r>
      <w:r w:rsidR="005309D3">
        <w:rPr>
          <w:rFonts w:ascii="StobiSerif Regular" w:hAnsi="StobiSerif Regular"/>
          <w:i/>
          <w:sz w:val="20"/>
          <w:szCs w:val="20"/>
          <w:lang w:val="mk-MK"/>
        </w:rPr>
        <w:t>меморандум на договорниот орган</w:t>
      </w:r>
      <w:r w:rsidR="005309D3">
        <w:rPr>
          <w:rFonts w:ascii="StobiSerif Regular" w:hAnsi="StobiSerif Regular"/>
          <w:i/>
          <w:sz w:val="20"/>
          <w:szCs w:val="20"/>
          <w:lang w:val="ru-RU"/>
        </w:rPr>
        <w:t>]</w:t>
      </w:r>
      <w:r w:rsidR="005309D3">
        <w:rPr>
          <w:rStyle w:val="FootnoteCharacters"/>
          <w:rFonts w:ascii="StobiSerif Regular" w:hAnsi="StobiSerif Regular"/>
          <w:i/>
          <w:sz w:val="20"/>
          <w:szCs w:val="20"/>
        </w:rPr>
        <w:footnoteReference w:id="1"/>
      </w:r>
    </w:p>
    <w:p w14:paraId="62883F1A" w14:textId="77777777" w:rsidR="005309D3" w:rsidRDefault="005309D3">
      <w:pPr>
        <w:jc w:val="center"/>
        <w:rPr>
          <w:rFonts w:ascii="StobiSerif Regular" w:hAnsi="StobiSerif Regular"/>
          <w:sz w:val="20"/>
          <w:szCs w:val="20"/>
          <w:lang w:val="mk-MK"/>
        </w:rPr>
      </w:pPr>
    </w:p>
    <w:p w14:paraId="1FE9A103" w14:textId="77777777" w:rsidR="005309D3" w:rsidRDefault="005309D3">
      <w:pPr>
        <w:jc w:val="center"/>
        <w:rPr>
          <w:rFonts w:ascii="StobiSerif Regular" w:hAnsi="StobiSerif Regular"/>
          <w:sz w:val="20"/>
          <w:szCs w:val="20"/>
          <w:lang w:val="mk-MK"/>
        </w:rPr>
      </w:pPr>
    </w:p>
    <w:p w14:paraId="60D2BE63" w14:textId="77777777" w:rsidR="005309D3" w:rsidRDefault="005309D3">
      <w:pPr>
        <w:jc w:val="center"/>
        <w:rPr>
          <w:rFonts w:ascii="StobiSerif Regular" w:hAnsi="StobiSerif Regular"/>
          <w:sz w:val="20"/>
          <w:szCs w:val="20"/>
          <w:lang w:val="mk-MK"/>
        </w:rPr>
      </w:pPr>
    </w:p>
    <w:p w14:paraId="0FDED50D" w14:textId="77777777" w:rsidR="005309D3" w:rsidRDefault="005309D3">
      <w:pPr>
        <w:jc w:val="center"/>
        <w:rPr>
          <w:rFonts w:ascii="StobiSerif Regular" w:hAnsi="StobiSerif Regular"/>
          <w:sz w:val="20"/>
          <w:szCs w:val="20"/>
          <w:lang w:val="mk-MK"/>
        </w:rPr>
      </w:pPr>
    </w:p>
    <w:p w14:paraId="72A01B93" w14:textId="77777777" w:rsidR="005309D3" w:rsidRDefault="005309D3">
      <w:pPr>
        <w:jc w:val="center"/>
        <w:rPr>
          <w:rFonts w:ascii="StobiSerif Regular" w:hAnsi="StobiSerif Regular"/>
          <w:sz w:val="20"/>
          <w:szCs w:val="20"/>
          <w:lang w:val="mk-MK"/>
        </w:rPr>
      </w:pPr>
    </w:p>
    <w:p w14:paraId="034EDE07" w14:textId="77777777" w:rsidR="005309D3" w:rsidRDefault="005309D3">
      <w:pPr>
        <w:jc w:val="center"/>
        <w:rPr>
          <w:rFonts w:ascii="StobiSerif Regular" w:hAnsi="StobiSerif Regular"/>
          <w:sz w:val="20"/>
          <w:szCs w:val="20"/>
          <w:lang w:val="mk-MK"/>
        </w:rPr>
      </w:pPr>
    </w:p>
    <w:p w14:paraId="03A85D55" w14:textId="77777777" w:rsidR="005309D3" w:rsidRDefault="005309D3">
      <w:pPr>
        <w:jc w:val="center"/>
        <w:rPr>
          <w:rFonts w:ascii="StobiSerif Regular" w:hAnsi="StobiSerif Regular"/>
          <w:sz w:val="20"/>
          <w:szCs w:val="20"/>
          <w:lang w:val="mk-MK"/>
        </w:rPr>
      </w:pPr>
    </w:p>
    <w:p w14:paraId="6D112E7D" w14:textId="77777777" w:rsidR="005309D3" w:rsidRDefault="005309D3">
      <w:pPr>
        <w:jc w:val="center"/>
        <w:rPr>
          <w:rFonts w:ascii="StobiSerif Regular" w:hAnsi="StobiSerif Regular"/>
          <w:sz w:val="20"/>
          <w:szCs w:val="20"/>
          <w:lang w:val="mk-MK"/>
        </w:rPr>
      </w:pPr>
    </w:p>
    <w:p w14:paraId="4731737A" w14:textId="77777777" w:rsidR="005309D3" w:rsidRDefault="005309D3">
      <w:pPr>
        <w:jc w:val="center"/>
        <w:rPr>
          <w:rFonts w:ascii="StobiSerif Regular" w:hAnsi="StobiSerif Regular"/>
          <w:sz w:val="20"/>
          <w:szCs w:val="20"/>
          <w:lang w:val="mk-MK"/>
        </w:rPr>
      </w:pPr>
    </w:p>
    <w:p w14:paraId="4F27E69C" w14:textId="77777777" w:rsidR="005309D3" w:rsidRDefault="005309D3">
      <w:pPr>
        <w:jc w:val="center"/>
        <w:rPr>
          <w:rFonts w:ascii="StobiSerif Regular" w:hAnsi="StobiSerif Regular"/>
          <w:sz w:val="20"/>
          <w:szCs w:val="20"/>
          <w:lang w:val="mk-MK"/>
        </w:rPr>
      </w:pPr>
    </w:p>
    <w:p w14:paraId="48C6DFF7" w14:textId="77777777" w:rsidR="005309D3" w:rsidRDefault="005309D3">
      <w:pPr>
        <w:jc w:val="center"/>
        <w:rPr>
          <w:rFonts w:ascii="StobiSerif Regular" w:hAnsi="StobiSerif Regular"/>
          <w:sz w:val="20"/>
          <w:szCs w:val="20"/>
          <w:lang w:val="mk-MK"/>
        </w:rPr>
      </w:pPr>
    </w:p>
    <w:p w14:paraId="108AD2C9" w14:textId="77777777" w:rsidR="005309D3" w:rsidRDefault="005309D3">
      <w:pPr>
        <w:jc w:val="center"/>
        <w:rPr>
          <w:rFonts w:ascii="StobiSerif Regular" w:hAnsi="StobiSerif Regular"/>
          <w:sz w:val="20"/>
          <w:szCs w:val="20"/>
          <w:lang w:val="mk-MK"/>
        </w:rPr>
      </w:pPr>
    </w:p>
    <w:p w14:paraId="38C52A82" w14:textId="77777777" w:rsidR="005309D3" w:rsidRDefault="005309D3">
      <w:pPr>
        <w:jc w:val="center"/>
        <w:rPr>
          <w:rFonts w:ascii="StobiSerif Regular" w:hAnsi="StobiSerif Regular"/>
          <w:sz w:val="20"/>
          <w:szCs w:val="20"/>
          <w:lang w:val="mk-MK"/>
        </w:rPr>
      </w:pPr>
    </w:p>
    <w:p w14:paraId="7EFC8D9F" w14:textId="77777777" w:rsidR="005309D3" w:rsidRDefault="005309D3">
      <w:pPr>
        <w:jc w:val="center"/>
        <w:rPr>
          <w:rFonts w:ascii="StobiSerif Regular" w:hAnsi="StobiSerif Regular"/>
          <w:sz w:val="20"/>
          <w:szCs w:val="20"/>
          <w:lang w:val="mk-MK"/>
        </w:rPr>
      </w:pPr>
    </w:p>
    <w:p w14:paraId="39D20925" w14:textId="77777777" w:rsidR="005309D3" w:rsidRDefault="005309D3">
      <w:pPr>
        <w:jc w:val="center"/>
        <w:rPr>
          <w:rFonts w:ascii="StobiSerif Regular" w:hAnsi="StobiSerif Regular"/>
          <w:sz w:val="20"/>
          <w:szCs w:val="20"/>
          <w:lang w:val="mk-MK"/>
        </w:rPr>
      </w:pPr>
    </w:p>
    <w:p w14:paraId="49B597FF" w14:textId="77777777" w:rsidR="005309D3" w:rsidRDefault="005309D3">
      <w:pPr>
        <w:rPr>
          <w:rFonts w:ascii="StobiSerif Regular" w:hAnsi="StobiSerif Regular"/>
          <w:sz w:val="28"/>
          <w:szCs w:val="28"/>
          <w:lang w:val="ru-RU"/>
        </w:rPr>
      </w:pPr>
    </w:p>
    <w:p w14:paraId="5694FD62" w14:textId="77777777" w:rsidR="005309D3" w:rsidRDefault="005309D3">
      <w:pPr>
        <w:jc w:val="center"/>
        <w:rPr>
          <w:rFonts w:ascii="StobiSerif Regular" w:hAnsi="StobiSerif Regular"/>
          <w:sz w:val="28"/>
          <w:szCs w:val="28"/>
          <w:lang w:val="mk-MK"/>
        </w:rPr>
      </w:pPr>
      <w:r>
        <w:rPr>
          <w:rFonts w:ascii="StobiSerif Regular" w:hAnsi="StobiSerif Regular"/>
          <w:sz w:val="28"/>
          <w:szCs w:val="28"/>
          <w:lang w:val="mk-MK"/>
        </w:rPr>
        <w:t>МОДЕЛ</w:t>
      </w:r>
    </w:p>
    <w:p w14:paraId="2CC97A16" w14:textId="77777777" w:rsidR="005309D3" w:rsidRDefault="005309D3">
      <w:pPr>
        <w:jc w:val="center"/>
        <w:rPr>
          <w:rFonts w:ascii="StobiSerif Regular" w:hAnsi="StobiSerif Regular"/>
          <w:sz w:val="28"/>
          <w:szCs w:val="28"/>
          <w:lang w:val="mk-MK"/>
        </w:rPr>
      </w:pPr>
      <w:r>
        <w:rPr>
          <w:rFonts w:ascii="StobiSerif Regular" w:hAnsi="StobiSerif Regular"/>
          <w:sz w:val="28"/>
          <w:szCs w:val="28"/>
          <w:lang w:val="mk-MK"/>
        </w:rPr>
        <w:t xml:space="preserve">НА ТЕНДЕРСКА ДОКУМЕНТАЦИЈА ЗА </w:t>
      </w:r>
    </w:p>
    <w:p w14:paraId="485D5D88" w14:textId="77777777" w:rsidR="005309D3" w:rsidRDefault="005309D3">
      <w:pPr>
        <w:jc w:val="center"/>
        <w:rPr>
          <w:rFonts w:ascii="StobiSerif Regular" w:hAnsi="StobiSerif Regular"/>
          <w:sz w:val="28"/>
          <w:szCs w:val="28"/>
          <w:lang w:val="mk-MK"/>
        </w:rPr>
      </w:pPr>
      <w:r>
        <w:rPr>
          <w:rFonts w:ascii="StobiSerif Regular" w:hAnsi="StobiSerif Regular"/>
          <w:sz w:val="28"/>
          <w:szCs w:val="28"/>
          <w:lang w:val="mk-MK"/>
        </w:rPr>
        <w:t>НАБАВКА ОД МАЛА ВРЕДНОСТ</w:t>
      </w:r>
    </w:p>
    <w:p w14:paraId="40DA0572" w14:textId="77777777" w:rsidR="005309D3" w:rsidRDefault="005309D3">
      <w:pPr>
        <w:jc w:val="center"/>
        <w:rPr>
          <w:rFonts w:ascii="StobiSerif Regular" w:hAnsi="StobiSerif Regular"/>
          <w:sz w:val="28"/>
          <w:szCs w:val="28"/>
          <w:lang w:val="mk-MK"/>
        </w:rPr>
      </w:pPr>
    </w:p>
    <w:p w14:paraId="070FB47E" w14:textId="77777777" w:rsidR="005309D3" w:rsidRDefault="005309D3">
      <w:pPr>
        <w:jc w:val="center"/>
        <w:rPr>
          <w:rFonts w:ascii="StobiSerif Regular" w:hAnsi="StobiSerif Regular"/>
          <w:sz w:val="28"/>
          <w:szCs w:val="28"/>
          <w:lang w:val="mk-MK"/>
        </w:rPr>
      </w:pPr>
    </w:p>
    <w:p w14:paraId="008C0398" w14:textId="77777777" w:rsidR="005309D3" w:rsidRDefault="005309D3">
      <w:pPr>
        <w:jc w:val="center"/>
        <w:rPr>
          <w:rFonts w:ascii="StobiSerif Regular" w:hAnsi="StobiSerif Regular"/>
          <w:sz w:val="28"/>
          <w:szCs w:val="28"/>
          <w:lang w:val="ru-RU"/>
        </w:rPr>
      </w:pPr>
      <w:r>
        <w:rPr>
          <w:rFonts w:ascii="StobiSerif Regular" w:hAnsi="StobiSerif Regular"/>
          <w:sz w:val="28"/>
          <w:szCs w:val="28"/>
          <w:lang w:val="mk-MK"/>
        </w:rPr>
        <w:t xml:space="preserve">ЗА НАБАВКА НА </w:t>
      </w:r>
      <w:r>
        <w:rPr>
          <w:rFonts w:ascii="StobiSerif Regular" w:hAnsi="StobiSerif Regular"/>
          <w:sz w:val="28"/>
          <w:szCs w:val="28"/>
          <w:lang w:val="ru-RU"/>
        </w:rPr>
        <w:t>____________________________________</w:t>
      </w:r>
    </w:p>
    <w:p w14:paraId="16728C14" w14:textId="77777777" w:rsidR="005309D3" w:rsidRDefault="005309D3">
      <w:pPr>
        <w:jc w:val="center"/>
        <w:rPr>
          <w:rFonts w:ascii="StobiSerif Regular" w:hAnsi="StobiSerif Regular"/>
          <w:sz w:val="20"/>
          <w:szCs w:val="20"/>
          <w:lang w:val="mk-MK"/>
        </w:rPr>
      </w:pPr>
    </w:p>
    <w:p w14:paraId="43749509" w14:textId="77777777" w:rsidR="005309D3" w:rsidRDefault="005309D3">
      <w:pPr>
        <w:jc w:val="center"/>
        <w:rPr>
          <w:rFonts w:ascii="StobiSerif Regular" w:hAnsi="StobiSerif Regular"/>
          <w:sz w:val="20"/>
          <w:szCs w:val="20"/>
          <w:lang w:val="mk-MK"/>
        </w:rPr>
      </w:pPr>
    </w:p>
    <w:p w14:paraId="6A866155" w14:textId="77777777" w:rsidR="005309D3" w:rsidRDefault="005309D3">
      <w:pPr>
        <w:jc w:val="center"/>
        <w:rPr>
          <w:rFonts w:ascii="StobiSerif Regular" w:hAnsi="StobiSerif Regular"/>
          <w:sz w:val="20"/>
          <w:szCs w:val="20"/>
          <w:lang w:val="mk-MK"/>
        </w:rPr>
      </w:pPr>
    </w:p>
    <w:p w14:paraId="4050E0FB" w14:textId="77777777" w:rsidR="005309D3" w:rsidRDefault="005309D3">
      <w:pPr>
        <w:jc w:val="center"/>
        <w:rPr>
          <w:rFonts w:ascii="StobiSerif Regular" w:hAnsi="StobiSerif Regular"/>
          <w:sz w:val="20"/>
          <w:szCs w:val="20"/>
          <w:lang w:val="mk-MK"/>
        </w:rPr>
      </w:pPr>
    </w:p>
    <w:p w14:paraId="79D3D49F" w14:textId="77777777" w:rsidR="005309D3" w:rsidRDefault="005309D3">
      <w:pPr>
        <w:rPr>
          <w:rFonts w:ascii="StobiSerif Regular" w:hAnsi="StobiSerif Regular"/>
          <w:sz w:val="20"/>
          <w:szCs w:val="20"/>
          <w:lang w:val="ru-RU"/>
        </w:rPr>
      </w:pPr>
    </w:p>
    <w:p w14:paraId="4E90D6FD" w14:textId="77777777" w:rsidR="005309D3" w:rsidRDefault="005309D3">
      <w:pPr>
        <w:rPr>
          <w:rFonts w:ascii="StobiSerif Regular" w:hAnsi="StobiSerif Regular"/>
          <w:sz w:val="20"/>
          <w:szCs w:val="20"/>
          <w:lang w:val="ru-RU"/>
        </w:rPr>
      </w:pPr>
    </w:p>
    <w:p w14:paraId="2594923C" w14:textId="77777777" w:rsidR="005309D3" w:rsidRDefault="005309D3">
      <w:pPr>
        <w:jc w:val="center"/>
        <w:rPr>
          <w:rFonts w:ascii="StobiSerif Regular" w:hAnsi="StobiSerif Regular"/>
          <w:sz w:val="20"/>
          <w:szCs w:val="20"/>
          <w:lang w:val="ru-RU"/>
        </w:rPr>
      </w:pPr>
    </w:p>
    <w:p w14:paraId="4FBAD7F8" w14:textId="77777777" w:rsidR="005309D3" w:rsidRDefault="005309D3">
      <w:pPr>
        <w:jc w:val="center"/>
        <w:rPr>
          <w:rFonts w:ascii="StobiSerif Regular" w:hAnsi="StobiSerif Regular"/>
          <w:sz w:val="20"/>
          <w:szCs w:val="20"/>
          <w:lang w:val="mk-MK"/>
        </w:rPr>
      </w:pPr>
    </w:p>
    <w:p w14:paraId="4DFC2C92" w14:textId="77777777" w:rsidR="005309D3" w:rsidRDefault="005309D3">
      <w:pPr>
        <w:jc w:val="center"/>
        <w:rPr>
          <w:rFonts w:ascii="StobiSerif Regular" w:hAnsi="StobiSerif Regular"/>
          <w:sz w:val="20"/>
          <w:szCs w:val="20"/>
          <w:lang w:val="mk-MK"/>
        </w:rPr>
      </w:pPr>
    </w:p>
    <w:p w14:paraId="5E46B0F5" w14:textId="77777777" w:rsidR="005309D3" w:rsidRDefault="005309D3">
      <w:pPr>
        <w:jc w:val="center"/>
        <w:rPr>
          <w:rFonts w:ascii="StobiSerif Regular" w:hAnsi="StobiSerif Regular"/>
          <w:sz w:val="20"/>
          <w:szCs w:val="20"/>
          <w:lang w:val="mk-MK"/>
        </w:rPr>
      </w:pPr>
    </w:p>
    <w:p w14:paraId="58FF91A0" w14:textId="77777777" w:rsidR="005309D3" w:rsidRDefault="005309D3">
      <w:pPr>
        <w:jc w:val="center"/>
        <w:rPr>
          <w:rFonts w:ascii="StobiSerif Regular" w:hAnsi="StobiSerif Regular"/>
          <w:sz w:val="20"/>
          <w:szCs w:val="20"/>
          <w:lang w:val="mk-MK"/>
        </w:rPr>
      </w:pPr>
    </w:p>
    <w:p w14:paraId="5F82932C" w14:textId="77777777" w:rsidR="005309D3" w:rsidRDefault="005309D3">
      <w:pPr>
        <w:jc w:val="center"/>
        <w:rPr>
          <w:rFonts w:ascii="StobiSerif Regular" w:hAnsi="StobiSerif Regular"/>
          <w:sz w:val="20"/>
          <w:szCs w:val="20"/>
          <w:lang w:val="mk-MK"/>
        </w:rPr>
      </w:pPr>
    </w:p>
    <w:p w14:paraId="2F54D5FA" w14:textId="77777777" w:rsidR="005309D3" w:rsidRDefault="005309D3">
      <w:pPr>
        <w:jc w:val="center"/>
        <w:rPr>
          <w:rFonts w:ascii="StobiSerif Regular" w:hAnsi="StobiSerif Regular"/>
          <w:sz w:val="20"/>
          <w:szCs w:val="20"/>
          <w:lang w:val="mk-MK"/>
        </w:rPr>
      </w:pPr>
    </w:p>
    <w:p w14:paraId="64A1AD3D" w14:textId="77777777" w:rsidR="005309D3" w:rsidRDefault="005309D3">
      <w:pPr>
        <w:jc w:val="center"/>
        <w:rPr>
          <w:rFonts w:ascii="StobiSerif Regular" w:hAnsi="StobiSerif Regular"/>
          <w:sz w:val="20"/>
          <w:szCs w:val="20"/>
          <w:lang w:val="mk-MK"/>
        </w:rPr>
      </w:pPr>
    </w:p>
    <w:p w14:paraId="297FD9B3" w14:textId="77777777" w:rsidR="005309D3" w:rsidRDefault="005309D3">
      <w:pPr>
        <w:jc w:val="center"/>
        <w:rPr>
          <w:rFonts w:ascii="StobiSerif Regular" w:hAnsi="StobiSerif Regular"/>
          <w:sz w:val="20"/>
          <w:szCs w:val="20"/>
          <w:lang w:val="mk-MK"/>
        </w:rPr>
      </w:pPr>
    </w:p>
    <w:p w14:paraId="28CF6805" w14:textId="77777777" w:rsidR="005309D3" w:rsidRDefault="005309D3">
      <w:pPr>
        <w:jc w:val="center"/>
        <w:rPr>
          <w:rFonts w:ascii="StobiSerif Regular" w:hAnsi="StobiSerif Regular"/>
          <w:i/>
          <w:sz w:val="20"/>
          <w:szCs w:val="20"/>
          <w:lang w:val="ru-RU"/>
        </w:rPr>
      </w:pPr>
      <w:r>
        <w:rPr>
          <w:rFonts w:ascii="StobiSerif Regular" w:hAnsi="StobiSerif Regular"/>
          <w:i/>
          <w:sz w:val="20"/>
          <w:szCs w:val="20"/>
          <w:lang w:val="ru-RU"/>
        </w:rPr>
        <w:lastRenderedPageBreak/>
        <w:t>[</w:t>
      </w:r>
      <w:r>
        <w:rPr>
          <w:rFonts w:ascii="StobiSerif Regular" w:hAnsi="StobiSerif Regular"/>
          <w:i/>
          <w:sz w:val="20"/>
          <w:szCs w:val="20"/>
          <w:lang w:val="mk-MK"/>
        </w:rPr>
        <w:t>месец и година</w:t>
      </w:r>
      <w:r>
        <w:rPr>
          <w:rFonts w:ascii="StobiSerif Regular" w:hAnsi="StobiSerif Regular"/>
          <w:i/>
          <w:sz w:val="20"/>
          <w:szCs w:val="20"/>
          <w:lang w:val="ru-RU"/>
        </w:rPr>
        <w:t>]</w:t>
      </w:r>
    </w:p>
    <w:p w14:paraId="37D63FF0" w14:textId="77777777" w:rsidR="005309D3" w:rsidRDefault="005309D3">
      <w:pPr>
        <w:rPr>
          <w:rFonts w:ascii="StobiSerif Regular" w:hAnsi="StobiSerif Regular"/>
          <w:i/>
          <w:sz w:val="20"/>
          <w:szCs w:val="20"/>
          <w:lang w:val="mk-MK"/>
        </w:rPr>
      </w:pPr>
    </w:p>
    <w:p w14:paraId="315FB5E7" w14:textId="77777777" w:rsidR="005309D3" w:rsidRDefault="005309D3">
      <w:pPr>
        <w:rPr>
          <w:rFonts w:ascii="StobiSerif Regular" w:hAnsi="StobiSerif Regular"/>
          <w:i/>
          <w:sz w:val="20"/>
          <w:szCs w:val="20"/>
          <w:lang w:val="mk-MK"/>
        </w:rPr>
      </w:pPr>
    </w:p>
    <w:p w14:paraId="3FD21EFB" w14:textId="77777777" w:rsidR="005309D3" w:rsidRDefault="005309D3">
      <w:pPr>
        <w:rPr>
          <w:rFonts w:ascii="StobiSerif Regular" w:hAnsi="StobiSerif Regular"/>
          <w:i/>
          <w:sz w:val="20"/>
          <w:szCs w:val="20"/>
          <w:lang w:val="mk-MK"/>
        </w:rPr>
      </w:pPr>
    </w:p>
    <w:p w14:paraId="7AFB68A2" w14:textId="77777777" w:rsidR="005309D3" w:rsidRDefault="005309D3">
      <w:pPr>
        <w:rPr>
          <w:rFonts w:ascii="StobiSerif Regular" w:hAnsi="StobiSerif Regular"/>
          <w:i/>
          <w:sz w:val="20"/>
          <w:szCs w:val="20"/>
          <w:lang w:val="mk-MK"/>
        </w:rPr>
      </w:pPr>
    </w:p>
    <w:p w14:paraId="19EA0CCF" w14:textId="77777777" w:rsidR="005309D3" w:rsidRPr="0099729C" w:rsidRDefault="005309D3">
      <w:pPr>
        <w:rPr>
          <w:rFonts w:ascii="StobiSerif Regular" w:hAnsi="StobiSerif Regular"/>
          <w:sz w:val="20"/>
          <w:szCs w:val="20"/>
          <w:lang w:val="ru-RU"/>
        </w:rPr>
      </w:pPr>
      <w:r>
        <w:rPr>
          <w:rFonts w:ascii="StobiSerif Regular" w:hAnsi="StobiSerif Regular"/>
          <w:sz w:val="20"/>
          <w:szCs w:val="20"/>
          <w:lang w:val="mk-MK"/>
        </w:rPr>
        <w:t>Врз основа на член 48 и 81 од Законот за јавните набавки (Службен весник на РМ бр.24/19</w:t>
      </w:r>
      <w:r w:rsidR="00F320DF" w:rsidRPr="0099729C">
        <w:rPr>
          <w:rFonts w:ascii="StobiSerif Regular" w:hAnsi="StobiSerif Regular"/>
          <w:sz w:val="20"/>
          <w:szCs w:val="20"/>
          <w:lang w:val="ru-RU"/>
        </w:rPr>
        <w:t xml:space="preserve">, </w:t>
      </w:r>
      <w:r w:rsidR="00F320DF">
        <w:rPr>
          <w:rFonts w:ascii="StobiSerif Regular" w:hAnsi="StobiSerif Regular"/>
          <w:sz w:val="20"/>
          <w:szCs w:val="20"/>
          <w:lang w:val="mk-MK"/>
        </w:rPr>
        <w:t>Службен весник на РСМ бр. 87/21 и бр.14/25</w:t>
      </w:r>
      <w:r>
        <w:rPr>
          <w:rFonts w:ascii="StobiSerif Regular" w:hAnsi="StobiSerif Regular"/>
          <w:sz w:val="20"/>
          <w:szCs w:val="20"/>
          <w:lang w:val="mk-MK"/>
        </w:rPr>
        <w:t>), подготвена е</w:t>
      </w:r>
      <w:r w:rsidRPr="0099729C">
        <w:rPr>
          <w:rFonts w:ascii="StobiSerif Regular" w:hAnsi="StobiSerif Regular"/>
          <w:sz w:val="20"/>
          <w:szCs w:val="20"/>
          <w:lang w:val="ru-RU"/>
        </w:rPr>
        <w:t>:</w:t>
      </w:r>
    </w:p>
    <w:p w14:paraId="42FA21B6" w14:textId="77777777" w:rsidR="005309D3" w:rsidRPr="0099729C" w:rsidRDefault="005309D3" w:rsidP="00D2467A">
      <w:pPr>
        <w:rPr>
          <w:lang w:val="ru-RU"/>
        </w:rPr>
      </w:pPr>
    </w:p>
    <w:p w14:paraId="10EC2C05" w14:textId="77777777" w:rsidR="005309D3" w:rsidRPr="0099729C" w:rsidRDefault="005309D3" w:rsidP="00D2467A">
      <w:pPr>
        <w:rPr>
          <w:lang w:val="ru-RU"/>
        </w:rPr>
      </w:pPr>
    </w:p>
    <w:p w14:paraId="4F617AAE" w14:textId="77777777" w:rsidR="005309D3" w:rsidRPr="0099729C" w:rsidRDefault="005309D3" w:rsidP="00D2467A">
      <w:pPr>
        <w:rPr>
          <w:lang w:val="ru-RU"/>
        </w:rPr>
      </w:pPr>
    </w:p>
    <w:p w14:paraId="69AC4E42" w14:textId="77777777" w:rsidR="00044DBC" w:rsidRPr="0099729C" w:rsidRDefault="00044DBC" w:rsidP="00D2467A">
      <w:pPr>
        <w:rPr>
          <w:lang w:val="ru-RU"/>
        </w:rPr>
      </w:pPr>
    </w:p>
    <w:p w14:paraId="12432D25" w14:textId="77777777" w:rsidR="005309D3" w:rsidRPr="0099729C" w:rsidRDefault="005309D3" w:rsidP="00D2467A">
      <w:pPr>
        <w:rPr>
          <w:lang w:val="ru-RU"/>
        </w:rPr>
      </w:pPr>
    </w:p>
    <w:p w14:paraId="36279EE3" w14:textId="77777777" w:rsidR="005309D3" w:rsidRPr="0099729C" w:rsidRDefault="005309D3" w:rsidP="00D2467A">
      <w:pPr>
        <w:rPr>
          <w:lang w:val="ru-RU"/>
        </w:rPr>
      </w:pPr>
    </w:p>
    <w:p w14:paraId="29073804" w14:textId="77777777" w:rsidR="005309D3" w:rsidRDefault="005309D3">
      <w:pPr>
        <w:jc w:val="center"/>
        <w:rPr>
          <w:rFonts w:ascii="StobiSerif Regular" w:hAnsi="StobiSerif Regular"/>
          <w:sz w:val="22"/>
          <w:szCs w:val="22"/>
          <w:lang w:val="mk-MK"/>
        </w:rPr>
      </w:pPr>
      <w:r>
        <w:rPr>
          <w:rFonts w:ascii="StobiSerif Regular" w:hAnsi="StobiSerif Regular"/>
          <w:sz w:val="22"/>
          <w:szCs w:val="22"/>
          <w:lang w:val="mk-MK"/>
        </w:rPr>
        <w:t>ТЕНДЕРСКА ДОКУМЕНТАЦИЈА</w:t>
      </w:r>
    </w:p>
    <w:p w14:paraId="14FCCB38" w14:textId="77777777" w:rsidR="005309D3" w:rsidRDefault="005309D3">
      <w:pPr>
        <w:jc w:val="both"/>
        <w:rPr>
          <w:rFonts w:ascii="StobiSerif Regular" w:hAnsi="StobiSerif Regular"/>
          <w:sz w:val="22"/>
          <w:szCs w:val="22"/>
          <w:lang w:val="mk-MK"/>
        </w:rPr>
      </w:pPr>
      <w:r>
        <w:rPr>
          <w:rFonts w:ascii="StobiSerif Regular" w:hAnsi="StobiSerif Regular"/>
          <w:sz w:val="22"/>
          <w:szCs w:val="22"/>
          <w:lang w:val="mk-MK"/>
        </w:rPr>
        <w:t>За набавка од мала вредност.......[</w:t>
      </w:r>
      <w:r w:rsidRPr="00DB2FDE">
        <w:rPr>
          <w:rFonts w:ascii="StobiSerif Regular" w:hAnsi="StobiSerif Regular"/>
          <w:i/>
          <w:iCs/>
          <w:sz w:val="22"/>
          <w:szCs w:val="22"/>
          <w:lang w:val="mk-MK"/>
        </w:rPr>
        <w:t xml:space="preserve">да се </w:t>
      </w:r>
      <w:r w:rsidR="007E094A" w:rsidRPr="00DB2FDE">
        <w:rPr>
          <w:rFonts w:ascii="StobiSerif Regular" w:hAnsi="StobiSerif Regular"/>
          <w:i/>
          <w:iCs/>
          <w:sz w:val="22"/>
          <w:szCs w:val="22"/>
          <w:lang w:val="mk-MK"/>
        </w:rPr>
        <w:t>наведе предметот на набавка</w:t>
      </w:r>
      <w:r w:rsidR="007E094A">
        <w:rPr>
          <w:rFonts w:ascii="StobiSerif Regular" w:hAnsi="StobiSerif Regular"/>
          <w:sz w:val="22"/>
          <w:szCs w:val="22"/>
          <w:lang w:val="mk-MK"/>
        </w:rPr>
        <w:t xml:space="preserve">] </w:t>
      </w:r>
    </w:p>
    <w:p w14:paraId="410CEE0C" w14:textId="77777777" w:rsidR="005309D3" w:rsidRPr="0099729C" w:rsidRDefault="005309D3">
      <w:pPr>
        <w:jc w:val="both"/>
        <w:rPr>
          <w:rFonts w:ascii="StobiSerif Regular" w:hAnsi="StobiSerif Regular"/>
          <w:sz w:val="22"/>
          <w:szCs w:val="22"/>
          <w:lang w:val="ru-RU"/>
        </w:rPr>
      </w:pPr>
    </w:p>
    <w:p w14:paraId="28151FDF" w14:textId="77777777" w:rsidR="005309D3" w:rsidRPr="0099729C" w:rsidRDefault="005309D3">
      <w:pPr>
        <w:jc w:val="both"/>
        <w:rPr>
          <w:rFonts w:ascii="StobiSerif Regular" w:hAnsi="StobiSerif Regular"/>
          <w:sz w:val="22"/>
          <w:szCs w:val="22"/>
          <w:lang w:val="ru-RU"/>
        </w:rPr>
      </w:pPr>
    </w:p>
    <w:p w14:paraId="4D747BDD" w14:textId="77777777" w:rsidR="005309D3" w:rsidRPr="0099729C" w:rsidRDefault="005309D3">
      <w:pPr>
        <w:jc w:val="both"/>
        <w:rPr>
          <w:rFonts w:ascii="StobiSerif Regular" w:hAnsi="StobiSerif Regular"/>
          <w:sz w:val="22"/>
          <w:szCs w:val="22"/>
          <w:lang w:val="ru-RU"/>
        </w:rPr>
      </w:pPr>
    </w:p>
    <w:p w14:paraId="08C09C90" w14:textId="77777777" w:rsidR="005309D3" w:rsidRDefault="005309D3">
      <w:pPr>
        <w:jc w:val="both"/>
        <w:rPr>
          <w:rFonts w:ascii="StobiSerif Regular" w:hAnsi="StobiSerif Regular"/>
          <w:sz w:val="22"/>
          <w:szCs w:val="22"/>
          <w:lang w:val="mk-MK"/>
        </w:rPr>
      </w:pPr>
      <w:r>
        <w:rPr>
          <w:rFonts w:ascii="StobiSerif Regular" w:hAnsi="StobiSerif Regular"/>
          <w:sz w:val="22"/>
          <w:szCs w:val="22"/>
          <w:lang w:val="mk-MK"/>
        </w:rPr>
        <w:t>Тендерската документација содржи:</w:t>
      </w:r>
    </w:p>
    <w:p w14:paraId="6042FA88" w14:textId="77777777" w:rsidR="00957989" w:rsidRDefault="00957989">
      <w:pPr>
        <w:jc w:val="both"/>
        <w:rPr>
          <w:rFonts w:ascii="StobiSerif Regular" w:hAnsi="StobiSerif Regular"/>
          <w:sz w:val="22"/>
          <w:szCs w:val="22"/>
          <w:lang w:val="mk-MK"/>
        </w:rPr>
      </w:pPr>
    </w:p>
    <w:p w14:paraId="323CB0CB" w14:textId="37536A97" w:rsidR="0099729C" w:rsidRDefault="00E04723">
      <w:pPr>
        <w:pStyle w:val="TOC1"/>
        <w:tabs>
          <w:tab w:val="right" w:leader="dot" w:pos="8296"/>
        </w:tabs>
        <w:rPr>
          <w:rFonts w:asciiTheme="minorHAnsi" w:eastAsiaTheme="minorEastAsia" w:hAnsiTheme="minorHAnsi" w:cstheme="minorBidi"/>
          <w:noProof/>
          <w:kern w:val="2"/>
          <w:sz w:val="24"/>
          <w:lang w:eastAsia="en-GB"/>
          <w14:ligatures w14:val="standardContextual"/>
        </w:rPr>
      </w:pPr>
      <w:r>
        <w:fldChar w:fldCharType="begin"/>
      </w:r>
      <w:r>
        <w:instrText xml:space="preserve"> TOC \o "1-1" \h \z \u </w:instrText>
      </w:r>
      <w:r>
        <w:fldChar w:fldCharType="separate"/>
      </w:r>
      <w:hyperlink w:anchor="_Toc191969278" w:history="1">
        <w:r w:rsidR="0099729C" w:rsidRPr="003206E4">
          <w:rPr>
            <w:rStyle w:val="Hyperlink"/>
            <w:noProof/>
          </w:rPr>
          <w:t>1. ОПШТИ ИНФОРМАЦИИ ВО ВРСКА СО ДОГОВОРНИОТ ОРГАН И ПРЕДМЕТОТ НА НАБАВКА</w:t>
        </w:r>
        <w:r w:rsidR="0099729C">
          <w:rPr>
            <w:noProof/>
            <w:webHidden/>
          </w:rPr>
          <w:tab/>
        </w:r>
        <w:r w:rsidR="0099729C">
          <w:rPr>
            <w:noProof/>
            <w:webHidden/>
          </w:rPr>
          <w:fldChar w:fldCharType="begin"/>
        </w:r>
        <w:r w:rsidR="0099729C">
          <w:rPr>
            <w:noProof/>
            <w:webHidden/>
          </w:rPr>
          <w:instrText xml:space="preserve"> PAGEREF _Toc191969278 \h </w:instrText>
        </w:r>
        <w:r w:rsidR="0099729C">
          <w:rPr>
            <w:noProof/>
            <w:webHidden/>
          </w:rPr>
        </w:r>
        <w:r w:rsidR="0099729C">
          <w:rPr>
            <w:noProof/>
            <w:webHidden/>
          </w:rPr>
          <w:fldChar w:fldCharType="separate"/>
        </w:r>
        <w:r w:rsidR="0099729C">
          <w:rPr>
            <w:noProof/>
            <w:webHidden/>
          </w:rPr>
          <w:t>3</w:t>
        </w:r>
        <w:r w:rsidR="0099729C">
          <w:rPr>
            <w:noProof/>
            <w:webHidden/>
          </w:rPr>
          <w:fldChar w:fldCharType="end"/>
        </w:r>
      </w:hyperlink>
    </w:p>
    <w:p w14:paraId="5D5717E9" w14:textId="08B46800"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79" w:history="1">
        <w:r w:rsidRPr="003206E4">
          <w:rPr>
            <w:rStyle w:val="Hyperlink"/>
            <w:noProof/>
          </w:rPr>
          <w:t>2</w:t>
        </w:r>
        <w:r w:rsidRPr="003206E4">
          <w:rPr>
            <w:rStyle w:val="Hyperlink"/>
            <w:noProof/>
            <w:lang w:val="ru-RU"/>
          </w:rPr>
          <w:t xml:space="preserve">. </w:t>
        </w:r>
        <w:r w:rsidRPr="003206E4">
          <w:rPr>
            <w:rStyle w:val="Hyperlink"/>
            <w:noProof/>
          </w:rPr>
          <w:t>ПОЈАСНУВАЊЕ, ИЗМЕНУВАЊЕ И ДОПОЛНУВАЊЕ НА ТЕНДЕРСКАТА ДОКУМЕНТАЦИЈА</w:t>
        </w:r>
        <w:r>
          <w:rPr>
            <w:noProof/>
            <w:webHidden/>
          </w:rPr>
          <w:tab/>
        </w:r>
        <w:r>
          <w:rPr>
            <w:noProof/>
            <w:webHidden/>
          </w:rPr>
          <w:fldChar w:fldCharType="begin"/>
        </w:r>
        <w:r>
          <w:rPr>
            <w:noProof/>
            <w:webHidden/>
          </w:rPr>
          <w:instrText xml:space="preserve"> PAGEREF _Toc191969279 \h </w:instrText>
        </w:r>
        <w:r>
          <w:rPr>
            <w:noProof/>
            <w:webHidden/>
          </w:rPr>
        </w:r>
        <w:r>
          <w:rPr>
            <w:noProof/>
            <w:webHidden/>
          </w:rPr>
          <w:fldChar w:fldCharType="separate"/>
        </w:r>
        <w:r>
          <w:rPr>
            <w:noProof/>
            <w:webHidden/>
          </w:rPr>
          <w:t>5</w:t>
        </w:r>
        <w:r>
          <w:rPr>
            <w:noProof/>
            <w:webHidden/>
          </w:rPr>
          <w:fldChar w:fldCharType="end"/>
        </w:r>
      </w:hyperlink>
    </w:p>
    <w:p w14:paraId="713D4060" w14:textId="44E3FB80"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0" w:history="1">
        <w:r w:rsidRPr="003206E4">
          <w:rPr>
            <w:rStyle w:val="Hyperlink"/>
            <w:noProof/>
          </w:rPr>
          <w:t>3</w:t>
        </w:r>
        <w:r w:rsidRPr="003206E4">
          <w:rPr>
            <w:rStyle w:val="Hyperlink"/>
            <w:noProof/>
            <w:lang w:val="en-US"/>
          </w:rPr>
          <w:t xml:space="preserve">. </w:t>
        </w:r>
        <w:r w:rsidRPr="003206E4">
          <w:rPr>
            <w:rStyle w:val="Hyperlink"/>
            <w:noProof/>
          </w:rPr>
          <w:t>ПОДГОТОВКА НА ПОНУДАТА</w:t>
        </w:r>
        <w:r>
          <w:rPr>
            <w:noProof/>
            <w:webHidden/>
          </w:rPr>
          <w:tab/>
        </w:r>
        <w:r>
          <w:rPr>
            <w:noProof/>
            <w:webHidden/>
          </w:rPr>
          <w:fldChar w:fldCharType="begin"/>
        </w:r>
        <w:r>
          <w:rPr>
            <w:noProof/>
            <w:webHidden/>
          </w:rPr>
          <w:instrText xml:space="preserve"> PAGEREF _Toc191969280 \h </w:instrText>
        </w:r>
        <w:r>
          <w:rPr>
            <w:noProof/>
            <w:webHidden/>
          </w:rPr>
        </w:r>
        <w:r>
          <w:rPr>
            <w:noProof/>
            <w:webHidden/>
          </w:rPr>
          <w:fldChar w:fldCharType="separate"/>
        </w:r>
        <w:r>
          <w:rPr>
            <w:noProof/>
            <w:webHidden/>
          </w:rPr>
          <w:t>6</w:t>
        </w:r>
        <w:r>
          <w:rPr>
            <w:noProof/>
            <w:webHidden/>
          </w:rPr>
          <w:fldChar w:fldCharType="end"/>
        </w:r>
      </w:hyperlink>
    </w:p>
    <w:p w14:paraId="55DB90F2" w14:textId="05CA7335"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1" w:history="1">
        <w:r w:rsidRPr="003206E4">
          <w:rPr>
            <w:rStyle w:val="Hyperlink"/>
            <w:noProof/>
          </w:rPr>
          <w:t>4</w:t>
        </w:r>
        <w:r w:rsidRPr="003206E4">
          <w:rPr>
            <w:rStyle w:val="Hyperlink"/>
            <w:noProof/>
            <w:lang w:val="en-US"/>
          </w:rPr>
          <w:t xml:space="preserve">. </w:t>
        </w:r>
        <w:r w:rsidRPr="003206E4">
          <w:rPr>
            <w:rStyle w:val="Hyperlink"/>
            <w:noProof/>
          </w:rPr>
          <w:t>ПОДНЕСУВАЊЕ НА ПОНУДИТЕ</w:t>
        </w:r>
        <w:r>
          <w:rPr>
            <w:noProof/>
            <w:webHidden/>
          </w:rPr>
          <w:tab/>
        </w:r>
        <w:r>
          <w:rPr>
            <w:noProof/>
            <w:webHidden/>
          </w:rPr>
          <w:fldChar w:fldCharType="begin"/>
        </w:r>
        <w:r>
          <w:rPr>
            <w:noProof/>
            <w:webHidden/>
          </w:rPr>
          <w:instrText xml:space="preserve"> PAGEREF _Toc191969281 \h </w:instrText>
        </w:r>
        <w:r>
          <w:rPr>
            <w:noProof/>
            <w:webHidden/>
          </w:rPr>
        </w:r>
        <w:r>
          <w:rPr>
            <w:noProof/>
            <w:webHidden/>
          </w:rPr>
          <w:fldChar w:fldCharType="separate"/>
        </w:r>
        <w:r>
          <w:rPr>
            <w:noProof/>
            <w:webHidden/>
          </w:rPr>
          <w:t>9</w:t>
        </w:r>
        <w:r>
          <w:rPr>
            <w:noProof/>
            <w:webHidden/>
          </w:rPr>
          <w:fldChar w:fldCharType="end"/>
        </w:r>
      </w:hyperlink>
    </w:p>
    <w:p w14:paraId="6354674F" w14:textId="494EE3B0"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2" w:history="1">
        <w:r w:rsidRPr="003206E4">
          <w:rPr>
            <w:rStyle w:val="Hyperlink"/>
            <w:noProof/>
          </w:rPr>
          <w:t>5</w:t>
        </w:r>
        <w:r w:rsidRPr="003206E4">
          <w:rPr>
            <w:rStyle w:val="Hyperlink"/>
            <w:noProof/>
            <w:lang w:val="en-US"/>
          </w:rPr>
          <w:t xml:space="preserve">. </w:t>
        </w:r>
        <w:r w:rsidRPr="003206E4">
          <w:rPr>
            <w:rStyle w:val="Hyperlink"/>
            <w:noProof/>
          </w:rPr>
          <w:t>УТВРДУВАЊЕ СПОСОБНОСТ</w:t>
        </w:r>
        <w:r>
          <w:rPr>
            <w:noProof/>
            <w:webHidden/>
          </w:rPr>
          <w:tab/>
        </w:r>
        <w:r>
          <w:rPr>
            <w:noProof/>
            <w:webHidden/>
          </w:rPr>
          <w:fldChar w:fldCharType="begin"/>
        </w:r>
        <w:r>
          <w:rPr>
            <w:noProof/>
            <w:webHidden/>
          </w:rPr>
          <w:instrText xml:space="preserve"> PAGEREF _Toc191969282 \h </w:instrText>
        </w:r>
        <w:r>
          <w:rPr>
            <w:noProof/>
            <w:webHidden/>
          </w:rPr>
        </w:r>
        <w:r>
          <w:rPr>
            <w:noProof/>
            <w:webHidden/>
          </w:rPr>
          <w:fldChar w:fldCharType="separate"/>
        </w:r>
        <w:r>
          <w:rPr>
            <w:noProof/>
            <w:webHidden/>
          </w:rPr>
          <w:t>11</w:t>
        </w:r>
        <w:r>
          <w:rPr>
            <w:noProof/>
            <w:webHidden/>
          </w:rPr>
          <w:fldChar w:fldCharType="end"/>
        </w:r>
      </w:hyperlink>
    </w:p>
    <w:p w14:paraId="380C21E8" w14:textId="18DAD928"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3" w:history="1">
        <w:r w:rsidRPr="003206E4">
          <w:rPr>
            <w:rStyle w:val="Hyperlink"/>
            <w:noProof/>
          </w:rPr>
          <w:t>8. СКЛУЧУВАЊЕ НА ДОГОВОРОТ ЗА ЈАВНА НАБАВКА ИЛИ НА РАМКОВНАТА СПОГОДБА</w:t>
        </w:r>
        <w:r>
          <w:rPr>
            <w:noProof/>
            <w:webHidden/>
          </w:rPr>
          <w:tab/>
        </w:r>
        <w:r>
          <w:rPr>
            <w:noProof/>
            <w:webHidden/>
          </w:rPr>
          <w:fldChar w:fldCharType="begin"/>
        </w:r>
        <w:r>
          <w:rPr>
            <w:noProof/>
            <w:webHidden/>
          </w:rPr>
          <w:instrText xml:space="preserve"> PAGEREF _Toc191969283 \h </w:instrText>
        </w:r>
        <w:r>
          <w:rPr>
            <w:noProof/>
            <w:webHidden/>
          </w:rPr>
        </w:r>
        <w:r>
          <w:rPr>
            <w:noProof/>
            <w:webHidden/>
          </w:rPr>
          <w:fldChar w:fldCharType="separate"/>
        </w:r>
        <w:r>
          <w:rPr>
            <w:noProof/>
            <w:webHidden/>
          </w:rPr>
          <w:t>17</w:t>
        </w:r>
        <w:r>
          <w:rPr>
            <w:noProof/>
            <w:webHidden/>
          </w:rPr>
          <w:fldChar w:fldCharType="end"/>
        </w:r>
      </w:hyperlink>
    </w:p>
    <w:p w14:paraId="447DA3D0" w14:textId="63709C54"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4" w:history="1">
        <w:r w:rsidRPr="003206E4">
          <w:rPr>
            <w:rStyle w:val="Hyperlink"/>
            <w:noProof/>
          </w:rPr>
          <w:t>9. ПРАВО НА ЖАЛБА И ЗАВРШУВАЊЕ НА ПОСТАПКАТА ЗА ЈАВНА НАБАВКА</w:t>
        </w:r>
        <w:r>
          <w:rPr>
            <w:noProof/>
            <w:webHidden/>
          </w:rPr>
          <w:tab/>
        </w:r>
        <w:r>
          <w:rPr>
            <w:noProof/>
            <w:webHidden/>
          </w:rPr>
          <w:fldChar w:fldCharType="begin"/>
        </w:r>
        <w:r>
          <w:rPr>
            <w:noProof/>
            <w:webHidden/>
          </w:rPr>
          <w:instrText xml:space="preserve"> PAGEREF _Toc191969284 \h </w:instrText>
        </w:r>
        <w:r>
          <w:rPr>
            <w:noProof/>
            <w:webHidden/>
          </w:rPr>
        </w:r>
        <w:r>
          <w:rPr>
            <w:noProof/>
            <w:webHidden/>
          </w:rPr>
          <w:fldChar w:fldCharType="separate"/>
        </w:r>
        <w:r>
          <w:rPr>
            <w:noProof/>
            <w:webHidden/>
          </w:rPr>
          <w:t>20</w:t>
        </w:r>
        <w:r>
          <w:rPr>
            <w:noProof/>
            <w:webHidden/>
          </w:rPr>
          <w:fldChar w:fldCharType="end"/>
        </w:r>
      </w:hyperlink>
    </w:p>
    <w:p w14:paraId="230236EF" w14:textId="45803ABA"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5" w:history="1">
        <w:r w:rsidRPr="003206E4">
          <w:rPr>
            <w:rStyle w:val="Hyperlink"/>
            <w:noProof/>
          </w:rPr>
          <w:t>10. ЗАДОЛЖИТЕЛНИ ЕЛЕМЕНТИ ОД ДОГОВОРОТ ЗА ЈАВНА НАБАВКА</w:t>
        </w:r>
        <w:r>
          <w:rPr>
            <w:noProof/>
            <w:webHidden/>
          </w:rPr>
          <w:tab/>
        </w:r>
        <w:r>
          <w:rPr>
            <w:noProof/>
            <w:webHidden/>
          </w:rPr>
          <w:fldChar w:fldCharType="begin"/>
        </w:r>
        <w:r>
          <w:rPr>
            <w:noProof/>
            <w:webHidden/>
          </w:rPr>
          <w:instrText xml:space="preserve"> PAGEREF _Toc191969285 \h </w:instrText>
        </w:r>
        <w:r>
          <w:rPr>
            <w:noProof/>
            <w:webHidden/>
          </w:rPr>
        </w:r>
        <w:r>
          <w:rPr>
            <w:noProof/>
            <w:webHidden/>
          </w:rPr>
          <w:fldChar w:fldCharType="separate"/>
        </w:r>
        <w:r>
          <w:rPr>
            <w:noProof/>
            <w:webHidden/>
          </w:rPr>
          <w:t>21</w:t>
        </w:r>
        <w:r>
          <w:rPr>
            <w:noProof/>
            <w:webHidden/>
          </w:rPr>
          <w:fldChar w:fldCharType="end"/>
        </w:r>
      </w:hyperlink>
    </w:p>
    <w:p w14:paraId="27023688" w14:textId="1FAF4AC0"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6" w:history="1">
        <w:r w:rsidRPr="003206E4">
          <w:rPr>
            <w:rStyle w:val="Hyperlink"/>
            <w:noProof/>
          </w:rPr>
          <w:t>11. Технички спецификации</w:t>
        </w:r>
        <w:r>
          <w:rPr>
            <w:noProof/>
            <w:webHidden/>
          </w:rPr>
          <w:tab/>
        </w:r>
        <w:r>
          <w:rPr>
            <w:noProof/>
            <w:webHidden/>
          </w:rPr>
          <w:fldChar w:fldCharType="begin"/>
        </w:r>
        <w:r>
          <w:rPr>
            <w:noProof/>
            <w:webHidden/>
          </w:rPr>
          <w:instrText xml:space="preserve"> PAGEREF _Toc191969286 \h </w:instrText>
        </w:r>
        <w:r>
          <w:rPr>
            <w:noProof/>
            <w:webHidden/>
          </w:rPr>
        </w:r>
        <w:r>
          <w:rPr>
            <w:noProof/>
            <w:webHidden/>
          </w:rPr>
          <w:fldChar w:fldCharType="separate"/>
        </w:r>
        <w:r>
          <w:rPr>
            <w:noProof/>
            <w:webHidden/>
          </w:rPr>
          <w:t>22</w:t>
        </w:r>
        <w:r>
          <w:rPr>
            <w:noProof/>
            <w:webHidden/>
          </w:rPr>
          <w:fldChar w:fldCharType="end"/>
        </w:r>
      </w:hyperlink>
    </w:p>
    <w:p w14:paraId="1AF2D2BB" w14:textId="6C4DE379"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7" w:history="1">
        <w:r w:rsidRPr="003206E4">
          <w:rPr>
            <w:rStyle w:val="Hyperlink"/>
            <w:noProof/>
          </w:rPr>
          <w:t>Прилог 1 – Образец на понуда</w:t>
        </w:r>
        <w:r>
          <w:rPr>
            <w:noProof/>
            <w:webHidden/>
          </w:rPr>
          <w:tab/>
        </w:r>
        <w:r>
          <w:rPr>
            <w:noProof/>
            <w:webHidden/>
          </w:rPr>
          <w:fldChar w:fldCharType="begin"/>
        </w:r>
        <w:r>
          <w:rPr>
            <w:noProof/>
            <w:webHidden/>
          </w:rPr>
          <w:instrText xml:space="preserve"> PAGEREF _Toc191969287 \h </w:instrText>
        </w:r>
        <w:r>
          <w:rPr>
            <w:noProof/>
            <w:webHidden/>
          </w:rPr>
        </w:r>
        <w:r>
          <w:rPr>
            <w:noProof/>
            <w:webHidden/>
          </w:rPr>
          <w:fldChar w:fldCharType="separate"/>
        </w:r>
        <w:r>
          <w:rPr>
            <w:noProof/>
            <w:webHidden/>
          </w:rPr>
          <w:t>23</w:t>
        </w:r>
        <w:r>
          <w:rPr>
            <w:noProof/>
            <w:webHidden/>
          </w:rPr>
          <w:fldChar w:fldCharType="end"/>
        </w:r>
      </w:hyperlink>
    </w:p>
    <w:p w14:paraId="708B02CF" w14:textId="3BD36A56" w:rsidR="0099729C" w:rsidRDefault="0099729C">
      <w:pPr>
        <w:pStyle w:val="TOC1"/>
        <w:tabs>
          <w:tab w:val="right" w:leader="dot" w:pos="8296"/>
        </w:tabs>
        <w:rPr>
          <w:rFonts w:asciiTheme="minorHAnsi" w:eastAsiaTheme="minorEastAsia" w:hAnsiTheme="minorHAnsi" w:cstheme="minorBidi"/>
          <w:noProof/>
          <w:kern w:val="2"/>
          <w:sz w:val="24"/>
          <w:lang w:eastAsia="en-GB"/>
          <w14:ligatures w14:val="standardContextual"/>
        </w:rPr>
      </w:pPr>
      <w:hyperlink w:anchor="_Toc191969288" w:history="1">
        <w:r w:rsidRPr="003206E4">
          <w:rPr>
            <w:rStyle w:val="Hyperlink"/>
            <w:noProof/>
          </w:rPr>
          <w:t>Прилог 2 – Изјава за сериозност на понудата</w:t>
        </w:r>
        <w:r>
          <w:rPr>
            <w:noProof/>
            <w:webHidden/>
          </w:rPr>
          <w:tab/>
        </w:r>
        <w:r>
          <w:rPr>
            <w:noProof/>
            <w:webHidden/>
          </w:rPr>
          <w:fldChar w:fldCharType="begin"/>
        </w:r>
        <w:r>
          <w:rPr>
            <w:noProof/>
            <w:webHidden/>
          </w:rPr>
          <w:instrText xml:space="preserve"> PAGEREF _Toc191969288 \h </w:instrText>
        </w:r>
        <w:r>
          <w:rPr>
            <w:noProof/>
            <w:webHidden/>
          </w:rPr>
        </w:r>
        <w:r>
          <w:rPr>
            <w:noProof/>
            <w:webHidden/>
          </w:rPr>
          <w:fldChar w:fldCharType="separate"/>
        </w:r>
        <w:r>
          <w:rPr>
            <w:noProof/>
            <w:webHidden/>
          </w:rPr>
          <w:t>26</w:t>
        </w:r>
        <w:r>
          <w:rPr>
            <w:noProof/>
            <w:webHidden/>
          </w:rPr>
          <w:fldChar w:fldCharType="end"/>
        </w:r>
      </w:hyperlink>
    </w:p>
    <w:p w14:paraId="66FE70F1" w14:textId="1FF7A5DA" w:rsidR="00957989" w:rsidRDefault="00E04723">
      <w:r>
        <w:rPr>
          <w:rFonts w:ascii="StobiSerif Regular" w:hAnsi="StobiSerif Regular"/>
          <w:sz w:val="20"/>
        </w:rPr>
        <w:fldChar w:fldCharType="end"/>
      </w:r>
    </w:p>
    <w:p w14:paraId="4A3FBA45" w14:textId="77777777" w:rsidR="00957989" w:rsidRDefault="00957989">
      <w:pPr>
        <w:jc w:val="both"/>
        <w:rPr>
          <w:rFonts w:ascii="StobiSerif Regular" w:hAnsi="StobiSerif Regular"/>
          <w:sz w:val="22"/>
          <w:szCs w:val="22"/>
          <w:lang w:val="mk-MK"/>
        </w:rPr>
      </w:pPr>
    </w:p>
    <w:p w14:paraId="09D9D86A" w14:textId="77777777" w:rsidR="005309D3" w:rsidRDefault="005309D3">
      <w:pPr>
        <w:jc w:val="both"/>
        <w:rPr>
          <w:rFonts w:ascii="StobiSerif Regular" w:hAnsi="StobiSerif Regular"/>
          <w:sz w:val="22"/>
          <w:szCs w:val="22"/>
          <w:lang w:val="mk-MK"/>
        </w:rPr>
      </w:pPr>
    </w:p>
    <w:p w14:paraId="05500AD7" w14:textId="77777777" w:rsidR="005309D3" w:rsidRDefault="005309D3">
      <w:pPr>
        <w:jc w:val="both"/>
      </w:pPr>
    </w:p>
    <w:p w14:paraId="6ABC93A6" w14:textId="77777777" w:rsidR="00957989" w:rsidRDefault="00957989">
      <w:pPr>
        <w:jc w:val="both"/>
      </w:pPr>
    </w:p>
    <w:p w14:paraId="5F793453" w14:textId="77777777" w:rsidR="00957989" w:rsidRDefault="00957989">
      <w:pPr>
        <w:jc w:val="both"/>
      </w:pPr>
    </w:p>
    <w:p w14:paraId="47D93901" w14:textId="77777777" w:rsidR="00957989" w:rsidRDefault="00957989">
      <w:pPr>
        <w:jc w:val="both"/>
      </w:pPr>
    </w:p>
    <w:p w14:paraId="736CC7EE" w14:textId="77777777" w:rsidR="00957989" w:rsidRDefault="00957989">
      <w:pPr>
        <w:jc w:val="both"/>
      </w:pPr>
    </w:p>
    <w:p w14:paraId="2F3EFD3B" w14:textId="77777777" w:rsidR="00957989" w:rsidRDefault="00957989">
      <w:pPr>
        <w:jc w:val="both"/>
      </w:pPr>
    </w:p>
    <w:p w14:paraId="1E859F5F" w14:textId="77777777" w:rsidR="00957989" w:rsidRDefault="00957989">
      <w:pPr>
        <w:jc w:val="both"/>
      </w:pPr>
    </w:p>
    <w:p w14:paraId="073FB850" w14:textId="77777777" w:rsidR="005309D3" w:rsidRDefault="005309D3">
      <w:pPr>
        <w:jc w:val="center"/>
        <w:rPr>
          <w:rFonts w:ascii="StobiSerif Regular" w:hAnsi="StobiSerif Regular"/>
          <w:b/>
          <w:bCs/>
          <w:sz w:val="20"/>
          <w:szCs w:val="20"/>
          <w:lang w:val="en-US"/>
        </w:rPr>
      </w:pPr>
    </w:p>
    <w:p w14:paraId="328E7C67" w14:textId="77777777" w:rsidR="005309D3" w:rsidRDefault="005309D3">
      <w:pPr>
        <w:jc w:val="center"/>
        <w:rPr>
          <w:rFonts w:ascii="StobiSerif Regular" w:hAnsi="StobiSerif Regular"/>
          <w:b/>
          <w:bCs/>
          <w:sz w:val="20"/>
          <w:szCs w:val="20"/>
          <w:lang w:val="en-US"/>
        </w:rPr>
      </w:pPr>
    </w:p>
    <w:p w14:paraId="1F473CC2" w14:textId="77777777" w:rsidR="005309D3" w:rsidRDefault="005309D3">
      <w:pPr>
        <w:jc w:val="center"/>
        <w:rPr>
          <w:rFonts w:ascii="StobiSerif Regular" w:hAnsi="StobiSerif Regular"/>
          <w:b/>
          <w:bCs/>
          <w:sz w:val="20"/>
          <w:szCs w:val="20"/>
          <w:lang w:val="en-US"/>
        </w:rPr>
      </w:pPr>
    </w:p>
    <w:p w14:paraId="0AF2A0F1" w14:textId="77777777" w:rsidR="005309D3" w:rsidRPr="00591CC7" w:rsidRDefault="00044DBC" w:rsidP="00A6157B">
      <w:pPr>
        <w:pStyle w:val="Heading1"/>
        <w:ind w:left="426"/>
      </w:pPr>
      <w:bookmarkStart w:id="0" w:name="_Toc8810946"/>
      <w:bookmarkStart w:id="1" w:name="_Toc191969278"/>
      <w:r w:rsidRPr="00591CC7">
        <w:lastRenderedPageBreak/>
        <w:t>1</w:t>
      </w:r>
      <w:r w:rsidR="005309D3" w:rsidRPr="00591CC7">
        <w:t xml:space="preserve">. </w:t>
      </w:r>
      <w:r w:rsidR="009151FE" w:rsidRPr="00591CC7">
        <w:t>ОПШТИ ИНФОРМАЦИИ ВО ВРСКА СО ДОГОВОРНИОТ ОРГАН И ПРЕДМЕТОТ НА НАБАВКА</w:t>
      </w:r>
      <w:bookmarkEnd w:id="0"/>
      <w:bookmarkEnd w:id="1"/>
    </w:p>
    <w:p w14:paraId="1914F573" w14:textId="77777777" w:rsidR="005309D3" w:rsidRDefault="005309D3">
      <w:pPr>
        <w:rPr>
          <w:lang w:val="mk-MK"/>
        </w:rPr>
      </w:pPr>
    </w:p>
    <w:p w14:paraId="54190395" w14:textId="77777777" w:rsidR="005309D3" w:rsidRPr="00591CC7" w:rsidRDefault="005309D3" w:rsidP="00591CC7">
      <w:pPr>
        <w:pStyle w:val="Heading2"/>
      </w:pPr>
      <w:bookmarkStart w:id="2" w:name="_Toc8810753"/>
      <w:bookmarkStart w:id="3" w:name="_Toc8810947"/>
      <w:r w:rsidRPr="00591CC7">
        <w:t>1.</w:t>
      </w:r>
      <w:r w:rsidR="0073790A">
        <w:t>1</w:t>
      </w:r>
      <w:r w:rsidRPr="00591CC7">
        <w:t xml:space="preserve"> Договорен орган</w:t>
      </w:r>
      <w:bookmarkEnd w:id="2"/>
      <w:bookmarkEnd w:id="3"/>
      <w:r w:rsidRPr="00591CC7">
        <w:t xml:space="preserve"> </w:t>
      </w:r>
    </w:p>
    <w:p w14:paraId="5EAB5DEB" w14:textId="77777777" w:rsidR="005309D3" w:rsidRPr="0099729C" w:rsidRDefault="005309D3">
      <w:pPr>
        <w:jc w:val="both"/>
        <w:rPr>
          <w:rFonts w:ascii="StobiSerif Regular" w:hAnsi="StobiSerif Regular"/>
          <w:sz w:val="22"/>
          <w:szCs w:val="22"/>
          <w:lang w:val="ru-RU"/>
        </w:rPr>
      </w:pPr>
    </w:p>
    <w:p w14:paraId="6F3EE4B3" w14:textId="77777777" w:rsidR="005309D3" w:rsidRDefault="00C66BF4">
      <w:pPr>
        <w:jc w:val="both"/>
        <w:rPr>
          <w:rFonts w:ascii="StobiSerif Regular" w:hAnsi="StobiSerif Regular"/>
          <w:sz w:val="22"/>
          <w:szCs w:val="22"/>
          <w:lang w:val="mk-MK"/>
        </w:rPr>
      </w:pPr>
      <w:r>
        <w:rPr>
          <w:rFonts w:ascii="StobiSerif Regular" w:hAnsi="StobiSerif Regular"/>
          <w:sz w:val="22"/>
          <w:szCs w:val="22"/>
          <w:lang w:val="mk-MK"/>
        </w:rPr>
        <w:t>1.1</w:t>
      </w:r>
      <w:r w:rsidR="0073790A">
        <w:rPr>
          <w:rFonts w:ascii="StobiSerif Regular" w:hAnsi="StobiSerif Regular"/>
          <w:sz w:val="22"/>
          <w:szCs w:val="22"/>
          <w:lang w:val="mk-MK"/>
        </w:rPr>
        <w:t>.1</w:t>
      </w:r>
      <w:r>
        <w:rPr>
          <w:rFonts w:ascii="StobiSerif Regular" w:hAnsi="StobiSerif Regular"/>
          <w:sz w:val="22"/>
          <w:szCs w:val="22"/>
          <w:lang w:val="mk-MK"/>
        </w:rPr>
        <w:t xml:space="preserve"> </w:t>
      </w:r>
      <w:r w:rsidR="005309D3">
        <w:rPr>
          <w:rFonts w:ascii="StobiSerif Regular" w:hAnsi="StobiSerif Regular"/>
          <w:sz w:val="22"/>
          <w:szCs w:val="22"/>
          <w:lang w:val="mk-MK"/>
        </w:rPr>
        <w:t>Договорниот орган</w:t>
      </w:r>
      <w:r w:rsidR="00044DBC">
        <w:rPr>
          <w:rFonts w:ascii="StobiSerif Regular" w:hAnsi="StobiSerif Regular"/>
          <w:sz w:val="22"/>
          <w:szCs w:val="22"/>
          <w:lang w:val="mk-MK"/>
        </w:rPr>
        <w:t xml:space="preserve"> е</w:t>
      </w:r>
      <w:r w:rsidR="005309D3">
        <w:rPr>
          <w:rFonts w:ascii="StobiSerif Regular" w:hAnsi="StobiSerif Regular"/>
          <w:sz w:val="22"/>
          <w:szCs w:val="22"/>
          <w:lang w:val="mk-MK"/>
        </w:rPr>
        <w:t xml:space="preserve"> ______________________________________________, адреса  _____________________________________________, </w:t>
      </w:r>
      <w:r w:rsidR="00FB2575">
        <w:rPr>
          <w:rFonts w:ascii="StobiSerif Regular" w:hAnsi="StobiSerif Regular"/>
          <w:sz w:val="22"/>
          <w:szCs w:val="22"/>
          <w:lang w:val="mk-MK"/>
        </w:rPr>
        <w:t>лице</w:t>
      </w:r>
      <w:r w:rsidR="005309D3">
        <w:rPr>
          <w:rFonts w:ascii="StobiSerif Regular" w:hAnsi="StobiSerif Regular"/>
          <w:sz w:val="22"/>
          <w:szCs w:val="22"/>
          <w:lang w:val="mk-MK"/>
        </w:rPr>
        <w:t xml:space="preserve"> за контакт</w:t>
      </w:r>
      <w:r w:rsidR="00FB2575">
        <w:rPr>
          <w:rFonts w:ascii="StobiSerif Regular" w:hAnsi="StobiSerif Regular"/>
          <w:sz w:val="22"/>
          <w:szCs w:val="22"/>
          <w:lang w:val="mk-MK"/>
        </w:rPr>
        <w:t xml:space="preserve"> тел/моб.</w:t>
      </w:r>
      <w:r w:rsidR="005309D3">
        <w:rPr>
          <w:rFonts w:ascii="StobiSerif Regular" w:hAnsi="StobiSerif Regular"/>
          <w:sz w:val="22"/>
          <w:szCs w:val="22"/>
          <w:lang w:val="mk-MK"/>
        </w:rPr>
        <w:t xml:space="preserve"> _______________, факс ____________________ електронска адрес</w:t>
      </w:r>
      <w:r w:rsidR="00D07D89">
        <w:rPr>
          <w:rFonts w:ascii="StobiSerif Regular" w:hAnsi="StobiSerif Regular"/>
          <w:sz w:val="22"/>
          <w:szCs w:val="22"/>
          <w:lang w:val="mk-MK"/>
        </w:rPr>
        <w:t>а _____________________________.</w:t>
      </w:r>
      <w:r w:rsidR="005309D3">
        <w:rPr>
          <w:rFonts w:ascii="StobiSerif Regular" w:hAnsi="StobiSerif Regular"/>
          <w:sz w:val="22"/>
          <w:szCs w:val="22"/>
          <w:lang w:val="mk-MK"/>
        </w:rPr>
        <w:t xml:space="preserve"> </w:t>
      </w:r>
    </w:p>
    <w:p w14:paraId="5AD8892F" w14:textId="77777777" w:rsidR="005309D3" w:rsidRDefault="005309D3">
      <w:pPr>
        <w:jc w:val="both"/>
        <w:rPr>
          <w:rFonts w:ascii="StobiSerif Regular" w:hAnsi="StobiSerif Regular"/>
          <w:sz w:val="22"/>
          <w:szCs w:val="22"/>
          <w:lang w:val="mk-MK"/>
        </w:rPr>
      </w:pPr>
    </w:p>
    <w:p w14:paraId="4013A81E" w14:textId="77777777" w:rsidR="005309D3" w:rsidRDefault="0073790A" w:rsidP="00591CC7">
      <w:pPr>
        <w:pStyle w:val="Heading2"/>
      </w:pPr>
      <w:bookmarkStart w:id="4" w:name="_Toc8810754"/>
      <w:bookmarkStart w:id="5" w:name="_Toc8810948"/>
      <w:r>
        <w:t>1.</w:t>
      </w:r>
      <w:r w:rsidR="005309D3">
        <w:t>2 Предмет на набавка</w:t>
      </w:r>
      <w:bookmarkEnd w:id="4"/>
      <w:bookmarkEnd w:id="5"/>
      <w:r w:rsidR="005309D3">
        <w:t xml:space="preserve"> </w:t>
      </w:r>
    </w:p>
    <w:p w14:paraId="4D254AC8" w14:textId="77777777" w:rsidR="005309D3" w:rsidRDefault="005309D3">
      <w:pPr>
        <w:jc w:val="both"/>
        <w:rPr>
          <w:rFonts w:ascii="StobiSerif Regular" w:hAnsi="StobiSerif Regular"/>
          <w:sz w:val="22"/>
          <w:szCs w:val="22"/>
          <w:lang w:val="mk-MK"/>
        </w:rPr>
      </w:pPr>
    </w:p>
    <w:p w14:paraId="2AB2CA3A" w14:textId="77777777" w:rsidR="005309D3" w:rsidRDefault="0073790A">
      <w:pPr>
        <w:jc w:val="both"/>
        <w:rPr>
          <w:rFonts w:ascii="StobiSerif Regular" w:hAnsi="StobiSerif Regular"/>
          <w:sz w:val="22"/>
          <w:szCs w:val="22"/>
          <w:lang w:val="mk-MK"/>
        </w:rPr>
      </w:pPr>
      <w:r>
        <w:rPr>
          <w:rFonts w:ascii="StobiSerif Regular" w:hAnsi="StobiSerif Regular"/>
          <w:sz w:val="22"/>
          <w:szCs w:val="22"/>
          <w:lang w:val="ru-RU"/>
        </w:rPr>
        <w:t>1.</w:t>
      </w:r>
      <w:r w:rsidR="005309D3">
        <w:rPr>
          <w:rFonts w:ascii="StobiSerif Regular" w:hAnsi="StobiSerif Regular"/>
          <w:sz w:val="22"/>
          <w:szCs w:val="22"/>
          <w:lang w:val="ru-RU"/>
        </w:rPr>
        <w:t xml:space="preserve">2.1 </w:t>
      </w:r>
      <w:r w:rsidR="005309D3">
        <w:rPr>
          <w:rFonts w:ascii="StobiSerif Regular" w:hAnsi="StobiSerif Regular"/>
          <w:sz w:val="22"/>
          <w:szCs w:val="22"/>
          <w:lang w:val="mk-MK"/>
        </w:rPr>
        <w:t>Предмет на набавка е _________________________</w:t>
      </w:r>
      <w:r w:rsidR="005309D3">
        <w:rPr>
          <w:rFonts w:ascii="StobiSerif Regular" w:hAnsi="StobiSerif Regular"/>
          <w:sz w:val="22"/>
          <w:szCs w:val="22"/>
          <w:lang w:val="ru-RU"/>
        </w:rPr>
        <w:t>______</w:t>
      </w:r>
      <w:r w:rsidR="005309D3">
        <w:rPr>
          <w:rFonts w:ascii="StobiSerif Regular" w:hAnsi="StobiSerif Regular"/>
          <w:sz w:val="22"/>
          <w:szCs w:val="22"/>
          <w:lang w:val="mk-MK"/>
        </w:rPr>
        <w:t xml:space="preserve">. </w:t>
      </w:r>
    </w:p>
    <w:p w14:paraId="2804D84E" w14:textId="77777777" w:rsidR="005309D3" w:rsidRDefault="005309D3">
      <w:pPr>
        <w:jc w:val="both"/>
        <w:rPr>
          <w:rFonts w:ascii="StobiSerif Regular" w:hAnsi="StobiSerif Regular"/>
          <w:sz w:val="22"/>
          <w:szCs w:val="22"/>
          <w:lang w:val="mk-MK"/>
        </w:rPr>
      </w:pPr>
      <w:r>
        <w:rPr>
          <w:rFonts w:ascii="StobiSerif Regular" w:hAnsi="StobiSerif Regular"/>
          <w:sz w:val="22"/>
          <w:szCs w:val="22"/>
          <w:lang w:val="mk-MK"/>
        </w:rPr>
        <w:t>Детален опис на предметот на набавка е даден во техничките спецификации.</w:t>
      </w:r>
    </w:p>
    <w:p w14:paraId="5CEAFBE1" w14:textId="77777777" w:rsidR="00D07D89" w:rsidRDefault="0073790A">
      <w:pPr>
        <w:jc w:val="both"/>
        <w:rPr>
          <w:rFonts w:ascii="StobiSerif Regular" w:hAnsi="StobiSerif Regular"/>
          <w:sz w:val="22"/>
          <w:szCs w:val="22"/>
          <w:lang w:val="mk-MK"/>
        </w:rPr>
      </w:pPr>
      <w:r>
        <w:rPr>
          <w:rFonts w:ascii="StobiSerif Regular" w:hAnsi="StobiSerif Regular"/>
          <w:sz w:val="22"/>
          <w:szCs w:val="22"/>
          <w:lang w:val="mk-MK"/>
        </w:rPr>
        <w:t>1.</w:t>
      </w:r>
      <w:r w:rsidR="005309D3">
        <w:rPr>
          <w:rFonts w:ascii="StobiSerif Regular" w:hAnsi="StobiSerif Regular"/>
          <w:sz w:val="22"/>
          <w:szCs w:val="22"/>
          <w:lang w:val="mk-MK"/>
        </w:rPr>
        <w:t xml:space="preserve">2.2 Предметот на набавката е делив. </w:t>
      </w:r>
    </w:p>
    <w:p w14:paraId="3DCDD4E2" w14:textId="77777777" w:rsidR="005309D3" w:rsidRDefault="005309D3">
      <w:pPr>
        <w:jc w:val="both"/>
        <w:rPr>
          <w:rFonts w:ascii="StobiSerif Regular" w:hAnsi="StobiSerif Regular"/>
          <w:i/>
          <w:sz w:val="18"/>
          <w:szCs w:val="18"/>
          <w:lang w:val="mk-MK"/>
        </w:rPr>
      </w:pPr>
      <w:r>
        <w:rPr>
          <w:rFonts w:ascii="StobiSerif Regular" w:hAnsi="StobiSerif Regular"/>
          <w:i/>
          <w:sz w:val="18"/>
          <w:szCs w:val="18"/>
          <w:lang w:val="mk-MK"/>
        </w:rPr>
        <w:t xml:space="preserve">[доколку </w:t>
      </w:r>
      <w:r w:rsidR="00FB2575">
        <w:rPr>
          <w:rFonts w:ascii="StobiSerif Regular" w:hAnsi="StobiSerif Regular"/>
          <w:i/>
          <w:sz w:val="18"/>
          <w:szCs w:val="18"/>
          <w:lang w:val="mk-MK"/>
        </w:rPr>
        <w:t>предметот на набавка</w:t>
      </w:r>
      <w:r>
        <w:rPr>
          <w:rFonts w:ascii="StobiSerif Regular" w:hAnsi="StobiSerif Regular"/>
          <w:i/>
          <w:sz w:val="18"/>
          <w:szCs w:val="18"/>
          <w:lang w:val="mk-MK"/>
        </w:rPr>
        <w:t xml:space="preserve"> е поделен на делови, се наведува секој дел поединечно]</w:t>
      </w:r>
    </w:p>
    <w:p w14:paraId="1C6CBC65" w14:textId="77777777" w:rsidR="005309D3" w:rsidRDefault="005309D3">
      <w:pPr>
        <w:jc w:val="both"/>
        <w:rPr>
          <w:rFonts w:ascii="StobiSerif Regular" w:hAnsi="StobiSerif Regular"/>
          <w:i/>
          <w:sz w:val="18"/>
          <w:szCs w:val="18"/>
          <w:lang w:val="ru-RU"/>
        </w:rPr>
      </w:pPr>
      <w:r>
        <w:rPr>
          <w:rFonts w:ascii="StobiSerif Regular" w:hAnsi="StobiSerif Regular"/>
          <w:i/>
          <w:sz w:val="18"/>
          <w:szCs w:val="18"/>
          <w:lang w:val="ru-RU"/>
        </w:rPr>
        <w:t>[</w:t>
      </w:r>
      <w:r>
        <w:rPr>
          <w:rFonts w:ascii="StobiSerif Regular" w:hAnsi="StobiSerif Regular"/>
          <w:i/>
          <w:sz w:val="18"/>
          <w:szCs w:val="18"/>
          <w:lang w:val="mk-MK"/>
        </w:rPr>
        <w:t xml:space="preserve">доколку </w:t>
      </w:r>
      <w:r w:rsidR="00FB2575">
        <w:rPr>
          <w:rFonts w:ascii="StobiSerif Regular" w:hAnsi="StobiSerif Regular"/>
          <w:i/>
          <w:sz w:val="18"/>
          <w:szCs w:val="18"/>
          <w:lang w:val="mk-MK"/>
        </w:rPr>
        <w:t>предметот на набавка</w:t>
      </w:r>
      <w:r>
        <w:rPr>
          <w:rFonts w:ascii="StobiSerif Regular" w:hAnsi="StobiSerif Regular"/>
          <w:i/>
          <w:sz w:val="18"/>
          <w:szCs w:val="18"/>
          <w:lang w:val="mk-MK"/>
        </w:rPr>
        <w:t xml:space="preserve"> не е поделен на делови, да се даде образложение за неделивоста. </w:t>
      </w:r>
      <w:r w:rsidRPr="00BF6ED8">
        <w:rPr>
          <w:rFonts w:ascii="StobiSerif Regular" w:hAnsi="StobiSerif Regular"/>
          <w:i/>
          <w:sz w:val="18"/>
          <w:szCs w:val="18"/>
          <w:lang w:val="mk-MK"/>
        </w:rPr>
        <w:t>Непотребното да се избрише</w:t>
      </w:r>
      <w:r w:rsidRPr="00BF6ED8">
        <w:rPr>
          <w:rFonts w:ascii="StobiSerif Regular" w:hAnsi="StobiSerif Regular"/>
          <w:i/>
          <w:sz w:val="18"/>
          <w:szCs w:val="18"/>
          <w:lang w:val="ru-RU"/>
        </w:rPr>
        <w:t>]</w:t>
      </w:r>
    </w:p>
    <w:p w14:paraId="12841D73" w14:textId="77777777" w:rsidR="00E34154" w:rsidRPr="004F5EE6" w:rsidRDefault="00E34154" w:rsidP="00E34154">
      <w:pPr>
        <w:suppressAutoHyphens w:val="0"/>
        <w:ind w:right="26"/>
        <w:jc w:val="both"/>
        <w:rPr>
          <w:rFonts w:ascii="Arial" w:hAnsi="Arial" w:cs="Arial"/>
          <w:sz w:val="22"/>
          <w:szCs w:val="22"/>
          <w:lang w:val="mk-MK" w:eastAsia="en-US"/>
        </w:rPr>
      </w:pPr>
      <w:r w:rsidRPr="004F5EE6">
        <w:rPr>
          <w:rFonts w:ascii="StobiSerif Regular" w:hAnsi="StobiSerif Regular"/>
          <w:sz w:val="22"/>
          <w:szCs w:val="22"/>
          <w:lang w:val="mk-MK"/>
        </w:rPr>
        <w:t>1.</w:t>
      </w:r>
      <w:r w:rsidR="0073790A">
        <w:rPr>
          <w:rFonts w:ascii="StobiSerif Regular" w:hAnsi="StobiSerif Regular"/>
          <w:sz w:val="22"/>
          <w:szCs w:val="22"/>
          <w:lang w:val="mk-MK"/>
        </w:rPr>
        <w:t>2</w:t>
      </w:r>
      <w:r w:rsidRPr="004F5EE6">
        <w:rPr>
          <w:rFonts w:ascii="StobiSerif Regular" w:hAnsi="StobiSerif Regular"/>
          <w:sz w:val="22"/>
          <w:szCs w:val="22"/>
          <w:lang w:val="mk-MK"/>
        </w:rPr>
        <w:t>.3 Договорот за јавната набавка ќе биде со времетраење од _______________________</w:t>
      </w:r>
      <w:r w:rsidRPr="0099729C">
        <w:rPr>
          <w:rFonts w:ascii="Arial" w:hAnsi="Arial" w:cs="Arial"/>
          <w:sz w:val="22"/>
          <w:szCs w:val="22"/>
          <w:lang w:val="ru-RU" w:eastAsia="en-US"/>
        </w:rPr>
        <w:t xml:space="preserve"> </w:t>
      </w:r>
      <w:r w:rsidRPr="004F5EE6">
        <w:rPr>
          <w:rFonts w:ascii="StobiSerif Regular" w:hAnsi="StobiSerif Regular"/>
          <w:i/>
          <w:sz w:val="22"/>
          <w:szCs w:val="22"/>
          <w:lang w:val="mk-MK"/>
        </w:rPr>
        <w:t>[да се наведе]</w:t>
      </w:r>
      <w:r w:rsidRPr="004F5EE6">
        <w:rPr>
          <w:rFonts w:ascii="Arial" w:hAnsi="Arial" w:cs="Arial"/>
          <w:sz w:val="22"/>
          <w:szCs w:val="22"/>
          <w:lang w:val="mk-MK" w:eastAsia="en-US"/>
        </w:rPr>
        <w:t>.</w:t>
      </w:r>
    </w:p>
    <w:p w14:paraId="716A8570" w14:textId="77777777" w:rsidR="007E094A" w:rsidRDefault="007E094A">
      <w:pPr>
        <w:jc w:val="both"/>
        <w:rPr>
          <w:rFonts w:ascii="StobiSerif Regular" w:hAnsi="StobiSerif Regular"/>
          <w:i/>
          <w:sz w:val="18"/>
          <w:szCs w:val="18"/>
          <w:lang w:val="ru-RU"/>
        </w:rPr>
      </w:pPr>
    </w:p>
    <w:p w14:paraId="1E8E1087" w14:textId="77777777" w:rsidR="007E094A" w:rsidRDefault="0073790A" w:rsidP="00591CC7">
      <w:pPr>
        <w:pStyle w:val="Heading2"/>
      </w:pPr>
      <w:bookmarkStart w:id="6" w:name="_Toc8810755"/>
      <w:bookmarkStart w:id="7" w:name="_Toc8810949"/>
      <w:r>
        <w:t>1.</w:t>
      </w:r>
      <w:r w:rsidR="007E094A">
        <w:t xml:space="preserve">3 </w:t>
      </w:r>
      <w:r w:rsidR="007E094A" w:rsidRPr="005523D4">
        <w:t>Општи мерки за спречување на корупцијата</w:t>
      </w:r>
      <w:bookmarkEnd w:id="6"/>
      <w:bookmarkEnd w:id="7"/>
    </w:p>
    <w:p w14:paraId="4B1CC1D1" w14:textId="77777777" w:rsidR="00E34154" w:rsidRPr="00E34154" w:rsidRDefault="00E34154" w:rsidP="00E34154">
      <w:pPr>
        <w:rPr>
          <w:lang w:val="mk-MK"/>
        </w:rPr>
      </w:pPr>
    </w:p>
    <w:p w14:paraId="2944404D" w14:textId="77777777" w:rsidR="007E094A" w:rsidRDefault="0073790A" w:rsidP="007E094A">
      <w:pPr>
        <w:jc w:val="both"/>
        <w:rPr>
          <w:rFonts w:ascii="StobiSerif Regular" w:hAnsi="StobiSerif Regular"/>
          <w:sz w:val="22"/>
          <w:szCs w:val="22"/>
          <w:lang w:val="mk-MK"/>
        </w:rPr>
      </w:pPr>
      <w:r>
        <w:rPr>
          <w:rFonts w:ascii="StobiSerif Regular" w:hAnsi="StobiSerif Regular"/>
          <w:sz w:val="22"/>
          <w:szCs w:val="22"/>
          <w:lang w:val="mk-MK"/>
        </w:rPr>
        <w:t>1.</w:t>
      </w:r>
      <w:r w:rsidR="00E34154">
        <w:rPr>
          <w:rFonts w:ascii="StobiSerif Regular" w:hAnsi="StobiSerif Regular"/>
          <w:sz w:val="22"/>
          <w:szCs w:val="22"/>
          <w:lang w:val="mk-MK"/>
        </w:rPr>
        <w:t xml:space="preserve">3.1 </w:t>
      </w:r>
      <w:r w:rsidR="007E094A" w:rsidRPr="005523D4">
        <w:rPr>
          <w:rFonts w:ascii="StobiSerif Regular" w:hAnsi="StobiSerif Regular"/>
          <w:sz w:val="22"/>
          <w:szCs w:val="22"/>
          <w:lang w:val="mk-MK"/>
        </w:rPr>
        <w:t xml:space="preserve">Договорниот орган во постапката за јавна набавка и при извршување на договорот, </w:t>
      </w:r>
      <w:r w:rsidR="00FB2575">
        <w:rPr>
          <w:rFonts w:ascii="StobiSerif Regular" w:hAnsi="StobiSerif Regular"/>
          <w:sz w:val="22"/>
          <w:szCs w:val="22"/>
          <w:lang w:val="mk-MK"/>
        </w:rPr>
        <w:t>ќе</w:t>
      </w:r>
      <w:r w:rsidR="00FB2575" w:rsidRPr="005523D4">
        <w:rPr>
          <w:rFonts w:ascii="StobiSerif Regular" w:hAnsi="StobiSerif Regular"/>
          <w:sz w:val="22"/>
          <w:szCs w:val="22"/>
          <w:lang w:val="mk-MK"/>
        </w:rPr>
        <w:t xml:space="preserve"> ги преземе сите потребни мерки </w:t>
      </w:r>
      <w:r w:rsidR="007E094A" w:rsidRPr="005523D4">
        <w:rPr>
          <w:rFonts w:ascii="StobiSerif Regular" w:hAnsi="StobiSerif Regular"/>
          <w:sz w:val="22"/>
          <w:szCs w:val="22"/>
          <w:lang w:val="mk-MK"/>
        </w:rPr>
        <w:t xml:space="preserve">со цел навремено откривање на корупцијата и отстранување или намалување на штетните последици од </w:t>
      </w:r>
      <w:r w:rsidR="007E094A">
        <w:rPr>
          <w:rFonts w:ascii="StobiSerif Regular" w:hAnsi="StobiSerif Regular"/>
          <w:sz w:val="22"/>
          <w:szCs w:val="22"/>
          <w:lang w:val="mk-MK"/>
        </w:rPr>
        <w:t>истата</w:t>
      </w:r>
      <w:r w:rsidR="007E094A" w:rsidRPr="005523D4">
        <w:rPr>
          <w:rFonts w:ascii="StobiSerif Regular" w:hAnsi="StobiSerif Regular"/>
          <w:sz w:val="22"/>
          <w:szCs w:val="22"/>
          <w:lang w:val="mk-MK"/>
        </w:rPr>
        <w:t>.</w:t>
      </w:r>
    </w:p>
    <w:p w14:paraId="3A63877D" w14:textId="77777777" w:rsidR="00CB0AE4" w:rsidRDefault="00CB0AE4" w:rsidP="007E094A">
      <w:pPr>
        <w:jc w:val="both"/>
        <w:rPr>
          <w:rFonts w:ascii="StobiSerif Regular" w:hAnsi="StobiSerif Regular"/>
          <w:sz w:val="22"/>
          <w:szCs w:val="22"/>
          <w:lang w:val="mk-MK"/>
        </w:rPr>
      </w:pPr>
    </w:p>
    <w:p w14:paraId="1751A51F" w14:textId="77777777" w:rsidR="005E3A2F" w:rsidRPr="00F320DF" w:rsidRDefault="00CB0AE4" w:rsidP="00F320DF">
      <w:pPr>
        <w:jc w:val="both"/>
        <w:rPr>
          <w:rFonts w:ascii="StobiSerif Regular" w:hAnsi="StobiSerif Regular"/>
          <w:sz w:val="22"/>
          <w:szCs w:val="22"/>
          <w:lang w:val="mk-MK"/>
        </w:rPr>
      </w:pPr>
      <w:r w:rsidRPr="0099729C">
        <w:rPr>
          <w:rFonts w:ascii="StobiSerif Regular" w:hAnsi="StobiSerif Regular"/>
          <w:sz w:val="22"/>
          <w:szCs w:val="22"/>
          <w:lang w:val="ru-RU"/>
        </w:rPr>
        <w:t xml:space="preserve">1.3.2 </w:t>
      </w:r>
      <w:r w:rsidR="005E3A2F" w:rsidRPr="00F320DF">
        <w:rPr>
          <w:rFonts w:ascii="StobiSerif Regular" w:hAnsi="StobiSerif Regular"/>
          <w:sz w:val="22"/>
          <w:szCs w:val="22"/>
          <w:lang w:val="mk-MK"/>
        </w:rPr>
        <w:t>Кај договорниот орган ______________________________________________, лицето</w:t>
      </w:r>
      <w:r w:rsidR="005E3A2F" w:rsidRPr="0099729C">
        <w:rPr>
          <w:rFonts w:ascii="StobiSerif Regular" w:hAnsi="StobiSerif Regular"/>
          <w:sz w:val="22"/>
          <w:szCs w:val="22"/>
          <w:lang w:val="ru-RU"/>
        </w:rPr>
        <w:t xml:space="preserve"> __________________________</w:t>
      </w:r>
      <w:r w:rsidR="005E3A2F" w:rsidRPr="00F320DF">
        <w:rPr>
          <w:rFonts w:ascii="StobiSerif Regular" w:hAnsi="StobiSerif Regular"/>
          <w:sz w:val="22"/>
          <w:szCs w:val="22"/>
          <w:lang w:val="mk-MK"/>
        </w:rPr>
        <w:t>, контакт тел/моб. _______________, електронска адреса _____________________________, е овластено за прием на пријави за заштитено внатрешно и надворешно пријавување од страна на укажувачи, а во врска со корупција во јавните набавки.</w:t>
      </w:r>
      <w:r w:rsidR="005E3A2F" w:rsidRPr="00F320DF">
        <w:rPr>
          <w:rStyle w:val="FootnoteReference"/>
          <w:rFonts w:ascii="StobiSerif Regular" w:hAnsi="StobiSerif Regular"/>
          <w:sz w:val="22"/>
          <w:szCs w:val="22"/>
          <w:lang w:val="mk-MK"/>
        </w:rPr>
        <w:footnoteReference w:id="2"/>
      </w:r>
      <w:r w:rsidR="005E3A2F">
        <w:rPr>
          <w:rFonts w:ascii="StobiSerif Regular" w:hAnsi="StobiSerif Regular"/>
          <w:sz w:val="22"/>
          <w:szCs w:val="22"/>
          <w:lang w:val="mk-MK"/>
        </w:rPr>
        <w:t xml:space="preserve"> </w:t>
      </w:r>
    </w:p>
    <w:p w14:paraId="32386084" w14:textId="77777777" w:rsidR="005E3A2F" w:rsidRPr="0099729C" w:rsidRDefault="005E3A2F" w:rsidP="007E094A">
      <w:pPr>
        <w:jc w:val="both"/>
        <w:rPr>
          <w:rFonts w:ascii="StobiSerif Regular" w:hAnsi="StobiSerif Regular"/>
          <w:sz w:val="22"/>
          <w:szCs w:val="22"/>
          <w:lang w:val="ru-RU"/>
        </w:rPr>
      </w:pPr>
    </w:p>
    <w:p w14:paraId="37DB8205" w14:textId="77777777" w:rsidR="007E094A" w:rsidRDefault="007E094A">
      <w:pPr>
        <w:jc w:val="both"/>
        <w:rPr>
          <w:rFonts w:ascii="StobiSerif Regular" w:hAnsi="StobiSerif Regular"/>
          <w:i/>
          <w:sz w:val="18"/>
          <w:szCs w:val="18"/>
          <w:lang w:val="ru-RU"/>
        </w:rPr>
      </w:pPr>
    </w:p>
    <w:p w14:paraId="7B17BA07" w14:textId="77777777" w:rsidR="00A71D16" w:rsidRPr="003809C5" w:rsidRDefault="0073790A" w:rsidP="00591CC7">
      <w:pPr>
        <w:pStyle w:val="Heading2"/>
      </w:pPr>
      <w:bookmarkStart w:id="8" w:name="_Toc194217410"/>
      <w:bookmarkStart w:id="9" w:name="_Toc8810756"/>
      <w:bookmarkStart w:id="10" w:name="_Toc8810950"/>
      <w:r>
        <w:t>1.</w:t>
      </w:r>
      <w:r w:rsidR="007E094A">
        <w:t>4</w:t>
      </w:r>
      <w:r w:rsidR="00A71D16" w:rsidRPr="003809C5">
        <w:t xml:space="preserve"> Вид на постапка за јавна набавка</w:t>
      </w:r>
      <w:bookmarkEnd w:id="8"/>
      <w:bookmarkEnd w:id="9"/>
      <w:bookmarkEnd w:id="10"/>
      <w:r w:rsidR="00A71D16" w:rsidRPr="003809C5">
        <w:t xml:space="preserve"> </w:t>
      </w:r>
    </w:p>
    <w:p w14:paraId="584891EE" w14:textId="77777777" w:rsidR="00A71D16" w:rsidRPr="003809C5" w:rsidRDefault="00A71D16" w:rsidP="00A71D16">
      <w:pPr>
        <w:keepNext/>
        <w:spacing w:line="276" w:lineRule="auto"/>
        <w:ind w:firstLine="720"/>
        <w:jc w:val="both"/>
        <w:rPr>
          <w:rFonts w:ascii="StobiSerif Regular" w:hAnsi="StobiSerif Regular"/>
          <w:sz w:val="22"/>
          <w:szCs w:val="22"/>
          <w:lang w:val="mk-MK"/>
        </w:rPr>
      </w:pPr>
    </w:p>
    <w:p w14:paraId="73134D2C" w14:textId="77777777" w:rsidR="00A71D16" w:rsidRDefault="0073790A" w:rsidP="003809C5">
      <w:pPr>
        <w:suppressAutoHyphens w:val="0"/>
        <w:spacing w:line="276" w:lineRule="auto"/>
        <w:jc w:val="both"/>
        <w:rPr>
          <w:rFonts w:ascii="StobiSerif Regular" w:hAnsi="StobiSerif Regular"/>
          <w:sz w:val="22"/>
          <w:szCs w:val="22"/>
          <w:lang w:val="mk-MK"/>
        </w:rPr>
      </w:pPr>
      <w:r>
        <w:rPr>
          <w:rFonts w:ascii="StobiSerif Regular" w:hAnsi="StobiSerif Regular"/>
          <w:sz w:val="22"/>
          <w:szCs w:val="22"/>
          <w:lang w:val="mk-MK"/>
        </w:rPr>
        <w:t>1.</w:t>
      </w:r>
      <w:r w:rsidR="007E094A">
        <w:rPr>
          <w:rFonts w:ascii="StobiSerif Regular" w:hAnsi="StobiSerif Regular"/>
          <w:sz w:val="22"/>
          <w:szCs w:val="22"/>
          <w:lang w:val="mk-MK"/>
        </w:rPr>
        <w:t>4</w:t>
      </w:r>
      <w:r w:rsidR="00A71D16" w:rsidRPr="003809C5">
        <w:rPr>
          <w:rFonts w:ascii="StobiSerif Regular" w:hAnsi="StobiSerif Regular"/>
          <w:sz w:val="22"/>
          <w:szCs w:val="22"/>
          <w:lang w:val="mk-MK"/>
        </w:rPr>
        <w:t xml:space="preserve">.1 Договорот за јавна набавка ќе се додели со примена на </w:t>
      </w:r>
      <w:r w:rsidR="003809C5" w:rsidRPr="003809C5">
        <w:rPr>
          <w:rFonts w:ascii="StobiSerif Regular" w:hAnsi="StobiSerif Regular"/>
          <w:sz w:val="22"/>
          <w:szCs w:val="22"/>
          <w:lang w:val="mk-MK"/>
        </w:rPr>
        <w:t>набавка од мала вредност.</w:t>
      </w:r>
    </w:p>
    <w:p w14:paraId="46847889" w14:textId="77777777" w:rsidR="00720491" w:rsidRPr="003809C5" w:rsidRDefault="0073790A" w:rsidP="00720491">
      <w:pPr>
        <w:jc w:val="both"/>
        <w:rPr>
          <w:rFonts w:ascii="StobiSerif Regular" w:hAnsi="StobiSerif Regular"/>
          <w:sz w:val="22"/>
          <w:szCs w:val="22"/>
          <w:lang w:val="mk-MK"/>
        </w:rPr>
      </w:pPr>
      <w:r>
        <w:rPr>
          <w:rFonts w:ascii="StobiSerif Regular" w:hAnsi="StobiSerif Regular"/>
          <w:sz w:val="22"/>
          <w:szCs w:val="22"/>
          <w:lang w:val="mk-MK"/>
        </w:rPr>
        <w:t>1.</w:t>
      </w:r>
      <w:r w:rsidR="007E094A">
        <w:rPr>
          <w:rFonts w:ascii="StobiSerif Regular" w:hAnsi="StobiSerif Regular"/>
          <w:sz w:val="22"/>
          <w:szCs w:val="22"/>
          <w:lang w:val="mk-MK"/>
        </w:rPr>
        <w:t>4</w:t>
      </w:r>
      <w:r w:rsidR="00720491">
        <w:rPr>
          <w:rFonts w:ascii="StobiSerif Regular" w:hAnsi="StobiSerif Regular"/>
          <w:sz w:val="22"/>
          <w:szCs w:val="22"/>
          <w:lang w:val="mk-MK"/>
        </w:rPr>
        <w:t xml:space="preserve">.2 </w:t>
      </w:r>
      <w:r w:rsidR="00720491" w:rsidRPr="00720491">
        <w:rPr>
          <w:rFonts w:ascii="StobiSerif Regular" w:hAnsi="StobiSerif Regular"/>
          <w:sz w:val="22"/>
          <w:szCs w:val="22"/>
          <w:lang w:val="mk-MK"/>
        </w:rPr>
        <w:t xml:space="preserve">Набавката од мала вредност </w:t>
      </w:r>
      <w:r w:rsidR="00720491">
        <w:rPr>
          <w:rFonts w:ascii="StobiSerif Regular" w:hAnsi="StobiSerif Regular"/>
          <w:sz w:val="22"/>
          <w:szCs w:val="22"/>
          <w:lang w:val="mk-MK"/>
        </w:rPr>
        <w:t xml:space="preserve">ќе </w:t>
      </w:r>
      <w:r w:rsidR="00720491" w:rsidRPr="00720491">
        <w:rPr>
          <w:rFonts w:ascii="StobiSerif Regular" w:hAnsi="StobiSerif Regular"/>
          <w:sz w:val="22"/>
          <w:szCs w:val="22"/>
          <w:lang w:val="mk-MK"/>
        </w:rPr>
        <w:t xml:space="preserve">се </w:t>
      </w:r>
      <w:r w:rsidR="00720491">
        <w:rPr>
          <w:rFonts w:ascii="StobiSerif Regular" w:hAnsi="StobiSerif Regular"/>
          <w:sz w:val="22"/>
          <w:szCs w:val="22"/>
          <w:lang w:val="mk-MK"/>
        </w:rPr>
        <w:t xml:space="preserve">изврши </w:t>
      </w:r>
      <w:r w:rsidR="00720491" w:rsidRPr="00720491">
        <w:rPr>
          <w:rFonts w:ascii="StobiSerif Regular" w:hAnsi="StobiSerif Regular"/>
          <w:sz w:val="22"/>
          <w:szCs w:val="22"/>
          <w:lang w:val="mk-MK"/>
        </w:rPr>
        <w:t>со објавување оглас</w:t>
      </w:r>
      <w:r w:rsidR="00720491">
        <w:rPr>
          <w:rFonts w:ascii="StobiSerif Regular" w:hAnsi="StobiSerif Regular"/>
          <w:sz w:val="22"/>
          <w:szCs w:val="22"/>
          <w:lang w:val="mk-MK"/>
        </w:rPr>
        <w:t>.</w:t>
      </w:r>
    </w:p>
    <w:p w14:paraId="6310FACE" w14:textId="77777777" w:rsidR="005523D4" w:rsidRDefault="0073790A" w:rsidP="00A71D16">
      <w:pPr>
        <w:suppressAutoHyphens w:val="0"/>
        <w:autoSpaceDE w:val="0"/>
        <w:autoSpaceDN w:val="0"/>
        <w:adjustRightInd w:val="0"/>
        <w:jc w:val="both"/>
        <w:rPr>
          <w:rFonts w:ascii="StobiSerif Regular" w:hAnsi="StobiSerif Regular"/>
          <w:sz w:val="22"/>
          <w:szCs w:val="22"/>
          <w:lang w:val="mk-MK"/>
        </w:rPr>
      </w:pPr>
      <w:r>
        <w:rPr>
          <w:rFonts w:ascii="StobiSerif Regular" w:hAnsi="StobiSerif Regular"/>
          <w:sz w:val="22"/>
          <w:szCs w:val="22"/>
          <w:lang w:val="mk-MK"/>
        </w:rPr>
        <w:lastRenderedPageBreak/>
        <w:t>1.</w:t>
      </w:r>
      <w:r w:rsidR="007E094A">
        <w:rPr>
          <w:rFonts w:ascii="StobiSerif Regular" w:hAnsi="StobiSerif Regular"/>
          <w:sz w:val="22"/>
          <w:szCs w:val="22"/>
          <w:lang w:val="mk-MK"/>
        </w:rPr>
        <w:t>4</w:t>
      </w:r>
      <w:r w:rsidR="00720491">
        <w:rPr>
          <w:rFonts w:ascii="StobiSerif Regular" w:hAnsi="StobiSerif Regular"/>
          <w:sz w:val="22"/>
          <w:szCs w:val="22"/>
          <w:lang w:val="mk-MK"/>
        </w:rPr>
        <w:t>.3</w:t>
      </w:r>
      <w:r w:rsidR="00A71D16" w:rsidRPr="003809C5">
        <w:rPr>
          <w:rFonts w:ascii="StobiSerif Regular" w:hAnsi="StobiSerif Regular"/>
          <w:sz w:val="22"/>
          <w:szCs w:val="22"/>
          <w:lang w:val="mk-MK"/>
        </w:rPr>
        <w:t xml:space="preserve"> Оваа постапка ќе се спроведува со користење на електронски средства преку Електронскиот систем за јавни набавки</w:t>
      </w:r>
      <w:r w:rsidR="00FB2575">
        <w:rPr>
          <w:rFonts w:ascii="StobiSerif Regular" w:hAnsi="StobiSerif Regular"/>
          <w:sz w:val="22"/>
          <w:szCs w:val="22"/>
          <w:lang w:val="mk-MK"/>
        </w:rPr>
        <w:t xml:space="preserve"> (во натамошниот текст</w:t>
      </w:r>
      <w:r w:rsidR="00FB2575" w:rsidRPr="0099729C">
        <w:rPr>
          <w:rFonts w:ascii="StobiSerif Regular" w:hAnsi="StobiSerif Regular"/>
          <w:sz w:val="22"/>
          <w:szCs w:val="22"/>
          <w:lang w:val="ru-RU"/>
        </w:rPr>
        <w:t>:</w:t>
      </w:r>
      <w:r w:rsidR="00FB2575">
        <w:rPr>
          <w:rFonts w:ascii="StobiSerif Regular" w:hAnsi="StobiSerif Regular"/>
          <w:sz w:val="22"/>
          <w:szCs w:val="22"/>
          <w:lang w:val="mk-MK"/>
        </w:rPr>
        <w:t xml:space="preserve"> ЕСЈН)</w:t>
      </w:r>
      <w:r w:rsidR="00A71D16" w:rsidRPr="003809C5">
        <w:rPr>
          <w:rFonts w:ascii="StobiSerif Regular" w:hAnsi="StobiSerif Regular"/>
          <w:sz w:val="22"/>
          <w:szCs w:val="22"/>
          <w:lang w:val="mk-MK"/>
        </w:rPr>
        <w:t xml:space="preserve">, достапен на следнава </w:t>
      </w:r>
      <w:r w:rsidR="00D07D89">
        <w:rPr>
          <w:rFonts w:ascii="StobiSerif Regular" w:hAnsi="StobiSerif Regular"/>
          <w:sz w:val="22"/>
          <w:szCs w:val="22"/>
          <w:lang w:val="mk-MK"/>
        </w:rPr>
        <w:t>интернет</w:t>
      </w:r>
      <w:r w:rsidR="00A71D16" w:rsidRPr="003809C5">
        <w:rPr>
          <w:rFonts w:ascii="StobiSerif Regular" w:hAnsi="StobiSerif Regular"/>
          <w:sz w:val="22"/>
          <w:szCs w:val="22"/>
          <w:lang w:val="mk-MK"/>
        </w:rPr>
        <w:t xml:space="preserve"> адреса </w:t>
      </w:r>
      <w:hyperlink r:id="rId8" w:history="1">
        <w:r w:rsidR="00A71D16" w:rsidRPr="003809C5">
          <w:rPr>
            <w:rFonts w:ascii="StobiSerif Regular" w:hAnsi="StobiSerif Regular"/>
            <w:sz w:val="22"/>
            <w:szCs w:val="22"/>
            <w:lang w:val="mk-MK"/>
          </w:rPr>
          <w:t>https://www.e-nabavki.gov.mk</w:t>
        </w:r>
      </w:hyperlink>
      <w:r w:rsidR="00A71D16" w:rsidRPr="003809C5">
        <w:rPr>
          <w:rFonts w:ascii="StobiSerif Regular" w:hAnsi="StobiSerif Regular"/>
          <w:sz w:val="22"/>
          <w:szCs w:val="22"/>
          <w:lang w:val="mk-MK"/>
        </w:rPr>
        <w:t xml:space="preserve"> и Правилник</w:t>
      </w:r>
      <w:r w:rsidR="003809C5" w:rsidRPr="003809C5">
        <w:rPr>
          <w:rFonts w:ascii="StobiSerif Regular" w:hAnsi="StobiSerif Regular"/>
          <w:sz w:val="22"/>
          <w:szCs w:val="22"/>
          <w:lang w:val="mk-MK"/>
        </w:rPr>
        <w:t>от</w:t>
      </w:r>
      <w:r w:rsidR="00A71D16" w:rsidRPr="003809C5">
        <w:rPr>
          <w:rFonts w:ascii="StobiSerif Regular" w:hAnsi="StobiSerif Regular"/>
          <w:sz w:val="22"/>
          <w:szCs w:val="22"/>
          <w:lang w:val="mk-MK"/>
        </w:rPr>
        <w:t xml:space="preserve"> за начинот на користење на електронскиот систем за јавни набавки („Службен весник на Република Северна Македонија“ бр. 64/2019</w:t>
      </w:r>
      <w:r w:rsidR="0015374F">
        <w:rPr>
          <w:rFonts w:ascii="StobiSerif Regular" w:hAnsi="StobiSerif Regular"/>
          <w:sz w:val="22"/>
          <w:szCs w:val="22"/>
          <w:lang w:val="mk-MK"/>
        </w:rPr>
        <w:t xml:space="preserve"> и </w:t>
      </w:r>
      <w:r w:rsidR="0015374F" w:rsidRPr="0099729C">
        <w:rPr>
          <w:rFonts w:ascii="StobiSerif Regular" w:hAnsi="StobiSerif Regular"/>
          <w:sz w:val="22"/>
          <w:szCs w:val="22"/>
          <w:lang w:val="ru-RU"/>
        </w:rPr>
        <w:t>бр.271/19</w:t>
      </w:r>
      <w:r w:rsidR="00A71D16" w:rsidRPr="003809C5">
        <w:rPr>
          <w:rFonts w:ascii="StobiSerif Regular" w:hAnsi="StobiSerif Regular"/>
          <w:sz w:val="22"/>
          <w:szCs w:val="22"/>
          <w:lang w:val="mk-MK"/>
        </w:rPr>
        <w:t>)</w:t>
      </w:r>
      <w:r w:rsidR="00A71D16" w:rsidRPr="003809C5">
        <w:rPr>
          <w:rFonts w:ascii="StobiSerif Regular" w:hAnsi="StobiSerif Regular" w:hint="eastAsia"/>
          <w:sz w:val="22"/>
          <w:szCs w:val="22"/>
          <w:lang w:val="mk-MK"/>
        </w:rPr>
        <w:t>.</w:t>
      </w:r>
    </w:p>
    <w:p w14:paraId="1D72A547" w14:textId="77777777" w:rsidR="00120943" w:rsidRDefault="00120943" w:rsidP="00A71D16">
      <w:pPr>
        <w:suppressAutoHyphens w:val="0"/>
        <w:autoSpaceDE w:val="0"/>
        <w:autoSpaceDN w:val="0"/>
        <w:adjustRightInd w:val="0"/>
        <w:jc w:val="both"/>
        <w:rPr>
          <w:rFonts w:ascii="StobiSerif Regular" w:hAnsi="StobiSerif Regular"/>
          <w:sz w:val="22"/>
          <w:szCs w:val="22"/>
          <w:lang w:val="mk-MK"/>
        </w:rPr>
      </w:pPr>
    </w:p>
    <w:p w14:paraId="523B529C" w14:textId="77777777" w:rsidR="00B70562" w:rsidRDefault="0073790A" w:rsidP="00591CC7">
      <w:pPr>
        <w:pStyle w:val="Heading2"/>
      </w:pPr>
      <w:bookmarkStart w:id="11" w:name="_Toc8810757"/>
      <w:bookmarkStart w:id="12" w:name="_Toc8810951"/>
      <w:r>
        <w:t>1.</w:t>
      </w:r>
      <w:r w:rsidR="00B70562" w:rsidRPr="00B70562">
        <w:t>5 Посебни начини за доделување на договорот за јавна набавка</w:t>
      </w:r>
      <w:r w:rsidR="00B70562" w:rsidRPr="00B70562">
        <w:rPr>
          <w:vertAlign w:val="superscript"/>
        </w:rPr>
        <w:footnoteReference w:id="3"/>
      </w:r>
      <w:bookmarkEnd w:id="11"/>
      <w:bookmarkEnd w:id="12"/>
    </w:p>
    <w:p w14:paraId="48DCFEE4" w14:textId="77777777" w:rsidR="00E34154" w:rsidRDefault="00E34154" w:rsidP="00B70562">
      <w:pPr>
        <w:jc w:val="both"/>
        <w:rPr>
          <w:rFonts w:ascii="StobiSerif Regular" w:hAnsi="StobiSerif Regular"/>
          <w:b/>
          <w:sz w:val="22"/>
          <w:szCs w:val="22"/>
          <w:u w:val="single"/>
          <w:lang w:val="mk-MK"/>
        </w:rPr>
      </w:pPr>
    </w:p>
    <w:p w14:paraId="612B50F6" w14:textId="77777777" w:rsidR="00CE7315" w:rsidRPr="00CE7315" w:rsidRDefault="0073790A" w:rsidP="00B70562">
      <w:pPr>
        <w:jc w:val="both"/>
        <w:rPr>
          <w:rFonts w:ascii="StobiSerif Regular" w:hAnsi="StobiSerif Regular"/>
          <w:b/>
          <w:sz w:val="22"/>
          <w:szCs w:val="22"/>
          <w:u w:val="single"/>
          <w:lang w:val="mk-MK"/>
        </w:rPr>
      </w:pPr>
      <w:r>
        <w:rPr>
          <w:rFonts w:ascii="StobiSerif Regular" w:hAnsi="StobiSerif Regular"/>
          <w:b/>
          <w:sz w:val="22"/>
          <w:szCs w:val="22"/>
          <w:u w:val="single"/>
          <w:lang w:val="mk-MK"/>
        </w:rPr>
        <w:t xml:space="preserve">1.5.1 </w:t>
      </w:r>
      <w:r w:rsidR="00CE7315" w:rsidRPr="00CE7315">
        <w:rPr>
          <w:rFonts w:ascii="StobiSerif Regular" w:hAnsi="StobiSerif Regular"/>
          <w:b/>
          <w:sz w:val="22"/>
          <w:szCs w:val="22"/>
          <w:u w:val="single"/>
          <w:lang w:val="mk-MK"/>
        </w:rPr>
        <w:t>Електронска аукција</w:t>
      </w:r>
    </w:p>
    <w:p w14:paraId="55CDC8EE" w14:textId="77777777" w:rsidR="00B70562"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B70562">
        <w:rPr>
          <w:rFonts w:ascii="StobiSerif Regular" w:hAnsi="StobiSerif Regular"/>
          <w:sz w:val="22"/>
          <w:szCs w:val="22"/>
          <w:lang w:val="mk-MK"/>
        </w:rPr>
        <w:t>5</w:t>
      </w:r>
      <w:r w:rsidR="00B70562" w:rsidRPr="00B70562">
        <w:rPr>
          <w:rFonts w:ascii="StobiSerif Regular" w:hAnsi="StobiSerif Regular"/>
          <w:sz w:val="22"/>
          <w:szCs w:val="22"/>
          <w:lang w:val="mk-MK"/>
        </w:rPr>
        <w:t>.1</w:t>
      </w:r>
      <w:r>
        <w:rPr>
          <w:rFonts w:ascii="StobiSerif Regular" w:hAnsi="StobiSerif Regular"/>
          <w:sz w:val="22"/>
          <w:szCs w:val="22"/>
          <w:lang w:val="mk-MK"/>
        </w:rPr>
        <w:t>.1</w:t>
      </w:r>
      <w:r w:rsidR="00B70562" w:rsidRPr="003809C5">
        <w:rPr>
          <w:rFonts w:ascii="StobiSerif Regular" w:hAnsi="StobiSerif Regular"/>
          <w:sz w:val="22"/>
          <w:szCs w:val="22"/>
          <w:lang w:val="mk-MK"/>
        </w:rPr>
        <w:t xml:space="preserve"> </w:t>
      </w:r>
      <w:r w:rsidR="00FB2575" w:rsidRPr="003809C5">
        <w:rPr>
          <w:rFonts w:ascii="StobiSerif Regular" w:hAnsi="StobiSerif Regular"/>
          <w:sz w:val="22"/>
          <w:szCs w:val="22"/>
          <w:lang w:val="mk-MK"/>
        </w:rPr>
        <w:t xml:space="preserve">Договорот за јавна набавка ќе се додели </w:t>
      </w:r>
      <w:r w:rsidR="00FB2575">
        <w:rPr>
          <w:rFonts w:ascii="StobiSerif Regular" w:hAnsi="StobiSerif Regular"/>
          <w:sz w:val="22"/>
          <w:szCs w:val="22"/>
          <w:lang w:val="mk-MK"/>
        </w:rPr>
        <w:t xml:space="preserve">со </w:t>
      </w:r>
      <w:r w:rsidR="00B70562" w:rsidRPr="003809C5">
        <w:rPr>
          <w:rFonts w:ascii="StobiSerif Regular" w:hAnsi="StobiSerif Regular"/>
          <w:sz w:val="22"/>
          <w:szCs w:val="22"/>
          <w:lang w:val="mk-MK"/>
        </w:rPr>
        <w:t>корист</w:t>
      </w:r>
      <w:r w:rsidR="00FB2575">
        <w:rPr>
          <w:rFonts w:ascii="StobiSerif Regular" w:hAnsi="StobiSerif Regular"/>
          <w:sz w:val="22"/>
          <w:szCs w:val="22"/>
          <w:lang w:val="mk-MK"/>
        </w:rPr>
        <w:t>ење</w:t>
      </w:r>
      <w:r w:rsidR="00B70562" w:rsidRPr="003809C5">
        <w:rPr>
          <w:rFonts w:ascii="StobiSerif Regular" w:hAnsi="StobiSerif Regular"/>
          <w:sz w:val="22"/>
          <w:szCs w:val="22"/>
          <w:lang w:val="mk-MK"/>
        </w:rPr>
        <w:t xml:space="preserve"> електронска аукција</w:t>
      </w:r>
      <w:r w:rsidR="00B70562" w:rsidRPr="00B70562">
        <w:rPr>
          <w:rFonts w:ascii="StobiSerif Regular" w:hAnsi="StobiSerif Regular"/>
          <w:sz w:val="22"/>
          <w:szCs w:val="22"/>
          <w:lang w:val="mk-MK"/>
        </w:rPr>
        <w:t xml:space="preserve"> на која ќе </w:t>
      </w:r>
      <w:r w:rsidR="00FB2575">
        <w:rPr>
          <w:rFonts w:ascii="StobiSerif Regular" w:hAnsi="StobiSerif Regular"/>
          <w:sz w:val="22"/>
          <w:szCs w:val="22"/>
          <w:lang w:val="mk-MK"/>
        </w:rPr>
        <w:t xml:space="preserve">се </w:t>
      </w:r>
      <w:r w:rsidR="00B70562" w:rsidRPr="00B70562">
        <w:rPr>
          <w:rFonts w:ascii="StobiSerif Regular" w:hAnsi="StobiSerif Regular"/>
          <w:sz w:val="22"/>
          <w:szCs w:val="22"/>
          <w:lang w:val="mk-MK"/>
        </w:rPr>
        <w:t>доби</w:t>
      </w:r>
      <w:r w:rsidR="00FB2575">
        <w:rPr>
          <w:rFonts w:ascii="StobiSerif Regular" w:hAnsi="StobiSerif Regular"/>
          <w:sz w:val="22"/>
          <w:szCs w:val="22"/>
          <w:lang w:val="mk-MK"/>
        </w:rPr>
        <w:t>јат</w:t>
      </w:r>
      <w:r w:rsidR="00B70562" w:rsidRPr="00B70562">
        <w:rPr>
          <w:rFonts w:ascii="StobiSerif Regular" w:hAnsi="StobiSerif Regular"/>
          <w:sz w:val="22"/>
          <w:szCs w:val="22"/>
          <w:lang w:val="mk-MK"/>
        </w:rPr>
        <w:t xml:space="preserve"> нови цени коригирани надолу, односно нови вредности за одредени елементи од понудите</w:t>
      </w:r>
      <w:r w:rsidR="00B70562" w:rsidRPr="003809C5">
        <w:rPr>
          <w:rFonts w:ascii="StobiSerif Regular" w:hAnsi="StobiSerif Regular"/>
          <w:sz w:val="22"/>
          <w:szCs w:val="22"/>
          <w:lang w:val="mk-MK"/>
        </w:rPr>
        <w:t>.</w:t>
      </w:r>
      <w:r w:rsidR="00B70562" w:rsidRPr="00B70562">
        <w:rPr>
          <w:vertAlign w:val="superscript"/>
        </w:rPr>
        <w:footnoteReference w:id="4"/>
      </w:r>
      <w:r w:rsidR="00B70562" w:rsidRPr="003809C5">
        <w:rPr>
          <w:rFonts w:ascii="StobiSerif Regular" w:hAnsi="StobiSerif Regular"/>
          <w:sz w:val="22"/>
          <w:szCs w:val="22"/>
          <w:lang w:val="mk-MK"/>
        </w:rPr>
        <w:t xml:space="preserve"> </w:t>
      </w:r>
    </w:p>
    <w:p w14:paraId="52A22AF3" w14:textId="77777777" w:rsidR="00B70562" w:rsidRPr="00B70562"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B70562">
        <w:rPr>
          <w:rFonts w:ascii="StobiSerif Regular" w:hAnsi="StobiSerif Regular"/>
          <w:sz w:val="22"/>
          <w:szCs w:val="22"/>
          <w:lang w:val="mk-MK"/>
        </w:rPr>
        <w:t>5</w:t>
      </w:r>
      <w:r w:rsidR="00B70562" w:rsidRPr="00B70562">
        <w:rPr>
          <w:rFonts w:ascii="StobiSerif Regular" w:hAnsi="StobiSerif Regular"/>
          <w:sz w:val="22"/>
          <w:szCs w:val="22"/>
          <w:lang w:val="mk-MK"/>
        </w:rPr>
        <w:t>.1.</w:t>
      </w:r>
      <w:r>
        <w:rPr>
          <w:rFonts w:ascii="StobiSerif Regular" w:hAnsi="StobiSerif Regular"/>
          <w:sz w:val="22"/>
          <w:szCs w:val="22"/>
          <w:lang w:val="mk-MK"/>
        </w:rPr>
        <w:t>2</w:t>
      </w:r>
      <w:r w:rsidR="00B70562" w:rsidRPr="00B70562">
        <w:rPr>
          <w:rFonts w:ascii="StobiSerif Regular" w:hAnsi="StobiSerif Regular"/>
          <w:sz w:val="22"/>
          <w:szCs w:val="22"/>
          <w:lang w:val="mk-MK"/>
        </w:rPr>
        <w:t xml:space="preserve"> Предмет на електронската аукција ќе биде:</w:t>
      </w:r>
    </w:p>
    <w:p w14:paraId="325699F9" w14:textId="77777777" w:rsidR="00B70562" w:rsidRPr="00B70562" w:rsidRDefault="00B70562" w:rsidP="00B70562">
      <w:pPr>
        <w:jc w:val="both"/>
        <w:rPr>
          <w:rFonts w:ascii="StobiSerif Regular" w:hAnsi="StobiSerif Regular"/>
          <w:sz w:val="22"/>
          <w:szCs w:val="22"/>
          <w:lang w:val="mk-MK"/>
        </w:rPr>
      </w:pPr>
      <w:r w:rsidRPr="00B70562">
        <w:rPr>
          <w:rFonts w:ascii="StobiSerif Regular" w:hAnsi="StobiSerif Regular"/>
          <w:sz w:val="22"/>
          <w:szCs w:val="22"/>
          <w:lang w:val="mk-MK"/>
        </w:rPr>
        <w:t>само цената, кога критериум за избор на најповолна понуда е само најниската цена</w:t>
      </w:r>
      <w:r w:rsidRPr="00B70562">
        <w:rPr>
          <w:sz w:val="22"/>
          <w:szCs w:val="22"/>
          <w:vertAlign w:val="superscript"/>
          <w:lang w:val="mk-MK"/>
        </w:rPr>
        <w:footnoteReference w:id="5"/>
      </w:r>
      <w:r w:rsidRPr="00B70562">
        <w:rPr>
          <w:rFonts w:ascii="StobiSerif Regular" w:hAnsi="StobiSerif Regular"/>
          <w:sz w:val="22"/>
          <w:szCs w:val="22"/>
          <w:lang w:val="mk-MK"/>
        </w:rPr>
        <w:t xml:space="preserve"> или</w:t>
      </w:r>
    </w:p>
    <w:p w14:paraId="3F5DBC4D" w14:textId="77777777" w:rsidR="00B70562" w:rsidRPr="00B70562" w:rsidRDefault="00B70562" w:rsidP="00B70562">
      <w:pPr>
        <w:jc w:val="both"/>
        <w:rPr>
          <w:rFonts w:ascii="StobiSerif Regular" w:hAnsi="StobiSerif Regular"/>
          <w:sz w:val="22"/>
          <w:szCs w:val="22"/>
          <w:lang w:val="mk-MK"/>
        </w:rPr>
      </w:pPr>
      <w:r w:rsidRPr="00B70562">
        <w:rPr>
          <w:rFonts w:ascii="StobiSerif Regular" w:hAnsi="StobiSerif Regular"/>
          <w:sz w:val="22"/>
          <w:szCs w:val="22"/>
          <w:lang w:val="mk-MK"/>
        </w:rPr>
        <w:t>цената и/или новите вредности на делот од понудата кој е предмет на електронска аукција, ако критериум за избор на најповолна понуда е најдобриот однос помеѓу цената и квалитетот или најниска цена со користење на пристапот на исплатливост</w:t>
      </w:r>
      <w:r w:rsidRPr="00B70562">
        <w:rPr>
          <w:sz w:val="22"/>
          <w:szCs w:val="22"/>
          <w:vertAlign w:val="superscript"/>
          <w:lang w:val="mk-MK"/>
        </w:rPr>
        <w:footnoteReference w:id="6"/>
      </w:r>
      <w:r w:rsidRPr="00B70562">
        <w:rPr>
          <w:rFonts w:ascii="StobiSerif Regular" w:hAnsi="StobiSerif Regular"/>
          <w:sz w:val="22"/>
          <w:szCs w:val="22"/>
          <w:lang w:val="mk-MK"/>
        </w:rPr>
        <w:t>.</w:t>
      </w:r>
    </w:p>
    <w:p w14:paraId="0A0D9D75" w14:textId="77777777" w:rsidR="00B70562" w:rsidRDefault="00FB2575" w:rsidP="00B70562">
      <w:pPr>
        <w:jc w:val="both"/>
        <w:rPr>
          <w:rFonts w:ascii="StobiSerif Regular" w:hAnsi="StobiSerif Regular"/>
          <w:b/>
          <w:i/>
          <w:sz w:val="20"/>
          <w:szCs w:val="20"/>
          <w:lang w:val="mk-MK"/>
        </w:rPr>
      </w:pPr>
      <w:r>
        <w:rPr>
          <w:rFonts w:ascii="StobiSerif Regular" w:hAnsi="StobiSerif Regular"/>
          <w:i/>
          <w:sz w:val="18"/>
          <w:szCs w:val="18"/>
          <w:lang w:val="mk-MK"/>
        </w:rPr>
        <w:t>[</w:t>
      </w:r>
      <w:r w:rsidR="00120943" w:rsidRPr="00BB63E7">
        <w:rPr>
          <w:rFonts w:ascii="StobiSerif Regular" w:hAnsi="StobiSerif Regular"/>
          <w:b/>
          <w:i/>
          <w:sz w:val="20"/>
          <w:szCs w:val="20"/>
          <w:lang w:val="mk-MK"/>
        </w:rPr>
        <w:t>Напомена</w:t>
      </w:r>
      <w:r w:rsidR="00120943" w:rsidRPr="0099729C">
        <w:rPr>
          <w:rFonts w:ascii="StobiSerif Regular" w:hAnsi="StobiSerif Regular"/>
          <w:b/>
          <w:i/>
          <w:sz w:val="20"/>
          <w:szCs w:val="20"/>
          <w:lang w:val="ru-RU"/>
        </w:rPr>
        <w:t>:</w:t>
      </w:r>
      <w:r w:rsidR="00120943" w:rsidRPr="00BB63E7">
        <w:rPr>
          <w:rFonts w:ascii="StobiSerif Regular" w:hAnsi="StobiSerif Regular"/>
          <w:b/>
          <w:i/>
          <w:sz w:val="20"/>
          <w:szCs w:val="20"/>
          <w:lang w:val="mk-MK"/>
        </w:rPr>
        <w:t xml:space="preserve"> делот на понудата кој ќе биде предмет на е-аукција треба да се определи и изрази во бројки или %</w:t>
      </w:r>
      <w:r w:rsidRPr="00BB63E7">
        <w:rPr>
          <w:rFonts w:ascii="StobiSerif Regular" w:hAnsi="StobiSerif Regular"/>
          <w:b/>
          <w:i/>
          <w:sz w:val="18"/>
          <w:szCs w:val="18"/>
          <w:lang w:val="ru-RU"/>
        </w:rPr>
        <w:t>]</w:t>
      </w:r>
      <w:r w:rsidR="00120943" w:rsidRPr="00BB63E7">
        <w:rPr>
          <w:rFonts w:ascii="StobiSerif Regular" w:hAnsi="StobiSerif Regular"/>
          <w:b/>
          <w:i/>
          <w:sz w:val="20"/>
          <w:szCs w:val="20"/>
          <w:lang w:val="mk-MK"/>
        </w:rPr>
        <w:t>.</w:t>
      </w:r>
    </w:p>
    <w:p w14:paraId="475E4FEB" w14:textId="77777777" w:rsidR="00B44159" w:rsidRDefault="00B44159" w:rsidP="00B70562">
      <w:pPr>
        <w:jc w:val="both"/>
        <w:rPr>
          <w:rFonts w:ascii="StobiSerif Regular" w:hAnsi="StobiSerif Regular"/>
          <w:b/>
          <w:i/>
          <w:sz w:val="20"/>
          <w:szCs w:val="20"/>
          <w:lang w:val="mk-MK"/>
        </w:rPr>
      </w:pPr>
    </w:p>
    <w:p w14:paraId="082CCFFA" w14:textId="77777777" w:rsidR="00B44159" w:rsidRPr="00B44159" w:rsidRDefault="00B44159" w:rsidP="00B44159">
      <w:pPr>
        <w:pStyle w:val="CommentText"/>
        <w:jc w:val="both"/>
        <w:rPr>
          <w:rFonts w:ascii="StobiSerif Regular" w:hAnsi="StobiSerif Regular"/>
          <w:sz w:val="22"/>
          <w:szCs w:val="22"/>
          <w:lang w:val="mk-MK"/>
        </w:rPr>
      </w:pPr>
      <w:r w:rsidRPr="00B44159">
        <w:rPr>
          <w:rFonts w:ascii="StobiSerif Regular" w:hAnsi="StobiSerif Regular"/>
          <w:sz w:val="22"/>
          <w:szCs w:val="22"/>
          <w:lang w:val="mk-MK"/>
        </w:rPr>
        <w:t>Бодовите за елементите од критериумот за избор кои не се предмет на електронска аукција, се внесуваат во системот од страна на комисијата врз основа на извршената евалуација, и истите остануваа</w:t>
      </w:r>
      <w:r>
        <w:rPr>
          <w:rFonts w:ascii="StobiSerif Regular" w:hAnsi="StobiSerif Regular"/>
          <w:sz w:val="22"/>
          <w:szCs w:val="22"/>
          <w:lang w:val="mk-MK"/>
        </w:rPr>
        <w:t>т</w:t>
      </w:r>
      <w:r w:rsidRPr="00B44159">
        <w:rPr>
          <w:rFonts w:ascii="StobiSerif Regular" w:hAnsi="StobiSerif Regular"/>
          <w:sz w:val="22"/>
          <w:szCs w:val="22"/>
          <w:lang w:val="mk-MK"/>
        </w:rPr>
        <w:t xml:space="preserve"> непроменети.</w:t>
      </w:r>
    </w:p>
    <w:p w14:paraId="3A3368FC" w14:textId="77777777" w:rsidR="00B44159" w:rsidRPr="00B44159" w:rsidRDefault="00B44159" w:rsidP="00B44159">
      <w:pPr>
        <w:jc w:val="both"/>
        <w:rPr>
          <w:rFonts w:ascii="StobiSerif Regular" w:hAnsi="StobiSerif Regular"/>
          <w:sz w:val="22"/>
          <w:szCs w:val="22"/>
          <w:lang w:val="mk-MK"/>
        </w:rPr>
      </w:pPr>
    </w:p>
    <w:p w14:paraId="614F6A1B" w14:textId="77777777" w:rsidR="00B70562" w:rsidRPr="00B70562"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F57727" w:rsidRPr="00F4748E">
        <w:rPr>
          <w:rFonts w:ascii="StobiSerif Regular" w:hAnsi="StobiSerif Regular"/>
          <w:sz w:val="22"/>
          <w:szCs w:val="22"/>
          <w:lang w:val="mk-MK"/>
        </w:rPr>
        <w:t>5</w:t>
      </w:r>
      <w:r w:rsidR="00B70562" w:rsidRPr="00F4748E">
        <w:rPr>
          <w:rFonts w:ascii="StobiSerif Regular" w:hAnsi="StobiSerif Regular"/>
          <w:sz w:val="22"/>
          <w:szCs w:val="22"/>
          <w:lang w:val="mk-MK"/>
        </w:rPr>
        <w:t>.1.</w:t>
      </w:r>
      <w:r>
        <w:rPr>
          <w:rFonts w:ascii="StobiSerif Regular" w:hAnsi="StobiSerif Regular"/>
          <w:sz w:val="22"/>
          <w:szCs w:val="22"/>
          <w:lang w:val="mk-MK"/>
        </w:rPr>
        <w:t>3</w:t>
      </w:r>
      <w:r w:rsidR="00B70562" w:rsidRPr="00F4748E">
        <w:rPr>
          <w:rFonts w:ascii="StobiSerif Regular" w:hAnsi="StobiSerif Regular"/>
          <w:sz w:val="22"/>
          <w:szCs w:val="22"/>
          <w:lang w:val="mk-MK"/>
        </w:rPr>
        <w:t xml:space="preserve"> Сите понудувачи што поднеле</w:t>
      </w:r>
      <w:r w:rsidR="00B70562" w:rsidRPr="00B70562">
        <w:rPr>
          <w:rFonts w:ascii="StobiSerif Regular" w:hAnsi="StobiSerif Regular"/>
          <w:sz w:val="22"/>
          <w:szCs w:val="22"/>
          <w:lang w:val="mk-MK"/>
        </w:rPr>
        <w:t xml:space="preserve"> прифатливи понуди, истовремено ќе се поканат, да достават нови цени или нови вредности</w:t>
      </w:r>
      <w:r w:rsidR="00B70562" w:rsidRPr="00BB63E7">
        <w:rPr>
          <w:sz w:val="22"/>
          <w:szCs w:val="22"/>
          <w:vertAlign w:val="superscript"/>
          <w:lang w:val="mk-MK"/>
        </w:rPr>
        <w:footnoteReference w:id="7"/>
      </w:r>
      <w:r w:rsidR="00B70562" w:rsidRPr="00B70562">
        <w:rPr>
          <w:rFonts w:ascii="StobiSerif Regular" w:hAnsi="StobiSerif Regular"/>
          <w:sz w:val="22"/>
          <w:szCs w:val="22"/>
          <w:lang w:val="mk-MK"/>
        </w:rPr>
        <w:t xml:space="preserve"> за делот на понудата кој е предмет на електронска аукција.</w:t>
      </w:r>
    </w:p>
    <w:p w14:paraId="3EA6707D" w14:textId="77777777" w:rsidR="00B70562" w:rsidRPr="00B70562"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F57727">
        <w:rPr>
          <w:rFonts w:ascii="StobiSerif Regular" w:hAnsi="StobiSerif Regular"/>
          <w:sz w:val="22"/>
          <w:szCs w:val="22"/>
          <w:lang w:val="mk-MK"/>
        </w:rPr>
        <w:t>5</w:t>
      </w:r>
      <w:r w:rsidR="00B70562" w:rsidRPr="00B70562">
        <w:rPr>
          <w:rFonts w:ascii="StobiSerif Regular" w:hAnsi="StobiSerif Regular"/>
          <w:sz w:val="22"/>
          <w:szCs w:val="22"/>
          <w:lang w:val="mk-MK"/>
        </w:rPr>
        <w:t>.1.</w:t>
      </w:r>
      <w:r>
        <w:rPr>
          <w:rFonts w:ascii="StobiSerif Regular" w:hAnsi="StobiSerif Regular"/>
          <w:sz w:val="22"/>
          <w:szCs w:val="22"/>
          <w:lang w:val="mk-MK"/>
        </w:rPr>
        <w:t>4</w:t>
      </w:r>
      <w:r w:rsidR="00B70562" w:rsidRPr="00B70562">
        <w:rPr>
          <w:rFonts w:ascii="StobiSerif Regular" w:hAnsi="StobiSerif Regular"/>
          <w:sz w:val="22"/>
          <w:szCs w:val="22"/>
          <w:lang w:val="mk-MK"/>
        </w:rPr>
        <w:t xml:space="preserve"> Сите понудувачи во секоја фаза од аукцијата ќе имаат пристап до информациите кои ќе им овозможат во секое време да го утврдат својот ранг. </w:t>
      </w:r>
    </w:p>
    <w:p w14:paraId="12364DB8" w14:textId="77777777" w:rsidR="00B70562"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F57727">
        <w:rPr>
          <w:rFonts w:ascii="StobiSerif Regular" w:hAnsi="StobiSerif Regular"/>
          <w:sz w:val="22"/>
          <w:szCs w:val="22"/>
          <w:lang w:val="mk-MK"/>
        </w:rPr>
        <w:t>5</w:t>
      </w:r>
      <w:r w:rsidR="00B70562" w:rsidRPr="00B70562">
        <w:rPr>
          <w:rFonts w:ascii="StobiSerif Regular" w:hAnsi="StobiSerif Regular"/>
          <w:sz w:val="22"/>
          <w:szCs w:val="22"/>
          <w:lang w:val="mk-MK"/>
        </w:rPr>
        <w:t>.1.</w:t>
      </w:r>
      <w:r>
        <w:rPr>
          <w:rFonts w:ascii="StobiSerif Regular" w:hAnsi="StobiSerif Regular"/>
          <w:sz w:val="22"/>
          <w:szCs w:val="22"/>
          <w:lang w:val="mk-MK"/>
        </w:rPr>
        <w:t>5</w:t>
      </w:r>
      <w:r w:rsidR="00B70562" w:rsidRPr="00B70562">
        <w:rPr>
          <w:rFonts w:ascii="StobiSerif Regular" w:hAnsi="StobiSerif Regular"/>
          <w:sz w:val="22"/>
          <w:szCs w:val="22"/>
          <w:lang w:val="mk-MK"/>
        </w:rPr>
        <w:t xml:space="preserve"> Доколку во постапката за јавна набавка остане само една прифатлива понуда, електронска аукција нема да се спроведе.</w:t>
      </w:r>
    </w:p>
    <w:p w14:paraId="48504B4F" w14:textId="77777777" w:rsidR="0052330E" w:rsidRPr="00DC1882" w:rsidRDefault="0073790A" w:rsidP="0052330E">
      <w:pPr>
        <w:jc w:val="both"/>
        <w:rPr>
          <w:rFonts w:ascii="StobiSerif Regular" w:hAnsi="StobiSerif Regular"/>
          <w:color w:val="FF0000"/>
          <w:sz w:val="22"/>
          <w:szCs w:val="22"/>
          <w:lang w:val="ru-RU"/>
        </w:rPr>
      </w:pPr>
      <w:r>
        <w:rPr>
          <w:rFonts w:ascii="StobiSerif Regular" w:hAnsi="StobiSerif Regular"/>
          <w:sz w:val="22"/>
          <w:szCs w:val="22"/>
          <w:lang w:val="ru-RU"/>
        </w:rPr>
        <w:t>1.</w:t>
      </w:r>
      <w:r w:rsidR="0052330E" w:rsidRPr="00E34154">
        <w:rPr>
          <w:rFonts w:ascii="StobiSerif Regular" w:hAnsi="StobiSerif Regular"/>
          <w:sz w:val="22"/>
          <w:szCs w:val="22"/>
          <w:lang w:val="ru-RU"/>
        </w:rPr>
        <w:t>5.1.</w:t>
      </w:r>
      <w:r>
        <w:rPr>
          <w:rFonts w:ascii="StobiSerif Regular" w:hAnsi="StobiSerif Regular"/>
          <w:sz w:val="22"/>
          <w:szCs w:val="22"/>
          <w:lang w:val="ru-RU"/>
        </w:rPr>
        <w:t>6</w:t>
      </w:r>
      <w:r w:rsidRPr="0052330E">
        <w:rPr>
          <w:rFonts w:ascii="StobiSerif Regular" w:hAnsi="StobiSerif Regular"/>
          <w:sz w:val="22"/>
          <w:szCs w:val="22"/>
          <w:lang w:val="ru-RU"/>
        </w:rPr>
        <w:t xml:space="preserve"> </w:t>
      </w:r>
      <w:r w:rsidR="0052330E" w:rsidRPr="0052330E">
        <w:rPr>
          <w:rFonts w:ascii="StobiSerif Regular" w:hAnsi="StobiSerif Regular"/>
          <w:sz w:val="22"/>
          <w:szCs w:val="22"/>
          <w:lang w:val="mk-MK"/>
        </w:rPr>
        <w:t>По завршувањето на електронската аукција</w:t>
      </w:r>
      <w:r w:rsidR="0052330E" w:rsidRPr="0052330E">
        <w:rPr>
          <w:rFonts w:ascii="StobiSerif Regular" w:hAnsi="StobiSerif Regular"/>
          <w:sz w:val="22"/>
          <w:szCs w:val="22"/>
          <w:lang w:val="ru-RU"/>
        </w:rPr>
        <w:t xml:space="preserve">, </w:t>
      </w:r>
      <w:r w:rsidR="0052330E" w:rsidRPr="0052330E">
        <w:rPr>
          <w:rFonts w:ascii="StobiSerif Regular" w:hAnsi="StobiSerif Regular"/>
          <w:sz w:val="22"/>
          <w:szCs w:val="22"/>
          <w:lang w:val="mk-MK"/>
        </w:rPr>
        <w:t>доколку предметот на набавката или поединечниот дел се состои од повеќе ставки</w:t>
      </w:r>
      <w:r w:rsidR="0052330E" w:rsidRPr="0052330E">
        <w:rPr>
          <w:rFonts w:ascii="StobiSerif Regular" w:hAnsi="StobiSerif Regular"/>
          <w:sz w:val="22"/>
          <w:szCs w:val="22"/>
          <w:lang w:val="ru-RU"/>
        </w:rPr>
        <w:t>,</w:t>
      </w:r>
      <w:r w:rsidR="0052330E" w:rsidRPr="0052330E">
        <w:rPr>
          <w:rFonts w:ascii="StobiSerif Regular" w:hAnsi="StobiSerif Regular"/>
          <w:sz w:val="22"/>
          <w:szCs w:val="22"/>
          <w:lang w:val="mk-MK"/>
        </w:rPr>
        <w:t xml:space="preserve"> цената на </w:t>
      </w:r>
      <w:r w:rsidR="0052330E" w:rsidRPr="0052330E">
        <w:rPr>
          <w:rFonts w:ascii="StobiSerif Regular" w:hAnsi="StobiSerif Regular"/>
          <w:sz w:val="22"/>
          <w:szCs w:val="22"/>
          <w:lang w:val="mk-MK"/>
        </w:rPr>
        <w:lastRenderedPageBreak/>
        <w:t xml:space="preserve">секоја од поединечните ставки ќе се пресметува со соодветно намалување кое ќе биде еднакво на процентот на намалување на цената на првичната понуда на избраниот најповолен понудувач (пред електронската аукција) и цената на последната понуда (по завршувањето на аукцијата). </w:t>
      </w:r>
    </w:p>
    <w:p w14:paraId="4B65E9C5" w14:textId="77777777" w:rsidR="00CE7315" w:rsidRDefault="00CE7315" w:rsidP="00B70562">
      <w:pPr>
        <w:jc w:val="both"/>
        <w:rPr>
          <w:rFonts w:ascii="StobiSerif Regular" w:hAnsi="StobiSerif Regular"/>
          <w:sz w:val="22"/>
          <w:szCs w:val="22"/>
          <w:lang w:val="mk-MK"/>
        </w:rPr>
      </w:pPr>
    </w:p>
    <w:p w14:paraId="1FC5FCC4" w14:textId="77777777" w:rsidR="00B70562" w:rsidRPr="00CE7315" w:rsidRDefault="0073790A" w:rsidP="00B70562">
      <w:pPr>
        <w:jc w:val="both"/>
        <w:rPr>
          <w:rFonts w:ascii="StobiSerif Regular" w:hAnsi="StobiSerif Regular"/>
          <w:b/>
          <w:sz w:val="22"/>
          <w:szCs w:val="22"/>
          <w:u w:val="single"/>
          <w:lang w:val="mk-MK"/>
        </w:rPr>
      </w:pPr>
      <w:r>
        <w:rPr>
          <w:rFonts w:ascii="StobiSerif Regular" w:hAnsi="StobiSerif Regular"/>
          <w:b/>
          <w:sz w:val="22"/>
          <w:szCs w:val="22"/>
          <w:u w:val="single"/>
          <w:lang w:val="mk-MK"/>
        </w:rPr>
        <w:t xml:space="preserve">1.5.2 </w:t>
      </w:r>
      <w:r w:rsidR="00CE7315">
        <w:rPr>
          <w:rFonts w:ascii="StobiSerif Regular" w:hAnsi="StobiSerif Regular"/>
          <w:b/>
          <w:sz w:val="22"/>
          <w:szCs w:val="22"/>
          <w:u w:val="single"/>
          <w:lang w:val="mk-MK"/>
        </w:rPr>
        <w:t>Р</w:t>
      </w:r>
      <w:r w:rsidR="00CE7315" w:rsidRPr="00CE7315">
        <w:rPr>
          <w:rFonts w:ascii="StobiSerif Regular" w:hAnsi="StobiSerif Regular"/>
          <w:b/>
          <w:sz w:val="22"/>
          <w:szCs w:val="22"/>
          <w:u w:val="single"/>
          <w:lang w:val="mk-MK"/>
        </w:rPr>
        <w:t>амковна спогодба</w:t>
      </w:r>
    </w:p>
    <w:p w14:paraId="097EA8A6" w14:textId="77777777" w:rsidR="00F4748E" w:rsidRPr="00B70562"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F57727" w:rsidRPr="00701719">
        <w:rPr>
          <w:rFonts w:ascii="StobiSerif Regular" w:hAnsi="StobiSerif Regular"/>
          <w:sz w:val="22"/>
          <w:szCs w:val="22"/>
          <w:lang w:val="mk-MK"/>
        </w:rPr>
        <w:t>5</w:t>
      </w:r>
      <w:r w:rsidR="00B70562" w:rsidRPr="00701719">
        <w:rPr>
          <w:rFonts w:ascii="StobiSerif Regular" w:hAnsi="StobiSerif Regular"/>
          <w:sz w:val="22"/>
          <w:szCs w:val="22"/>
          <w:lang w:val="mk-MK"/>
        </w:rPr>
        <w:t>.2</w:t>
      </w:r>
      <w:r>
        <w:rPr>
          <w:rFonts w:ascii="StobiSerif Regular" w:hAnsi="StobiSerif Regular"/>
          <w:sz w:val="22"/>
          <w:szCs w:val="22"/>
          <w:lang w:val="mk-MK"/>
        </w:rPr>
        <w:t>.1</w:t>
      </w:r>
      <w:r w:rsidR="00B70562" w:rsidRPr="00701719">
        <w:rPr>
          <w:rFonts w:ascii="StobiSerif Regular" w:hAnsi="StobiSerif Regular"/>
          <w:sz w:val="22"/>
          <w:szCs w:val="22"/>
          <w:lang w:val="mk-MK"/>
        </w:rPr>
        <w:t xml:space="preserve"> Оваа постапка ќе заврши со склучување на рамковна спогодба.</w:t>
      </w:r>
      <w:r w:rsidR="00B70562" w:rsidRPr="00F57727">
        <w:rPr>
          <w:sz w:val="22"/>
          <w:szCs w:val="22"/>
          <w:vertAlign w:val="superscript"/>
        </w:rPr>
        <w:footnoteReference w:id="8"/>
      </w:r>
    </w:p>
    <w:p w14:paraId="5B1899AE" w14:textId="77777777" w:rsidR="0073790A"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F57727">
        <w:rPr>
          <w:rFonts w:ascii="StobiSerif Regular" w:hAnsi="StobiSerif Regular"/>
          <w:sz w:val="22"/>
          <w:szCs w:val="22"/>
          <w:lang w:val="mk-MK"/>
        </w:rPr>
        <w:t>5</w:t>
      </w:r>
      <w:r w:rsidR="00B70562">
        <w:rPr>
          <w:rFonts w:ascii="StobiSerif Regular" w:hAnsi="StobiSerif Regular"/>
          <w:sz w:val="22"/>
          <w:szCs w:val="22"/>
          <w:lang w:val="mk-MK"/>
        </w:rPr>
        <w:t>.2.</w:t>
      </w:r>
      <w:r>
        <w:rPr>
          <w:rFonts w:ascii="StobiSerif Regular" w:hAnsi="StobiSerif Regular"/>
          <w:sz w:val="22"/>
          <w:szCs w:val="22"/>
          <w:lang w:val="mk-MK"/>
        </w:rPr>
        <w:t>2</w:t>
      </w:r>
      <w:r w:rsidR="00B70562">
        <w:rPr>
          <w:rFonts w:ascii="StobiSerif Regular" w:hAnsi="StobiSerif Regular"/>
          <w:sz w:val="22"/>
          <w:szCs w:val="22"/>
          <w:lang w:val="mk-MK"/>
        </w:rPr>
        <w:t xml:space="preserve"> Рамковната спогодба ќе се склучи за времетраење од </w:t>
      </w:r>
      <w:r w:rsidR="00B70562" w:rsidRPr="00B70562">
        <w:rPr>
          <w:rFonts w:ascii="StobiSerif Regular" w:hAnsi="StobiSerif Regular"/>
          <w:sz w:val="22"/>
          <w:szCs w:val="22"/>
          <w:lang w:val="mk-MK"/>
        </w:rPr>
        <w:t xml:space="preserve">_________ </w:t>
      </w:r>
      <w:r w:rsidR="00B70562">
        <w:rPr>
          <w:rFonts w:ascii="StobiSerif Regular" w:hAnsi="StobiSerif Regular"/>
          <w:sz w:val="22"/>
          <w:szCs w:val="22"/>
          <w:lang w:val="mk-MK"/>
        </w:rPr>
        <w:t xml:space="preserve">години. </w:t>
      </w:r>
    </w:p>
    <w:p w14:paraId="59CC9CF3" w14:textId="77777777" w:rsidR="00B70562" w:rsidRPr="00B70562"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F57727">
        <w:rPr>
          <w:rFonts w:ascii="StobiSerif Regular" w:hAnsi="StobiSerif Regular"/>
          <w:sz w:val="22"/>
          <w:szCs w:val="22"/>
          <w:lang w:val="mk-MK"/>
        </w:rPr>
        <w:t>5</w:t>
      </w:r>
      <w:r w:rsidR="00B70562" w:rsidRPr="00B70562">
        <w:rPr>
          <w:rFonts w:ascii="StobiSerif Regular" w:hAnsi="StobiSerif Regular"/>
          <w:sz w:val="22"/>
          <w:szCs w:val="22"/>
          <w:lang w:val="mk-MK"/>
        </w:rPr>
        <w:t>.2.</w:t>
      </w:r>
      <w:r>
        <w:rPr>
          <w:rFonts w:ascii="StobiSerif Regular" w:hAnsi="StobiSerif Regular"/>
          <w:sz w:val="22"/>
          <w:szCs w:val="22"/>
          <w:lang w:val="mk-MK"/>
        </w:rPr>
        <w:t>3</w:t>
      </w:r>
      <w:r w:rsidR="00B70562" w:rsidRPr="00B70562">
        <w:rPr>
          <w:rFonts w:ascii="StobiSerif Regular" w:hAnsi="StobiSerif Regular"/>
          <w:sz w:val="22"/>
          <w:szCs w:val="22"/>
          <w:lang w:val="mk-MK"/>
        </w:rPr>
        <w:t>. Рамковната спогодба ќе се склучи со еден економски оператор, а поединечните договори ќе се доделуваат во согласност со условите од рамковната спогодба.</w:t>
      </w:r>
      <w:r w:rsidR="0078620E">
        <w:rPr>
          <w:rStyle w:val="FootnoteReference"/>
          <w:rFonts w:ascii="StobiSerif Regular" w:hAnsi="StobiSerif Regular"/>
          <w:sz w:val="22"/>
          <w:szCs w:val="22"/>
          <w:lang w:val="mk-MK"/>
        </w:rPr>
        <w:footnoteReference w:id="9"/>
      </w:r>
    </w:p>
    <w:p w14:paraId="19ADEFF8" w14:textId="77777777" w:rsidR="00B70562" w:rsidRPr="00B70562" w:rsidRDefault="0073790A" w:rsidP="00B70562">
      <w:pPr>
        <w:jc w:val="both"/>
        <w:rPr>
          <w:rFonts w:ascii="StobiSerif Regular" w:hAnsi="StobiSerif Regular"/>
          <w:sz w:val="22"/>
          <w:szCs w:val="22"/>
          <w:lang w:val="mk-MK"/>
        </w:rPr>
      </w:pPr>
      <w:r>
        <w:rPr>
          <w:rFonts w:ascii="StobiSerif Regular" w:hAnsi="StobiSerif Regular"/>
          <w:sz w:val="22"/>
          <w:szCs w:val="22"/>
          <w:lang w:val="mk-MK"/>
        </w:rPr>
        <w:t>1.</w:t>
      </w:r>
      <w:r w:rsidR="00F57727">
        <w:rPr>
          <w:rFonts w:ascii="StobiSerif Regular" w:hAnsi="StobiSerif Regular"/>
          <w:sz w:val="22"/>
          <w:szCs w:val="22"/>
          <w:lang w:val="mk-MK"/>
        </w:rPr>
        <w:t>5</w:t>
      </w:r>
      <w:r w:rsidR="00701719">
        <w:rPr>
          <w:rFonts w:ascii="StobiSerif Regular" w:hAnsi="StobiSerif Regular"/>
          <w:sz w:val="22"/>
          <w:szCs w:val="22"/>
          <w:lang w:val="mk-MK"/>
        </w:rPr>
        <w:t>.2.</w:t>
      </w:r>
      <w:r>
        <w:rPr>
          <w:rFonts w:ascii="StobiSerif Regular" w:hAnsi="StobiSerif Regular"/>
          <w:sz w:val="22"/>
          <w:szCs w:val="22"/>
          <w:lang w:val="mk-MK"/>
        </w:rPr>
        <w:t>4</w:t>
      </w:r>
      <w:r w:rsidR="00B70562" w:rsidRPr="00B70562">
        <w:rPr>
          <w:rFonts w:ascii="StobiSerif Regular" w:hAnsi="StobiSerif Regular"/>
          <w:sz w:val="22"/>
          <w:szCs w:val="22"/>
          <w:lang w:val="mk-MK"/>
        </w:rPr>
        <w:t xml:space="preserve"> Рамковната спогодба ќе се склучи со повеќе економски оператори</w:t>
      </w:r>
      <w:r w:rsidR="0078620E">
        <w:rPr>
          <w:rStyle w:val="FootnoteReference"/>
          <w:rFonts w:ascii="StobiSerif Regular" w:hAnsi="StobiSerif Regular"/>
          <w:sz w:val="22"/>
          <w:szCs w:val="22"/>
          <w:lang w:val="mk-MK"/>
        </w:rPr>
        <w:footnoteReference w:id="10"/>
      </w:r>
      <w:r w:rsidR="00B70562" w:rsidRPr="00B70562">
        <w:rPr>
          <w:rFonts w:ascii="StobiSerif Regular" w:hAnsi="StobiSerif Regular"/>
          <w:sz w:val="22"/>
          <w:szCs w:val="22"/>
          <w:lang w:val="mk-MK"/>
        </w:rPr>
        <w:t>, а поединечните договори ќе се доделуваат на следниот начини:</w:t>
      </w:r>
    </w:p>
    <w:p w14:paraId="40DBC0D4" w14:textId="77777777" w:rsidR="00B70562" w:rsidRPr="00B70562" w:rsidRDefault="00B70562" w:rsidP="00F57727">
      <w:pPr>
        <w:numPr>
          <w:ilvl w:val="0"/>
          <w:numId w:val="16"/>
        </w:numPr>
        <w:jc w:val="both"/>
        <w:rPr>
          <w:rFonts w:ascii="StobiSerif Regular" w:hAnsi="StobiSerif Regular"/>
          <w:sz w:val="22"/>
          <w:szCs w:val="22"/>
          <w:lang w:val="mk-MK"/>
        </w:rPr>
      </w:pPr>
      <w:r w:rsidRPr="00B70562">
        <w:rPr>
          <w:rFonts w:ascii="StobiSerif Regular" w:hAnsi="StobiSerif Regular"/>
          <w:sz w:val="22"/>
          <w:szCs w:val="22"/>
          <w:lang w:val="mk-MK"/>
        </w:rPr>
        <w:t>без повторно прибирање понуди;</w:t>
      </w:r>
    </w:p>
    <w:p w14:paraId="498166A6" w14:textId="77777777" w:rsidR="00B70562" w:rsidRPr="00B70562" w:rsidRDefault="00B70562" w:rsidP="00F57727">
      <w:pPr>
        <w:numPr>
          <w:ilvl w:val="0"/>
          <w:numId w:val="16"/>
        </w:numPr>
        <w:jc w:val="both"/>
        <w:rPr>
          <w:rFonts w:ascii="StobiSerif Regular" w:hAnsi="StobiSerif Regular"/>
          <w:sz w:val="22"/>
          <w:szCs w:val="22"/>
          <w:lang w:val="mk-MK"/>
        </w:rPr>
      </w:pPr>
      <w:r w:rsidRPr="00B70562">
        <w:rPr>
          <w:rFonts w:ascii="StobiSerif Regular" w:hAnsi="StobiSerif Regular"/>
          <w:sz w:val="22"/>
          <w:szCs w:val="22"/>
          <w:lang w:val="mk-MK"/>
        </w:rPr>
        <w:t>со повторно прибирање понуди помеѓу економските оператори страни во рамковната спогодба или</w:t>
      </w:r>
    </w:p>
    <w:p w14:paraId="044BBBC9" w14:textId="77777777" w:rsidR="00B70562" w:rsidRPr="00F4748E" w:rsidRDefault="00B70562" w:rsidP="00F4748E">
      <w:pPr>
        <w:numPr>
          <w:ilvl w:val="0"/>
          <w:numId w:val="16"/>
        </w:numPr>
        <w:jc w:val="both"/>
        <w:rPr>
          <w:rFonts w:ascii="StobiSerif Regular" w:hAnsi="StobiSerif Regular"/>
          <w:sz w:val="22"/>
          <w:szCs w:val="22"/>
          <w:lang w:val="mk-MK"/>
        </w:rPr>
      </w:pPr>
      <w:r w:rsidRPr="00B70562">
        <w:rPr>
          <w:rFonts w:ascii="StobiSerif Regular" w:hAnsi="StobiSerif Regular"/>
          <w:sz w:val="22"/>
          <w:szCs w:val="22"/>
          <w:lang w:val="mk-MK"/>
        </w:rPr>
        <w:t>делумно без повторно прибирање понуди, а делумно со повторно прибирање понуди</w:t>
      </w:r>
      <w:r w:rsidRPr="00F57727">
        <w:rPr>
          <w:sz w:val="22"/>
          <w:szCs w:val="22"/>
          <w:vertAlign w:val="superscript"/>
          <w:lang w:val="mk-MK"/>
        </w:rPr>
        <w:footnoteReference w:id="11"/>
      </w:r>
      <w:r w:rsidRPr="00B70562">
        <w:rPr>
          <w:rFonts w:ascii="StobiSerif Regular" w:hAnsi="StobiSerif Regular"/>
          <w:sz w:val="22"/>
          <w:szCs w:val="22"/>
          <w:lang w:val="mk-MK"/>
        </w:rPr>
        <w:t>.</w:t>
      </w:r>
    </w:p>
    <w:p w14:paraId="686FBA73" w14:textId="77777777" w:rsidR="00B70562" w:rsidRDefault="0073790A" w:rsidP="00A459C8">
      <w:pPr>
        <w:jc w:val="both"/>
        <w:rPr>
          <w:rFonts w:ascii="StobiSerif Regular" w:hAnsi="StobiSerif Regular"/>
          <w:sz w:val="22"/>
          <w:szCs w:val="22"/>
          <w:lang w:val="mk-MK"/>
        </w:rPr>
      </w:pPr>
      <w:r>
        <w:rPr>
          <w:rFonts w:ascii="StobiSerif Regular" w:hAnsi="StobiSerif Regular"/>
          <w:sz w:val="22"/>
          <w:szCs w:val="22"/>
          <w:lang w:val="mk-MK"/>
        </w:rPr>
        <w:t>1.</w:t>
      </w:r>
      <w:r w:rsidR="00F57727">
        <w:rPr>
          <w:rFonts w:ascii="StobiSerif Regular" w:hAnsi="StobiSerif Regular"/>
          <w:sz w:val="22"/>
          <w:szCs w:val="22"/>
          <w:lang w:val="mk-MK"/>
        </w:rPr>
        <w:t>5</w:t>
      </w:r>
      <w:r w:rsidR="00701719">
        <w:rPr>
          <w:rFonts w:ascii="StobiSerif Regular" w:hAnsi="StobiSerif Regular"/>
          <w:sz w:val="22"/>
          <w:szCs w:val="22"/>
          <w:lang w:val="mk-MK"/>
        </w:rPr>
        <w:t>.2.</w:t>
      </w:r>
      <w:r>
        <w:rPr>
          <w:rFonts w:ascii="StobiSerif Regular" w:hAnsi="StobiSerif Regular"/>
          <w:sz w:val="22"/>
          <w:szCs w:val="22"/>
          <w:lang w:val="mk-MK"/>
        </w:rPr>
        <w:t>5</w:t>
      </w:r>
      <w:r w:rsidR="00B70562" w:rsidRPr="00B70562">
        <w:rPr>
          <w:rFonts w:ascii="StobiSerif Regular" w:hAnsi="StobiSerif Regular"/>
          <w:sz w:val="22"/>
          <w:szCs w:val="22"/>
          <w:lang w:val="mk-MK"/>
        </w:rPr>
        <w:t xml:space="preserve"> Поединечните договори за јавни набавки ќе се склучат пред истекот на рокот на рамковната спогодба.</w:t>
      </w:r>
    </w:p>
    <w:p w14:paraId="2150C2F8" w14:textId="77777777" w:rsidR="00F4748E" w:rsidRDefault="00F4748E" w:rsidP="00A71D16">
      <w:pPr>
        <w:suppressAutoHyphens w:val="0"/>
        <w:autoSpaceDE w:val="0"/>
        <w:autoSpaceDN w:val="0"/>
        <w:adjustRightInd w:val="0"/>
        <w:jc w:val="both"/>
        <w:rPr>
          <w:rFonts w:ascii="StobiSerif Regular" w:hAnsi="StobiSerif Regular"/>
          <w:sz w:val="22"/>
          <w:szCs w:val="22"/>
          <w:lang w:val="mk-MK"/>
        </w:rPr>
      </w:pPr>
    </w:p>
    <w:p w14:paraId="32545ADE" w14:textId="77777777" w:rsidR="007E094A" w:rsidRDefault="00FC0473" w:rsidP="00591CC7">
      <w:pPr>
        <w:pStyle w:val="Heading1"/>
      </w:pPr>
      <w:bookmarkStart w:id="13" w:name="_Toc8810952"/>
      <w:bookmarkStart w:id="14" w:name="_Toc191969279"/>
      <w:r>
        <w:t>2</w:t>
      </w:r>
      <w:r w:rsidR="007E094A" w:rsidRPr="0099729C">
        <w:rPr>
          <w:lang w:val="ru-RU"/>
        </w:rPr>
        <w:t xml:space="preserve">. </w:t>
      </w:r>
      <w:r w:rsidR="007E094A">
        <w:t>ПОЈАСНУВАЊЕ, ИЗМЕНУВАЊЕ И ДОПОЛНУВАЊЕ НА ТЕНДЕРСКАТА ДОКУМЕНТАЦИЈА</w:t>
      </w:r>
      <w:bookmarkEnd w:id="13"/>
      <w:bookmarkEnd w:id="14"/>
    </w:p>
    <w:p w14:paraId="692EC805" w14:textId="77777777" w:rsidR="00591CC7" w:rsidRPr="00591CC7" w:rsidRDefault="00591CC7" w:rsidP="00591CC7">
      <w:pPr>
        <w:rPr>
          <w:lang w:val="mk-MK"/>
        </w:rPr>
      </w:pPr>
    </w:p>
    <w:p w14:paraId="42BC4BB2" w14:textId="77777777" w:rsidR="00FC0473" w:rsidRDefault="007E094A" w:rsidP="00591CC7">
      <w:pPr>
        <w:pStyle w:val="Heading2"/>
      </w:pPr>
      <w:bookmarkStart w:id="15" w:name="_Toc8810759"/>
      <w:bookmarkStart w:id="16" w:name="_Toc8810953"/>
      <w:r w:rsidRPr="007E094A">
        <w:t>2.1 Појаснување на тендерската документација</w:t>
      </w:r>
      <w:bookmarkEnd w:id="15"/>
      <w:bookmarkEnd w:id="16"/>
    </w:p>
    <w:p w14:paraId="4CB0CA5F" w14:textId="77777777" w:rsidR="00591CC7" w:rsidRPr="00591CC7" w:rsidRDefault="00591CC7" w:rsidP="00591CC7">
      <w:pPr>
        <w:rPr>
          <w:lang w:val="mk-MK"/>
        </w:rPr>
      </w:pPr>
    </w:p>
    <w:p w14:paraId="35508F21" w14:textId="77777777" w:rsidR="007E094A" w:rsidRPr="00591CC7" w:rsidRDefault="00E753C5" w:rsidP="00591CC7">
      <w:pPr>
        <w:keepNext/>
        <w:jc w:val="both"/>
        <w:rPr>
          <w:rFonts w:ascii="StobiSerif Regular" w:hAnsi="StobiSerif Regular"/>
          <w:sz w:val="22"/>
          <w:szCs w:val="22"/>
          <w:lang w:val="mk-MK"/>
        </w:rPr>
      </w:pPr>
      <w:r w:rsidRPr="00591CC7">
        <w:rPr>
          <w:rFonts w:ascii="StobiSerif Regular" w:hAnsi="StobiSerif Regular"/>
          <w:sz w:val="22"/>
          <w:szCs w:val="22"/>
          <w:lang w:val="mk-MK"/>
        </w:rPr>
        <w:t>2</w:t>
      </w:r>
      <w:r w:rsidR="007E094A" w:rsidRPr="00591CC7">
        <w:rPr>
          <w:rFonts w:ascii="StobiSerif Regular" w:hAnsi="StobiSerif Regular"/>
          <w:sz w:val="22"/>
          <w:szCs w:val="22"/>
          <w:lang w:val="mk-MK"/>
        </w:rPr>
        <w:t>.1.1 Економскиот оператор може да побара појаснување на тендерската документација преку модулот "Прашања и одговори" на ЕСЈН, најмалку четири дена пред крајниот рок за поднесување на понудите.</w:t>
      </w:r>
    </w:p>
    <w:p w14:paraId="6E8FBF0D" w14:textId="77777777" w:rsidR="007E094A" w:rsidRDefault="00E753C5" w:rsidP="00F4748E">
      <w:pPr>
        <w:keepNext/>
        <w:jc w:val="both"/>
        <w:rPr>
          <w:rFonts w:ascii="StobiSerif Regular" w:hAnsi="StobiSerif Regular"/>
          <w:sz w:val="22"/>
          <w:szCs w:val="22"/>
          <w:lang w:val="mk-MK"/>
        </w:rPr>
      </w:pPr>
      <w:r>
        <w:rPr>
          <w:rFonts w:ascii="StobiSerif Regular" w:hAnsi="StobiSerif Regular"/>
          <w:sz w:val="22"/>
          <w:szCs w:val="22"/>
          <w:lang w:val="mk-MK"/>
        </w:rPr>
        <w:t>2</w:t>
      </w:r>
      <w:r w:rsidR="007E094A" w:rsidRPr="00234FAF">
        <w:rPr>
          <w:rFonts w:ascii="StobiSerif Regular" w:hAnsi="StobiSerif Regular"/>
          <w:sz w:val="22"/>
          <w:szCs w:val="22"/>
          <w:lang w:val="mk-MK"/>
        </w:rPr>
        <w:t>.1.2 Појаснувањето договорниот орган ќе го достави преку истиот модул, без да го открие идентитетот на економскиот оператор кој го поставил прашањето, за што економските оператори што презеле тендерска документација ќе добијат автоматско електронско известување дека е даден одговор на поставеното прашање</w:t>
      </w:r>
      <w:r w:rsidR="007E094A">
        <w:rPr>
          <w:rFonts w:ascii="StobiSerif Regular" w:hAnsi="StobiSerif Regular"/>
          <w:sz w:val="22"/>
          <w:szCs w:val="22"/>
          <w:lang w:val="mk-MK"/>
        </w:rPr>
        <w:t>.</w:t>
      </w:r>
    </w:p>
    <w:p w14:paraId="1BA13C4D" w14:textId="77777777" w:rsidR="00FC0473" w:rsidRPr="000579ED" w:rsidRDefault="00FC0473" w:rsidP="00F4748E">
      <w:pPr>
        <w:keepNext/>
        <w:jc w:val="both"/>
        <w:rPr>
          <w:rFonts w:ascii="StobiSerif Regular" w:hAnsi="StobiSerif Regular"/>
          <w:sz w:val="22"/>
          <w:szCs w:val="22"/>
          <w:lang w:val="mk-MK"/>
        </w:rPr>
      </w:pPr>
    </w:p>
    <w:p w14:paraId="13932314" w14:textId="77777777" w:rsidR="00FC0473" w:rsidRDefault="00E753C5" w:rsidP="00591CC7">
      <w:pPr>
        <w:pStyle w:val="Heading2"/>
      </w:pPr>
      <w:bookmarkStart w:id="17" w:name="_Toc8810760"/>
      <w:bookmarkStart w:id="18" w:name="_Toc8810954"/>
      <w:r w:rsidRPr="00E753C5">
        <w:t>2</w:t>
      </w:r>
      <w:r w:rsidR="007E094A" w:rsidRPr="00E753C5">
        <w:t>.2 Изменување</w:t>
      </w:r>
      <w:r w:rsidR="007E094A" w:rsidRPr="00E753C5">
        <w:rPr>
          <w:rFonts w:cs="MAC C Times"/>
        </w:rPr>
        <w:t xml:space="preserve"> </w:t>
      </w:r>
      <w:r w:rsidR="007E094A" w:rsidRPr="00E753C5">
        <w:t>и</w:t>
      </w:r>
      <w:r w:rsidR="007E094A" w:rsidRPr="00E753C5">
        <w:rPr>
          <w:rFonts w:cs="MAC C Times"/>
        </w:rPr>
        <w:t xml:space="preserve"> </w:t>
      </w:r>
      <w:r w:rsidR="007E094A" w:rsidRPr="00E753C5">
        <w:t>дополнување</w:t>
      </w:r>
      <w:r w:rsidR="007E094A" w:rsidRPr="00E753C5">
        <w:rPr>
          <w:rFonts w:cs="MAC C Times"/>
        </w:rPr>
        <w:t xml:space="preserve"> </w:t>
      </w:r>
      <w:r w:rsidR="007E094A" w:rsidRPr="00E753C5">
        <w:t>на</w:t>
      </w:r>
      <w:r w:rsidR="007E094A" w:rsidRPr="00E753C5">
        <w:rPr>
          <w:rFonts w:cs="MAC C Times"/>
        </w:rPr>
        <w:t xml:space="preserve"> </w:t>
      </w:r>
      <w:r w:rsidR="007E094A" w:rsidRPr="00E753C5">
        <w:t>тендерската</w:t>
      </w:r>
      <w:r w:rsidR="007E094A" w:rsidRPr="00E753C5">
        <w:rPr>
          <w:rFonts w:cs="MAC C Times"/>
        </w:rPr>
        <w:t xml:space="preserve"> </w:t>
      </w:r>
      <w:r w:rsidR="007E094A" w:rsidRPr="00E753C5">
        <w:t>документација</w:t>
      </w:r>
      <w:bookmarkEnd w:id="17"/>
      <w:bookmarkEnd w:id="18"/>
    </w:p>
    <w:p w14:paraId="0EB56639" w14:textId="77777777" w:rsidR="00591CC7" w:rsidRPr="00591CC7" w:rsidRDefault="00591CC7" w:rsidP="00591CC7">
      <w:pPr>
        <w:rPr>
          <w:lang w:val="mk-MK"/>
        </w:rPr>
      </w:pPr>
    </w:p>
    <w:p w14:paraId="601F55C6" w14:textId="77777777" w:rsidR="007E094A" w:rsidRDefault="00E753C5" w:rsidP="00FC0473">
      <w:pPr>
        <w:jc w:val="both"/>
        <w:rPr>
          <w:rFonts w:ascii="StobiSerif Regular" w:hAnsi="StobiSerif Regular"/>
          <w:sz w:val="22"/>
          <w:szCs w:val="22"/>
          <w:lang w:val="mk-MK"/>
        </w:rPr>
      </w:pPr>
      <w:r>
        <w:rPr>
          <w:rFonts w:ascii="StobiSerif Regular" w:hAnsi="StobiSerif Regular"/>
          <w:sz w:val="22"/>
          <w:szCs w:val="22"/>
          <w:lang w:val="mk-MK"/>
        </w:rPr>
        <w:t>2</w:t>
      </w:r>
      <w:r w:rsidR="007E094A">
        <w:rPr>
          <w:rFonts w:ascii="StobiSerif Regular" w:hAnsi="StobiSerif Regular"/>
          <w:sz w:val="22"/>
          <w:szCs w:val="22"/>
          <w:lang w:val="mk-MK"/>
        </w:rPr>
        <w:t xml:space="preserve">.2.1 Договорниот орган може, по свое наоѓање или врз основа на поднесените прашања за објаснување поднесени од страна на економските оператори, да ја измени или да ја дополни тендерската документација, при што во најкус можен рок, но не подоцна од два дена пред истекот на крајниот рок за поднесување на понудите ги прави достапни измените и дополнувањата на ист начин како што ја направил достапна тендерската документација, по што сите економски оператори што ја презеле ќе добијат автоматско електронско известување дека е објавена измена. </w:t>
      </w:r>
    </w:p>
    <w:p w14:paraId="2D2A6832" w14:textId="77777777" w:rsidR="007E094A" w:rsidRDefault="00E753C5" w:rsidP="00E43FD1">
      <w:pPr>
        <w:jc w:val="both"/>
        <w:rPr>
          <w:rFonts w:ascii="StobiSerif Regular" w:hAnsi="StobiSerif Regular"/>
          <w:sz w:val="22"/>
          <w:szCs w:val="22"/>
          <w:lang w:val="mk-MK"/>
        </w:rPr>
      </w:pPr>
      <w:r>
        <w:rPr>
          <w:rFonts w:ascii="StobiSerif Regular" w:hAnsi="StobiSerif Regular"/>
          <w:sz w:val="22"/>
          <w:szCs w:val="22"/>
          <w:lang w:val="mk-MK"/>
        </w:rPr>
        <w:t>2</w:t>
      </w:r>
      <w:r w:rsidR="007E094A">
        <w:rPr>
          <w:rFonts w:ascii="StobiSerif Regular" w:hAnsi="StobiSerif Regular"/>
          <w:sz w:val="22"/>
          <w:szCs w:val="22"/>
          <w:lang w:val="mk-MK"/>
        </w:rPr>
        <w:t xml:space="preserve">.2.2 Во случај на измена на тендерската документација, договорниот орган </w:t>
      </w:r>
      <w:r w:rsidR="007E094A" w:rsidRPr="005F5D00">
        <w:rPr>
          <w:rFonts w:ascii="StobiSerif Regular" w:hAnsi="StobiSerif Regular"/>
          <w:sz w:val="22"/>
          <w:szCs w:val="22"/>
          <w:lang w:val="mk-MK"/>
        </w:rPr>
        <w:t xml:space="preserve">крајниот рок за поднесување на понудите </w:t>
      </w:r>
      <w:r w:rsidR="00337DA5">
        <w:rPr>
          <w:rFonts w:ascii="StobiSerif Regular" w:hAnsi="StobiSerif Regular"/>
          <w:sz w:val="22"/>
          <w:szCs w:val="22"/>
          <w:lang w:val="mk-MK"/>
        </w:rPr>
        <w:t>ќе</w:t>
      </w:r>
      <w:r w:rsidR="00337DA5" w:rsidRPr="005F5D00">
        <w:rPr>
          <w:rFonts w:ascii="StobiSerif Regular" w:hAnsi="StobiSerif Regular"/>
          <w:sz w:val="22"/>
          <w:szCs w:val="22"/>
          <w:lang w:val="mk-MK"/>
        </w:rPr>
        <w:t xml:space="preserve"> </w:t>
      </w:r>
      <w:r w:rsidR="007E094A" w:rsidRPr="005F5D00">
        <w:rPr>
          <w:rFonts w:ascii="StobiSerif Regular" w:hAnsi="StobiSerif Regular"/>
          <w:sz w:val="22"/>
          <w:szCs w:val="22"/>
          <w:lang w:val="mk-MK"/>
        </w:rPr>
        <w:t>го продолжи пропорционално на сложеноста на измената или дополната на тендерската документација</w:t>
      </w:r>
      <w:r w:rsidR="007E094A">
        <w:rPr>
          <w:rFonts w:ascii="StobiSerif Regular" w:hAnsi="StobiSerif Regular"/>
          <w:sz w:val="22"/>
          <w:szCs w:val="22"/>
          <w:lang w:val="mk-MK"/>
        </w:rPr>
        <w:t xml:space="preserve"> </w:t>
      </w:r>
      <w:r w:rsidR="0073790A">
        <w:rPr>
          <w:rFonts w:ascii="StobiSerif Regular" w:hAnsi="StobiSerif Regular"/>
          <w:sz w:val="22"/>
          <w:szCs w:val="22"/>
          <w:lang w:val="mk-MK"/>
        </w:rPr>
        <w:t>во последните</w:t>
      </w:r>
      <w:r w:rsidR="007E094A" w:rsidRPr="005F5D00">
        <w:rPr>
          <w:rFonts w:ascii="StobiSerif Regular" w:hAnsi="StobiSerif Regular"/>
          <w:sz w:val="22"/>
          <w:szCs w:val="22"/>
          <w:lang w:val="mk-MK"/>
        </w:rPr>
        <w:t xml:space="preserve"> четири дена</w:t>
      </w:r>
      <w:r w:rsidR="00D422EB">
        <w:rPr>
          <w:rFonts w:ascii="StobiSerif Regular" w:hAnsi="StobiSerif Regular"/>
          <w:sz w:val="22"/>
          <w:szCs w:val="22"/>
          <w:lang w:val="mk-MK"/>
        </w:rPr>
        <w:t xml:space="preserve"> пред истекот на рокот за поднесување понуди</w:t>
      </w:r>
      <w:r w:rsidR="007E094A" w:rsidRPr="005F5D00">
        <w:rPr>
          <w:rFonts w:ascii="StobiSerif Regular" w:hAnsi="StobiSerif Regular"/>
          <w:sz w:val="22"/>
          <w:szCs w:val="22"/>
          <w:lang w:val="mk-MK"/>
        </w:rPr>
        <w:t>.</w:t>
      </w:r>
    </w:p>
    <w:p w14:paraId="4EEC02C8" w14:textId="77777777" w:rsidR="00DB2FDE" w:rsidRPr="0099729C" w:rsidRDefault="00DB2FDE" w:rsidP="0099729C">
      <w:bookmarkStart w:id="19" w:name="_Toc8810955"/>
    </w:p>
    <w:p w14:paraId="4F338A79" w14:textId="77777777" w:rsidR="00E753C5" w:rsidRPr="007E094A" w:rsidRDefault="005F7485" w:rsidP="00591CC7">
      <w:pPr>
        <w:pStyle w:val="Heading1"/>
        <w:rPr>
          <w:sz w:val="22"/>
          <w:szCs w:val="22"/>
          <w:u w:val="single"/>
        </w:rPr>
      </w:pPr>
      <w:bookmarkStart w:id="20" w:name="_Toc191969280"/>
      <w:r>
        <w:t>3</w:t>
      </w:r>
      <w:r w:rsidR="00E753C5" w:rsidRPr="007E094A">
        <w:rPr>
          <w:lang w:val="en-US"/>
        </w:rPr>
        <w:t xml:space="preserve">. </w:t>
      </w:r>
      <w:r w:rsidR="00E753C5">
        <w:t>ПОДГОТОВКА НА ПОНУДАТА</w:t>
      </w:r>
      <w:bookmarkEnd w:id="19"/>
      <w:bookmarkEnd w:id="20"/>
    </w:p>
    <w:p w14:paraId="0754194E" w14:textId="77777777" w:rsidR="00A71D16" w:rsidRDefault="00A71D16" w:rsidP="00BF5A07">
      <w:pPr>
        <w:jc w:val="both"/>
        <w:rPr>
          <w:rFonts w:ascii="StobiSerif Regular" w:hAnsi="StobiSerif Regular"/>
          <w:b/>
          <w:sz w:val="22"/>
          <w:szCs w:val="22"/>
          <w:highlight w:val="green"/>
          <w:u w:val="single"/>
          <w:lang w:val="mk-MK"/>
        </w:rPr>
      </w:pPr>
    </w:p>
    <w:p w14:paraId="405B748B" w14:textId="77777777" w:rsidR="00720491" w:rsidRDefault="00E753C5" w:rsidP="00591CC7">
      <w:pPr>
        <w:pStyle w:val="Heading2"/>
      </w:pPr>
      <w:bookmarkStart w:id="21" w:name="_Toc8810762"/>
      <w:bookmarkStart w:id="22" w:name="_Toc8810956"/>
      <w:r>
        <w:t>3</w:t>
      </w:r>
      <w:r w:rsidR="00720491">
        <w:t>.</w:t>
      </w:r>
      <w:r>
        <w:t>1</w:t>
      </w:r>
      <w:r w:rsidR="00720491">
        <w:t xml:space="preserve"> Право на учество</w:t>
      </w:r>
      <w:bookmarkEnd w:id="21"/>
      <w:bookmarkEnd w:id="22"/>
    </w:p>
    <w:p w14:paraId="0F92BC9C" w14:textId="77777777" w:rsidR="00591CC7" w:rsidRPr="00591CC7" w:rsidRDefault="00591CC7" w:rsidP="00591CC7">
      <w:pPr>
        <w:rPr>
          <w:lang w:val="mk-MK"/>
        </w:rPr>
      </w:pPr>
    </w:p>
    <w:p w14:paraId="0B5A646C" w14:textId="77777777" w:rsidR="00720491" w:rsidRDefault="00E753C5" w:rsidP="00F4748E">
      <w:pPr>
        <w:ind w:right="38"/>
        <w:jc w:val="both"/>
        <w:rPr>
          <w:rFonts w:ascii="StobiSerif Regular" w:hAnsi="StobiSerif Regular"/>
          <w:sz w:val="22"/>
          <w:szCs w:val="22"/>
          <w:lang w:val="mk-MK"/>
        </w:rPr>
      </w:pPr>
      <w:r>
        <w:rPr>
          <w:rFonts w:ascii="StobiSerif Regular" w:hAnsi="StobiSerif Regular"/>
          <w:bCs/>
          <w:sz w:val="22"/>
          <w:szCs w:val="22"/>
          <w:lang w:val="mk-MK"/>
        </w:rPr>
        <w:t>3</w:t>
      </w:r>
      <w:r w:rsidR="00720491" w:rsidRPr="00720491">
        <w:rPr>
          <w:rFonts w:ascii="StobiSerif Regular" w:hAnsi="StobiSerif Regular"/>
          <w:bCs/>
          <w:sz w:val="22"/>
          <w:szCs w:val="22"/>
          <w:lang w:val="mk-MK"/>
        </w:rPr>
        <w:t>.1</w:t>
      </w:r>
      <w:r w:rsidR="00720491">
        <w:rPr>
          <w:rFonts w:ascii="StobiSerif Regular" w:hAnsi="StobiSerif Regular"/>
          <w:bCs/>
          <w:sz w:val="22"/>
          <w:szCs w:val="22"/>
          <w:lang w:val="mk-MK"/>
        </w:rPr>
        <w:t>.</w:t>
      </w:r>
      <w:r>
        <w:rPr>
          <w:rFonts w:ascii="StobiSerif Regular" w:hAnsi="StobiSerif Regular"/>
          <w:bCs/>
          <w:sz w:val="22"/>
          <w:szCs w:val="22"/>
          <w:lang w:val="mk-MK"/>
        </w:rPr>
        <w:t>1</w:t>
      </w:r>
      <w:r w:rsidR="00720491">
        <w:rPr>
          <w:rFonts w:ascii="StobiSerif Regular" w:hAnsi="StobiSerif Regular"/>
          <w:bCs/>
          <w:sz w:val="22"/>
          <w:szCs w:val="22"/>
          <w:lang w:val="mk-MK"/>
        </w:rPr>
        <w:t xml:space="preserve"> П</w:t>
      </w:r>
      <w:r w:rsidR="00720491">
        <w:rPr>
          <w:rFonts w:ascii="StobiSerif Regular" w:hAnsi="StobiSerif Regular"/>
          <w:sz w:val="22"/>
          <w:szCs w:val="22"/>
          <w:lang w:val="mk-MK"/>
        </w:rPr>
        <w:t xml:space="preserve">раво да достави понуда </w:t>
      </w:r>
      <w:r w:rsidR="00720491">
        <w:rPr>
          <w:rFonts w:ascii="StobiSerif Regular" w:hAnsi="StobiSerif Regular"/>
          <w:bCs/>
          <w:sz w:val="22"/>
          <w:szCs w:val="22"/>
          <w:lang w:val="mk-MK"/>
        </w:rPr>
        <w:t>има</w:t>
      </w:r>
      <w:r w:rsidR="00720491">
        <w:rPr>
          <w:rFonts w:ascii="StobiSerif Regular" w:hAnsi="StobiSerif Regular"/>
          <w:sz w:val="22"/>
          <w:szCs w:val="22"/>
          <w:lang w:val="mk-MK"/>
        </w:rPr>
        <w:t xml:space="preserve"> секое заинтересирано физичко или правно лице или група такви лица, вклучувајќи ги и сите привремени здружувања, кои на пазарот или во постапката за јавна набавка го нудат предметот на набавка.</w:t>
      </w:r>
    </w:p>
    <w:p w14:paraId="25CB3C1B" w14:textId="77777777" w:rsidR="00720491" w:rsidRDefault="00E753C5" w:rsidP="00F4748E">
      <w:pPr>
        <w:jc w:val="both"/>
        <w:rPr>
          <w:rFonts w:ascii="StobiSerif Regular" w:hAnsi="StobiSerif Regular"/>
          <w:sz w:val="22"/>
          <w:szCs w:val="22"/>
          <w:lang w:val="mk-MK"/>
        </w:rPr>
      </w:pPr>
      <w:r>
        <w:rPr>
          <w:rFonts w:ascii="StobiSerif Regular" w:hAnsi="StobiSerif Regular"/>
          <w:bCs/>
          <w:sz w:val="22"/>
          <w:szCs w:val="22"/>
          <w:lang w:val="mk-MK"/>
        </w:rPr>
        <w:t>3</w:t>
      </w:r>
      <w:r w:rsidR="00720491" w:rsidRPr="00720491">
        <w:rPr>
          <w:rFonts w:ascii="StobiSerif Regular" w:hAnsi="StobiSerif Regular"/>
          <w:bCs/>
          <w:sz w:val="22"/>
          <w:szCs w:val="22"/>
          <w:lang w:val="mk-MK"/>
        </w:rPr>
        <w:t>.</w:t>
      </w:r>
      <w:r>
        <w:rPr>
          <w:rFonts w:ascii="StobiSerif Regular" w:hAnsi="StobiSerif Regular"/>
          <w:bCs/>
          <w:sz w:val="22"/>
          <w:szCs w:val="22"/>
          <w:lang w:val="mk-MK"/>
        </w:rPr>
        <w:t>1.</w:t>
      </w:r>
      <w:r w:rsidR="00120943">
        <w:rPr>
          <w:rFonts w:ascii="StobiSerif Regular" w:hAnsi="StobiSerif Regular"/>
          <w:bCs/>
          <w:sz w:val="22"/>
          <w:szCs w:val="22"/>
          <w:lang w:val="mk-MK"/>
        </w:rPr>
        <w:t>2</w:t>
      </w:r>
      <w:r w:rsidR="00720491">
        <w:rPr>
          <w:rFonts w:ascii="StobiSerif Regular" w:hAnsi="StobiSerif Regular"/>
          <w:bCs/>
          <w:sz w:val="22"/>
          <w:szCs w:val="22"/>
          <w:lang w:val="mk-MK"/>
        </w:rPr>
        <w:t xml:space="preserve"> </w:t>
      </w:r>
      <w:r w:rsidR="00720491">
        <w:rPr>
          <w:rFonts w:ascii="StobiSerif Regular" w:hAnsi="StobiSerif Regular"/>
          <w:sz w:val="22"/>
          <w:szCs w:val="22"/>
          <w:lang w:val="mk-MK"/>
        </w:rPr>
        <w:t xml:space="preserve">Составен дел од групната понуда е договор за поднесување групна понуда со кој членовите во групата економски оператори меѓусебно и кон договорниот орган се обврзуваат за извршување на договорот за јавна набавка. Овој договор потребно е да ги содржи следниве податоци: </w:t>
      </w:r>
    </w:p>
    <w:p w14:paraId="00CDAC7B" w14:textId="77777777" w:rsidR="00720491" w:rsidRDefault="00720491" w:rsidP="00BB63E7">
      <w:pPr>
        <w:ind w:firstLine="720"/>
        <w:jc w:val="both"/>
        <w:rPr>
          <w:rFonts w:ascii="StobiSerif Regular" w:hAnsi="StobiSerif Regular"/>
          <w:sz w:val="22"/>
          <w:szCs w:val="22"/>
          <w:lang w:val="mk-MK"/>
        </w:rPr>
      </w:pPr>
      <w:r>
        <w:rPr>
          <w:rFonts w:ascii="StobiSerif Regular" w:hAnsi="StobiSerif Regular"/>
          <w:sz w:val="22"/>
          <w:szCs w:val="22"/>
          <w:lang w:val="mk-MK"/>
        </w:rPr>
        <w:t xml:space="preserve">-членот на групата кој ќе биде носител на групата, односно кој ќе ја поднесе понудата и ќе ја застапува групата, </w:t>
      </w:r>
    </w:p>
    <w:p w14:paraId="6D5EA7E6" w14:textId="77777777" w:rsidR="00720491" w:rsidRDefault="00720491" w:rsidP="00BB63E7">
      <w:pPr>
        <w:ind w:firstLine="720"/>
        <w:jc w:val="both"/>
        <w:rPr>
          <w:rFonts w:ascii="StobiSerif Regular" w:hAnsi="StobiSerif Regular"/>
          <w:sz w:val="22"/>
          <w:szCs w:val="22"/>
          <w:lang w:val="mk-MK"/>
        </w:rPr>
      </w:pPr>
      <w:r>
        <w:rPr>
          <w:rFonts w:ascii="StobiSerif Regular" w:hAnsi="StobiSerif Regular"/>
          <w:sz w:val="22"/>
          <w:szCs w:val="22"/>
          <w:lang w:val="mk-MK"/>
        </w:rPr>
        <w:t xml:space="preserve">-членот на групата кој во име на групата економски оператори ќе го потпише договорот за јавна набавка, </w:t>
      </w:r>
    </w:p>
    <w:p w14:paraId="635C0BC1" w14:textId="77777777" w:rsidR="00720491" w:rsidRDefault="00720491" w:rsidP="00BB63E7">
      <w:pPr>
        <w:ind w:firstLine="720"/>
        <w:jc w:val="both"/>
        <w:rPr>
          <w:rFonts w:ascii="StobiSerif Regular" w:hAnsi="StobiSerif Regular"/>
          <w:sz w:val="22"/>
          <w:szCs w:val="22"/>
          <w:lang w:val="mk-MK"/>
        </w:rPr>
      </w:pPr>
      <w:r>
        <w:rPr>
          <w:rFonts w:ascii="StobiSerif Regular" w:hAnsi="StobiSerif Regular"/>
          <w:sz w:val="22"/>
          <w:szCs w:val="22"/>
          <w:lang w:val="mk-MK"/>
        </w:rPr>
        <w:t xml:space="preserve">-членот на групата кој ќе ја издаде фактурата и сметка на која ќе се вршат плаќањата, </w:t>
      </w:r>
    </w:p>
    <w:p w14:paraId="5D3BD164" w14:textId="77777777" w:rsidR="00720491" w:rsidRDefault="00720491" w:rsidP="00D40019">
      <w:pPr>
        <w:ind w:firstLine="720"/>
        <w:jc w:val="both"/>
        <w:rPr>
          <w:rFonts w:ascii="StobiSerif Regular" w:hAnsi="StobiSerif Regular"/>
          <w:i/>
          <w:sz w:val="16"/>
          <w:szCs w:val="16"/>
          <w:lang w:val="mk-MK"/>
        </w:rPr>
      </w:pPr>
      <w:r>
        <w:rPr>
          <w:rFonts w:ascii="StobiSerif Regular" w:hAnsi="StobiSerif Regular"/>
          <w:sz w:val="22"/>
          <w:szCs w:val="22"/>
          <w:lang w:val="mk-MK"/>
        </w:rPr>
        <w:t>-краток опис на обврските на секој од членовите на групата економски оператори за извршување на договорот и</w:t>
      </w:r>
      <w:r>
        <w:rPr>
          <w:rFonts w:ascii="StobiSerif Regular" w:hAnsi="StobiSerif Regular"/>
          <w:sz w:val="22"/>
          <w:szCs w:val="22"/>
          <w:u w:val="single"/>
          <w:lang w:val="mk-MK"/>
        </w:rPr>
        <w:t xml:space="preserve"> _______________________________________________ </w:t>
      </w:r>
      <w:r>
        <w:rPr>
          <w:rFonts w:ascii="StobiSerif Regular" w:hAnsi="StobiSerif Regular"/>
          <w:i/>
          <w:sz w:val="16"/>
          <w:szCs w:val="16"/>
          <w:lang w:val="mk-MK"/>
        </w:rPr>
        <w:t xml:space="preserve">[Договорниот орган ја дополнува оваа линија со други податоци кои смета дека се од важност, ако не бара други податоци ова се брише.] </w:t>
      </w:r>
    </w:p>
    <w:p w14:paraId="5ADCC0D8" w14:textId="77777777" w:rsidR="00720491" w:rsidRPr="0099729C" w:rsidRDefault="00E753C5" w:rsidP="00F4748E">
      <w:pPr>
        <w:ind w:right="38"/>
        <w:jc w:val="both"/>
        <w:rPr>
          <w:rFonts w:ascii="StobiSerif Regular" w:hAnsi="StobiSerif Regular"/>
          <w:bCs/>
          <w:sz w:val="22"/>
          <w:szCs w:val="22"/>
          <w:lang w:val="ru-RU"/>
        </w:rPr>
      </w:pPr>
      <w:r>
        <w:rPr>
          <w:rFonts w:ascii="StobiSerif Regular" w:hAnsi="StobiSerif Regular"/>
          <w:bCs/>
          <w:sz w:val="22"/>
          <w:szCs w:val="22"/>
          <w:lang w:val="mk-MK"/>
        </w:rPr>
        <w:t>3</w:t>
      </w:r>
      <w:r w:rsidR="00720491" w:rsidRPr="00720491">
        <w:rPr>
          <w:rFonts w:ascii="StobiSerif Regular" w:hAnsi="StobiSerif Regular"/>
          <w:bCs/>
          <w:sz w:val="22"/>
          <w:szCs w:val="22"/>
          <w:lang w:val="mk-MK"/>
        </w:rPr>
        <w:t>.</w:t>
      </w:r>
      <w:r>
        <w:rPr>
          <w:rFonts w:ascii="StobiSerif Regular" w:hAnsi="StobiSerif Regular"/>
          <w:bCs/>
          <w:sz w:val="22"/>
          <w:szCs w:val="22"/>
          <w:lang w:val="mk-MK"/>
        </w:rPr>
        <w:t>1.</w:t>
      </w:r>
      <w:r w:rsidR="00120943">
        <w:rPr>
          <w:rFonts w:ascii="StobiSerif Regular" w:hAnsi="StobiSerif Regular"/>
          <w:bCs/>
          <w:sz w:val="22"/>
          <w:szCs w:val="22"/>
          <w:lang w:val="mk-MK"/>
        </w:rPr>
        <w:t>3</w:t>
      </w:r>
      <w:r w:rsidR="00720491">
        <w:rPr>
          <w:rFonts w:ascii="StobiSerif Regular" w:hAnsi="StobiSerif Regular"/>
          <w:bCs/>
          <w:sz w:val="22"/>
          <w:szCs w:val="22"/>
          <w:lang w:val="mk-MK"/>
        </w:rPr>
        <w:t xml:space="preserve"> </w:t>
      </w:r>
      <w:r w:rsidR="00720491">
        <w:rPr>
          <w:rFonts w:ascii="StobiSerif Regular" w:hAnsi="StobiSerif Regular"/>
          <w:bCs/>
          <w:sz w:val="22"/>
          <w:szCs w:val="22"/>
          <w:lang w:val="sl-SI"/>
        </w:rPr>
        <w:t>Членовите на групата економски оператори одговараат неограничено и солидарно пред договорниот орган за обврските преземени со понудата</w:t>
      </w:r>
      <w:r w:rsidR="00720491">
        <w:rPr>
          <w:rFonts w:ascii="StobiSerif Regular" w:hAnsi="StobiSerif Regular"/>
          <w:bCs/>
          <w:sz w:val="22"/>
          <w:szCs w:val="22"/>
          <w:lang w:val="mk-MK"/>
        </w:rPr>
        <w:t>.</w:t>
      </w:r>
      <w:r w:rsidR="00720491" w:rsidRPr="0099729C">
        <w:rPr>
          <w:rFonts w:ascii="StobiSerif Regular" w:hAnsi="StobiSerif Regular"/>
          <w:bCs/>
          <w:sz w:val="22"/>
          <w:szCs w:val="22"/>
          <w:lang w:val="ru-RU"/>
        </w:rPr>
        <w:t xml:space="preserve"> </w:t>
      </w:r>
    </w:p>
    <w:p w14:paraId="61DEFE4D" w14:textId="77777777" w:rsidR="001D6C43" w:rsidRPr="00591CC7" w:rsidRDefault="00E753C5" w:rsidP="00591CC7">
      <w:pPr>
        <w:jc w:val="both"/>
        <w:rPr>
          <w:rFonts w:ascii="StobiSerif Regular" w:hAnsi="StobiSerif Regular"/>
          <w:sz w:val="22"/>
          <w:szCs w:val="22"/>
          <w:lang w:val="mk-MK"/>
        </w:rPr>
      </w:pPr>
      <w:r w:rsidRPr="00591CC7">
        <w:rPr>
          <w:rFonts w:ascii="StobiSerif Regular" w:hAnsi="StobiSerif Regular"/>
          <w:sz w:val="22"/>
          <w:szCs w:val="22"/>
          <w:lang w:val="mk-MK"/>
        </w:rPr>
        <w:t>3</w:t>
      </w:r>
      <w:r w:rsidR="00720491" w:rsidRPr="00591CC7">
        <w:rPr>
          <w:rFonts w:ascii="StobiSerif Regular" w:hAnsi="StobiSerif Regular"/>
          <w:sz w:val="22"/>
          <w:szCs w:val="22"/>
          <w:lang w:val="mk-MK"/>
        </w:rPr>
        <w:t>.</w:t>
      </w:r>
      <w:r w:rsidRPr="00591CC7">
        <w:rPr>
          <w:rFonts w:ascii="StobiSerif Regular" w:hAnsi="StobiSerif Regular"/>
          <w:sz w:val="22"/>
          <w:szCs w:val="22"/>
          <w:lang w:val="mk-MK"/>
        </w:rPr>
        <w:t>1.</w:t>
      </w:r>
      <w:r w:rsidR="00120943" w:rsidRPr="00591CC7">
        <w:rPr>
          <w:rFonts w:ascii="StobiSerif Regular" w:hAnsi="StobiSerif Regular"/>
          <w:sz w:val="22"/>
          <w:szCs w:val="22"/>
          <w:lang w:val="mk-MK"/>
        </w:rPr>
        <w:t>4</w:t>
      </w:r>
      <w:r w:rsidR="00720491" w:rsidRPr="00591CC7">
        <w:rPr>
          <w:rFonts w:ascii="StobiSerif Regular" w:hAnsi="StobiSerif Regular"/>
          <w:sz w:val="22"/>
          <w:szCs w:val="22"/>
          <w:lang w:val="mk-MK"/>
        </w:rPr>
        <w:t xml:space="preserve"> Економскиот оператор кој има една или повеќе негативни референци, групата економски оператори во која членува економски оператор кој има негативна референца нема право на учество </w:t>
      </w:r>
      <w:r w:rsidR="001D6C43" w:rsidRPr="00591CC7">
        <w:rPr>
          <w:rFonts w:ascii="StobiSerif Regular" w:hAnsi="StobiSerif Regular"/>
          <w:sz w:val="22"/>
          <w:szCs w:val="22"/>
          <w:lang w:val="mk-MK"/>
        </w:rPr>
        <w:t xml:space="preserve">во постапката </w:t>
      </w:r>
      <w:r w:rsidR="00720491" w:rsidRPr="00591CC7">
        <w:rPr>
          <w:rFonts w:ascii="StobiSerif Regular" w:hAnsi="StobiSerif Regular"/>
          <w:sz w:val="22"/>
          <w:szCs w:val="22"/>
          <w:lang w:val="mk-MK"/>
        </w:rPr>
        <w:t>согласно со член 101 став 7 од законот.</w:t>
      </w:r>
    </w:p>
    <w:p w14:paraId="42CEB606" w14:textId="77777777" w:rsidR="00720491" w:rsidRDefault="00E753C5" w:rsidP="005418F9">
      <w:pPr>
        <w:jc w:val="both"/>
        <w:rPr>
          <w:rFonts w:ascii="StobiSerif Regular" w:hAnsi="StobiSerif Regular"/>
          <w:sz w:val="22"/>
          <w:szCs w:val="22"/>
          <w:lang w:val="mk-MK"/>
        </w:rPr>
      </w:pPr>
      <w:r>
        <w:rPr>
          <w:rFonts w:ascii="StobiSerif Regular" w:hAnsi="StobiSerif Regular"/>
          <w:sz w:val="22"/>
          <w:szCs w:val="22"/>
          <w:lang w:val="mk-MK"/>
        </w:rPr>
        <w:lastRenderedPageBreak/>
        <w:t>3</w:t>
      </w:r>
      <w:r w:rsidR="00720491" w:rsidRPr="001D6C43">
        <w:rPr>
          <w:rFonts w:ascii="StobiSerif Regular" w:hAnsi="StobiSerif Regular"/>
          <w:sz w:val="22"/>
          <w:szCs w:val="22"/>
          <w:lang w:val="mk-MK"/>
        </w:rPr>
        <w:t>.</w:t>
      </w:r>
      <w:r>
        <w:rPr>
          <w:rFonts w:ascii="StobiSerif Regular" w:hAnsi="StobiSerif Regular"/>
          <w:sz w:val="22"/>
          <w:szCs w:val="22"/>
          <w:lang w:val="mk-MK"/>
        </w:rPr>
        <w:t>1.</w:t>
      </w:r>
      <w:r w:rsidR="00120943">
        <w:rPr>
          <w:rFonts w:ascii="StobiSerif Regular" w:hAnsi="StobiSerif Regular"/>
          <w:sz w:val="22"/>
          <w:szCs w:val="22"/>
          <w:lang w:val="mk-MK"/>
        </w:rPr>
        <w:t>5</w:t>
      </w:r>
      <w:r w:rsidR="00720491">
        <w:rPr>
          <w:rFonts w:ascii="StobiSerif Regular" w:hAnsi="StobiSerif Regular"/>
          <w:sz w:val="22"/>
          <w:szCs w:val="22"/>
          <w:lang w:val="mk-MK"/>
        </w:rPr>
        <w:t xml:space="preserve"> Економскиот оператор во рамките на иста постапка за доделување на договор за јавна набавка може да учествува само во една понуда. Сите понуди ќе бидат отфрлени ако економскиот оператор:</w:t>
      </w:r>
    </w:p>
    <w:p w14:paraId="0F29ED28" w14:textId="77777777" w:rsidR="00720491" w:rsidRDefault="00720491" w:rsidP="00F4748E">
      <w:pPr>
        <w:numPr>
          <w:ilvl w:val="0"/>
          <w:numId w:val="2"/>
        </w:numPr>
        <w:tabs>
          <w:tab w:val="left" w:pos="1080"/>
        </w:tabs>
        <w:jc w:val="both"/>
        <w:rPr>
          <w:rFonts w:ascii="StobiSerif Regular" w:hAnsi="StobiSerif Regular"/>
          <w:sz w:val="22"/>
          <w:szCs w:val="22"/>
          <w:lang w:val="mk-MK"/>
        </w:rPr>
      </w:pPr>
      <w:r>
        <w:rPr>
          <w:rFonts w:ascii="StobiSerif Regular" w:hAnsi="StobiSerif Regular"/>
          <w:sz w:val="22"/>
          <w:szCs w:val="22"/>
          <w:lang w:val="mk-MK"/>
        </w:rPr>
        <w:t>учествува во повеќе од една самостојна и/или како член во групна понуда или</w:t>
      </w:r>
    </w:p>
    <w:p w14:paraId="567BDD5D" w14:textId="77777777" w:rsidR="00720491" w:rsidRDefault="00720491" w:rsidP="00F4748E">
      <w:pPr>
        <w:numPr>
          <w:ilvl w:val="0"/>
          <w:numId w:val="2"/>
        </w:numPr>
        <w:tabs>
          <w:tab w:val="left" w:pos="1080"/>
        </w:tabs>
        <w:jc w:val="both"/>
        <w:rPr>
          <w:rFonts w:ascii="StobiSerif Regular" w:hAnsi="StobiSerif Regular"/>
          <w:sz w:val="22"/>
          <w:szCs w:val="22"/>
          <w:lang w:val="mk-MK"/>
        </w:rPr>
      </w:pPr>
      <w:r>
        <w:rPr>
          <w:rFonts w:ascii="StobiSerif Regular" w:hAnsi="StobiSerif Regular"/>
          <w:sz w:val="22"/>
          <w:szCs w:val="22"/>
          <w:lang w:val="mk-MK"/>
        </w:rPr>
        <w:t>учествува како подизведувач во друга самостојна и/или како член во групна понуда.</w:t>
      </w:r>
    </w:p>
    <w:p w14:paraId="68E81DB6" w14:textId="77777777" w:rsidR="00720491" w:rsidRPr="006335C4" w:rsidRDefault="00E753C5" w:rsidP="00F4748E">
      <w:pPr>
        <w:jc w:val="both"/>
        <w:rPr>
          <w:rFonts w:ascii="StobiSerif Regular" w:hAnsi="StobiSerif Regular"/>
          <w:sz w:val="22"/>
          <w:szCs w:val="22"/>
          <w:lang w:val="mk-MK"/>
        </w:rPr>
      </w:pPr>
      <w:r>
        <w:rPr>
          <w:rFonts w:ascii="StobiSerif Regular" w:hAnsi="StobiSerif Regular"/>
          <w:sz w:val="22"/>
          <w:szCs w:val="22"/>
          <w:lang w:val="mk-MK"/>
        </w:rPr>
        <w:t>3</w:t>
      </w:r>
      <w:r w:rsidR="00720491" w:rsidRPr="001D6C43">
        <w:rPr>
          <w:rFonts w:ascii="StobiSerif Regular" w:hAnsi="StobiSerif Regular"/>
          <w:sz w:val="22"/>
          <w:szCs w:val="22"/>
          <w:lang w:val="mk-MK"/>
        </w:rPr>
        <w:t>.</w:t>
      </w:r>
      <w:r>
        <w:rPr>
          <w:rFonts w:ascii="StobiSerif Regular" w:hAnsi="StobiSerif Regular"/>
          <w:sz w:val="22"/>
          <w:szCs w:val="22"/>
          <w:lang w:val="mk-MK"/>
        </w:rPr>
        <w:t>1</w:t>
      </w:r>
      <w:r w:rsidR="00F4748E">
        <w:rPr>
          <w:rFonts w:ascii="StobiSerif Regular" w:hAnsi="StobiSerif Regular"/>
          <w:sz w:val="22"/>
          <w:szCs w:val="22"/>
          <w:lang w:val="mk-MK"/>
        </w:rPr>
        <w:t>.</w:t>
      </w:r>
      <w:r w:rsidR="00120943">
        <w:rPr>
          <w:rFonts w:ascii="StobiSerif Regular" w:hAnsi="StobiSerif Regular"/>
          <w:sz w:val="22"/>
          <w:szCs w:val="22"/>
          <w:lang w:val="mk-MK"/>
        </w:rPr>
        <w:t>6</w:t>
      </w:r>
      <w:r w:rsidR="00720491">
        <w:rPr>
          <w:rFonts w:ascii="StobiSerif Regular" w:hAnsi="StobiSerif Regular"/>
          <w:sz w:val="22"/>
          <w:szCs w:val="22"/>
          <w:lang w:val="mk-MK"/>
        </w:rPr>
        <w:t xml:space="preserve"> Економскиот оператор може да учествува како подизведувач во повеќе од една понуда.</w:t>
      </w:r>
    </w:p>
    <w:p w14:paraId="2BC8C2A8" w14:textId="77777777" w:rsidR="00720491" w:rsidRDefault="00E753C5" w:rsidP="00F4748E">
      <w:pPr>
        <w:jc w:val="both"/>
        <w:rPr>
          <w:rFonts w:ascii="StobiSerif Regular" w:hAnsi="StobiSerif Regular" w:cs="Arial"/>
          <w:sz w:val="22"/>
          <w:szCs w:val="22"/>
          <w:lang w:val="ru-RU"/>
        </w:rPr>
      </w:pPr>
      <w:r>
        <w:rPr>
          <w:rFonts w:ascii="StobiSerif Regular" w:hAnsi="StobiSerif Regular" w:cs="Arial"/>
          <w:bCs/>
          <w:sz w:val="22"/>
          <w:szCs w:val="22"/>
          <w:lang w:val="ru-RU"/>
        </w:rPr>
        <w:t>3</w:t>
      </w:r>
      <w:r w:rsidR="00720491" w:rsidRPr="001D6C43">
        <w:rPr>
          <w:rFonts w:ascii="StobiSerif Regular" w:hAnsi="StobiSerif Regular" w:cs="Arial"/>
          <w:bCs/>
          <w:sz w:val="22"/>
          <w:szCs w:val="22"/>
          <w:lang w:val="ru-RU"/>
        </w:rPr>
        <w:t>.</w:t>
      </w:r>
      <w:r>
        <w:rPr>
          <w:rFonts w:ascii="StobiSerif Regular" w:hAnsi="StobiSerif Regular" w:cs="Arial"/>
          <w:bCs/>
          <w:sz w:val="22"/>
          <w:szCs w:val="22"/>
          <w:lang w:val="ru-RU"/>
        </w:rPr>
        <w:t>1.</w:t>
      </w:r>
      <w:r w:rsidR="00120943">
        <w:rPr>
          <w:rFonts w:ascii="StobiSerif Regular" w:hAnsi="StobiSerif Regular" w:cs="Arial"/>
          <w:bCs/>
          <w:sz w:val="22"/>
          <w:szCs w:val="22"/>
          <w:lang w:val="ru-RU"/>
        </w:rPr>
        <w:t>7</w:t>
      </w:r>
      <w:r w:rsidR="00720491" w:rsidRPr="001D6C43">
        <w:rPr>
          <w:rFonts w:ascii="StobiSerif Regular" w:hAnsi="StobiSerif Regular" w:cs="Arial"/>
          <w:bCs/>
          <w:sz w:val="22"/>
          <w:szCs w:val="22"/>
          <w:lang w:val="ru-RU"/>
        </w:rPr>
        <w:t xml:space="preserve"> Лицата кои учествувале во изработка на тендерската документација не смеат да бидат понудувачи или членови во група на понудувачи во постапката за јавна набавка.</w:t>
      </w:r>
    </w:p>
    <w:p w14:paraId="4FE08451" w14:textId="77777777" w:rsidR="001D6C43" w:rsidRPr="001D6C43" w:rsidRDefault="00E753C5" w:rsidP="00F4748E">
      <w:pPr>
        <w:jc w:val="both"/>
        <w:rPr>
          <w:rFonts w:ascii="StobiSerif Regular" w:hAnsi="StobiSerif Regular"/>
          <w:sz w:val="22"/>
          <w:szCs w:val="22"/>
          <w:lang w:val="mk-MK"/>
        </w:rPr>
      </w:pPr>
      <w:r>
        <w:rPr>
          <w:rFonts w:ascii="StobiSerif Regular" w:hAnsi="StobiSerif Regular"/>
          <w:sz w:val="22"/>
          <w:szCs w:val="22"/>
          <w:lang w:val="mk-MK"/>
        </w:rPr>
        <w:t>3</w:t>
      </w:r>
      <w:r w:rsidR="001D6C43" w:rsidRPr="001D6C43">
        <w:rPr>
          <w:rFonts w:ascii="StobiSerif Regular" w:hAnsi="StobiSerif Regular"/>
          <w:sz w:val="22"/>
          <w:szCs w:val="22"/>
          <w:lang w:val="mk-MK"/>
        </w:rPr>
        <w:t>.</w:t>
      </w:r>
      <w:r>
        <w:rPr>
          <w:rFonts w:ascii="StobiSerif Regular" w:hAnsi="StobiSerif Regular"/>
          <w:sz w:val="22"/>
          <w:szCs w:val="22"/>
          <w:lang w:val="mk-MK"/>
        </w:rPr>
        <w:t>1.</w:t>
      </w:r>
      <w:r w:rsidR="00120943">
        <w:rPr>
          <w:rFonts w:ascii="StobiSerif Regular" w:hAnsi="StobiSerif Regular"/>
          <w:sz w:val="22"/>
          <w:szCs w:val="22"/>
          <w:lang w:val="mk-MK"/>
        </w:rPr>
        <w:t>8</w:t>
      </w:r>
      <w:r w:rsidR="001D6C43" w:rsidRPr="001D6C43">
        <w:rPr>
          <w:rFonts w:ascii="StobiSerif Regular" w:hAnsi="StobiSerif Regular"/>
          <w:sz w:val="22"/>
          <w:szCs w:val="22"/>
          <w:lang w:val="mk-MK"/>
        </w:rPr>
        <w:t xml:space="preserve"> </w:t>
      </w:r>
      <w:r w:rsidR="006B5B95" w:rsidRPr="001D6C43">
        <w:rPr>
          <w:rFonts w:ascii="StobiSerif Regular" w:hAnsi="StobiSerif Regular"/>
          <w:sz w:val="22"/>
          <w:szCs w:val="22"/>
          <w:lang w:val="mk-MK"/>
        </w:rPr>
        <w:t xml:space="preserve">За да учествува во постапката, </w:t>
      </w:r>
      <w:r w:rsidR="006B5B95">
        <w:rPr>
          <w:rFonts w:ascii="StobiSerif Regular" w:hAnsi="StobiSerif Regular"/>
          <w:sz w:val="22"/>
          <w:szCs w:val="22"/>
          <w:lang w:val="mk-MK"/>
        </w:rPr>
        <w:t>економскиот оператор треба</w:t>
      </w:r>
      <w:r w:rsidR="006B5B95" w:rsidRPr="001D6C43">
        <w:rPr>
          <w:rFonts w:ascii="StobiSerif Regular" w:hAnsi="StobiSerif Regular"/>
          <w:sz w:val="22"/>
          <w:szCs w:val="22"/>
          <w:lang w:val="mk-MK"/>
        </w:rPr>
        <w:t xml:space="preserve"> да се регистрира во ЕСЈН и да поседува </w:t>
      </w:r>
      <w:r w:rsidR="006B5B95" w:rsidRPr="0099729C">
        <w:rPr>
          <w:rFonts w:ascii="StobiSerif Regular" w:hAnsi="StobiSerif Regular" w:cs="Arial"/>
          <w:sz w:val="22"/>
          <w:szCs w:val="22"/>
          <w:lang w:val="ru-RU"/>
        </w:rPr>
        <w:t>квалификуван сертификат за електронски потпис согласно прописите за електронски потпис</w:t>
      </w:r>
      <w:r w:rsidR="006B5B95" w:rsidRPr="001D6C43">
        <w:rPr>
          <w:rFonts w:ascii="StobiSerif Regular" w:hAnsi="StobiSerif Regular"/>
          <w:sz w:val="22"/>
          <w:szCs w:val="22"/>
          <w:lang w:val="mk-MK"/>
        </w:rPr>
        <w:t>. Економскиот оператор се регистрира во ЕСЈН со пополнување на регистрациска форма која е составен дел од ЕСЈН</w:t>
      </w:r>
      <w:r w:rsidR="006B5B95" w:rsidRPr="00114A72">
        <w:rPr>
          <w:rFonts w:ascii="StobiSerif Regular" w:hAnsi="StobiSerif Regular"/>
          <w:sz w:val="22"/>
          <w:szCs w:val="22"/>
          <w:vertAlign w:val="superscript"/>
          <w:lang w:val="mk-MK"/>
        </w:rPr>
        <w:footnoteReference w:id="12"/>
      </w:r>
      <w:r w:rsidR="006B5B95" w:rsidRPr="00114A72">
        <w:rPr>
          <w:rFonts w:ascii="StobiSerif Regular" w:hAnsi="StobiSerif Regular"/>
          <w:sz w:val="22"/>
          <w:szCs w:val="22"/>
          <w:vertAlign w:val="superscript"/>
          <w:lang w:val="mk-MK"/>
        </w:rPr>
        <w:t>,</w:t>
      </w:r>
      <w:r w:rsidR="006B5B95" w:rsidRPr="001D6C43">
        <w:rPr>
          <w:rFonts w:ascii="StobiSerif Regular" w:hAnsi="StobiSerif Regular"/>
          <w:sz w:val="22"/>
          <w:szCs w:val="22"/>
          <w:lang w:val="mk-MK"/>
        </w:rPr>
        <w:t xml:space="preserve"> </w:t>
      </w:r>
      <w:r w:rsidR="006B5B95" w:rsidRPr="0099729C">
        <w:rPr>
          <w:rFonts w:ascii="StobiSerif Regular" w:hAnsi="StobiSerif Regular"/>
          <w:sz w:val="22"/>
          <w:szCs w:val="22"/>
          <w:lang w:val="ru-RU"/>
        </w:rPr>
        <w:t>.</w:t>
      </w:r>
    </w:p>
    <w:p w14:paraId="7340F6BB" w14:textId="77777777" w:rsidR="00F4748E" w:rsidRDefault="00F4748E" w:rsidP="00E753C5">
      <w:pPr>
        <w:jc w:val="both"/>
        <w:rPr>
          <w:rFonts w:ascii="StobiSerif Regular" w:hAnsi="StobiSerif Regular"/>
          <w:b/>
          <w:bCs/>
          <w:sz w:val="22"/>
          <w:szCs w:val="22"/>
          <w:lang w:val="mk-MK"/>
        </w:rPr>
      </w:pPr>
    </w:p>
    <w:p w14:paraId="1E4665F0" w14:textId="77777777" w:rsidR="00E753C5" w:rsidRDefault="001D6C43" w:rsidP="00E753C5">
      <w:pPr>
        <w:jc w:val="both"/>
        <w:rPr>
          <w:rFonts w:ascii="StobiSerif Regular" w:hAnsi="StobiSerif Regular"/>
          <w:bCs/>
          <w:sz w:val="22"/>
          <w:szCs w:val="22"/>
          <w:lang w:val="mk-MK"/>
        </w:rPr>
      </w:pPr>
      <w:r w:rsidRPr="00720491">
        <w:rPr>
          <w:rFonts w:ascii="StobiSerif Regular" w:hAnsi="StobiSerif Regular"/>
          <w:b/>
          <w:bCs/>
          <w:sz w:val="22"/>
          <w:szCs w:val="22"/>
          <w:lang w:val="mk-MK"/>
        </w:rPr>
        <w:t>Напомена</w:t>
      </w:r>
      <w:r w:rsidRPr="0099729C">
        <w:rPr>
          <w:rFonts w:ascii="StobiSerif Regular" w:hAnsi="StobiSerif Regular"/>
          <w:b/>
          <w:bCs/>
          <w:sz w:val="22"/>
          <w:szCs w:val="22"/>
          <w:lang w:val="ru-RU"/>
        </w:rPr>
        <w:t>:</w:t>
      </w:r>
      <w:r>
        <w:rPr>
          <w:rFonts w:ascii="StobiSerif Regular" w:hAnsi="StobiSerif Regular"/>
          <w:bCs/>
          <w:sz w:val="22"/>
          <w:szCs w:val="22"/>
          <w:lang w:val="mk-MK"/>
        </w:rPr>
        <w:t xml:space="preserve"> Во моментот на поднесување на групна понуда сите членови на групата треба да бидат регистрирани на Електронскиот систем за јавни набавки. </w:t>
      </w:r>
    </w:p>
    <w:p w14:paraId="0DC1615C" w14:textId="77777777" w:rsidR="00591CC7" w:rsidRDefault="00591CC7" w:rsidP="00E753C5">
      <w:pPr>
        <w:jc w:val="both"/>
        <w:rPr>
          <w:rFonts w:ascii="StobiSerif Regular" w:hAnsi="StobiSerif Regular"/>
          <w:sz w:val="22"/>
          <w:szCs w:val="22"/>
          <w:lang w:val="mk-MK"/>
        </w:rPr>
      </w:pPr>
    </w:p>
    <w:p w14:paraId="4EC0D09A" w14:textId="77777777" w:rsidR="00E753C5" w:rsidRPr="00164F27" w:rsidRDefault="00701719" w:rsidP="00591CC7">
      <w:pPr>
        <w:pStyle w:val="Heading2"/>
      </w:pPr>
      <w:bookmarkStart w:id="23" w:name="_Toc194217412"/>
      <w:bookmarkStart w:id="24" w:name="_Toc8810763"/>
      <w:bookmarkStart w:id="25" w:name="_Toc8810957"/>
      <w:r>
        <w:t>3.2</w:t>
      </w:r>
      <w:r w:rsidR="00E753C5" w:rsidRPr="00164F27">
        <w:t xml:space="preserve"> Трошоци за поднесување на понуда</w:t>
      </w:r>
      <w:bookmarkEnd w:id="23"/>
      <w:bookmarkEnd w:id="24"/>
      <w:bookmarkEnd w:id="25"/>
    </w:p>
    <w:p w14:paraId="560F770A" w14:textId="77777777" w:rsidR="00E753C5" w:rsidRDefault="00701719" w:rsidP="00E753C5">
      <w:pPr>
        <w:keepNext/>
        <w:spacing w:before="240"/>
        <w:jc w:val="both"/>
        <w:rPr>
          <w:rFonts w:ascii="StobiSerif Regular" w:hAnsi="StobiSerif Regular"/>
          <w:sz w:val="22"/>
          <w:szCs w:val="22"/>
          <w:lang w:val="mk-MK"/>
        </w:rPr>
      </w:pPr>
      <w:r>
        <w:rPr>
          <w:rFonts w:ascii="StobiSerif Regular" w:hAnsi="StobiSerif Regular"/>
          <w:sz w:val="22"/>
          <w:szCs w:val="22"/>
          <w:lang w:val="mk-MK"/>
        </w:rPr>
        <w:t>3.2</w:t>
      </w:r>
      <w:r w:rsidR="00E753C5">
        <w:rPr>
          <w:rFonts w:ascii="StobiSerif Regular" w:hAnsi="StobiSerif Regular"/>
          <w:sz w:val="22"/>
          <w:szCs w:val="22"/>
          <w:lang w:val="mk-MK"/>
        </w:rPr>
        <w:t>.1 Економскиот оператор ги сноси сите трошоци поврзани со подготовката и со доставувањето на понудата, а договорниот орган не е одговорен за тие трошоци без оглед на водењето и на исходот од постапката за јавна набавка.</w:t>
      </w:r>
    </w:p>
    <w:p w14:paraId="2A56A555" w14:textId="77777777" w:rsidR="00E753C5" w:rsidRDefault="00E753C5" w:rsidP="00E753C5">
      <w:pPr>
        <w:jc w:val="both"/>
        <w:rPr>
          <w:rFonts w:ascii="StobiSerif Regular" w:hAnsi="StobiSerif Regular"/>
          <w:sz w:val="18"/>
          <w:szCs w:val="18"/>
          <w:lang w:val="ru-RU"/>
        </w:rPr>
      </w:pPr>
    </w:p>
    <w:p w14:paraId="59117A88" w14:textId="77777777" w:rsidR="00E753C5" w:rsidRDefault="00164F27" w:rsidP="00591CC7">
      <w:pPr>
        <w:pStyle w:val="Heading2"/>
      </w:pPr>
      <w:bookmarkStart w:id="26" w:name="_Toc8810764"/>
      <w:bookmarkStart w:id="27" w:name="_Toc8810958"/>
      <w:r w:rsidRPr="00164F27">
        <w:t>3</w:t>
      </w:r>
      <w:r w:rsidR="00E753C5" w:rsidRPr="00164F27">
        <w:t>.</w:t>
      </w:r>
      <w:r w:rsidR="00701719">
        <w:t>3</w:t>
      </w:r>
      <w:r w:rsidR="00E753C5" w:rsidRPr="00164F27">
        <w:t xml:space="preserve"> Јазик на понудата</w:t>
      </w:r>
      <w:bookmarkEnd w:id="26"/>
      <w:bookmarkEnd w:id="27"/>
    </w:p>
    <w:p w14:paraId="0E968648" w14:textId="77777777" w:rsidR="00F4748E" w:rsidRPr="00164F27" w:rsidRDefault="00F4748E" w:rsidP="00E753C5">
      <w:pPr>
        <w:tabs>
          <w:tab w:val="left" w:pos="360"/>
        </w:tabs>
        <w:jc w:val="both"/>
        <w:rPr>
          <w:rFonts w:ascii="StobiSerif Regular" w:hAnsi="StobiSerif Regular"/>
          <w:b/>
          <w:sz w:val="22"/>
          <w:szCs w:val="22"/>
          <w:u w:val="single"/>
          <w:lang w:val="mk-MK"/>
        </w:rPr>
      </w:pPr>
    </w:p>
    <w:p w14:paraId="3FAA2796" w14:textId="77777777" w:rsidR="00E753C5" w:rsidRDefault="00701719" w:rsidP="00E753C5">
      <w:pPr>
        <w:tabs>
          <w:tab w:val="left" w:pos="1150"/>
        </w:tabs>
        <w:spacing w:after="240"/>
        <w:jc w:val="both"/>
        <w:rPr>
          <w:rFonts w:ascii="StobiSerif Regular" w:hAnsi="StobiSerif Regular"/>
          <w:sz w:val="22"/>
          <w:szCs w:val="22"/>
          <w:lang w:val="mk-MK"/>
        </w:rPr>
      </w:pPr>
      <w:r>
        <w:rPr>
          <w:rFonts w:ascii="StobiSerif Regular" w:hAnsi="StobiSerif Regular"/>
          <w:sz w:val="22"/>
          <w:szCs w:val="22"/>
          <w:lang w:val="ru-RU"/>
        </w:rPr>
        <w:t>3.3</w:t>
      </w:r>
      <w:r w:rsidR="00164F27" w:rsidRPr="00164F27">
        <w:rPr>
          <w:rFonts w:ascii="StobiSerif Regular" w:hAnsi="StobiSerif Regular"/>
          <w:sz w:val="22"/>
          <w:szCs w:val="22"/>
          <w:lang w:val="ru-RU"/>
        </w:rPr>
        <w:t xml:space="preserve">.1 </w:t>
      </w:r>
      <w:r w:rsidR="00E753C5" w:rsidRPr="00164F27">
        <w:rPr>
          <w:rFonts w:ascii="StobiSerif Regular" w:hAnsi="StobiSerif Regular"/>
          <w:sz w:val="22"/>
          <w:szCs w:val="22"/>
          <w:lang w:val="ru-RU"/>
        </w:rPr>
        <w:t>Понудата, документите поврзани со понудата како и целата кореспонденција е на македонски јазик</w:t>
      </w:r>
      <w:r w:rsidR="00E753C5" w:rsidRPr="00164F27">
        <w:rPr>
          <w:rFonts w:ascii="StobiSerif Regular" w:hAnsi="StobiSerif Regular"/>
          <w:sz w:val="22"/>
          <w:szCs w:val="22"/>
          <w:lang w:val="mk-MK"/>
        </w:rPr>
        <w:t xml:space="preserve"> со користење на неговото кирилско писмо. Придружните документи и печатената литература кои се дел од понудата може да бидат на друг јазик, </w:t>
      </w:r>
      <w:r w:rsidR="00351881">
        <w:rPr>
          <w:rFonts w:ascii="StobiSerif Regular" w:hAnsi="StobiSerif Regular"/>
          <w:sz w:val="22"/>
          <w:szCs w:val="22"/>
          <w:lang w:val="mk-MK"/>
        </w:rPr>
        <w:t>а</w:t>
      </w:r>
      <w:r w:rsidR="00472129">
        <w:rPr>
          <w:rFonts w:ascii="StobiSerif Regular" w:hAnsi="StobiSerif Regular"/>
          <w:sz w:val="22"/>
          <w:szCs w:val="22"/>
          <w:lang w:val="mk-MK"/>
        </w:rPr>
        <w:t xml:space="preserve"> во текот на евалуација на понудите, комисијата може</w:t>
      </w:r>
      <w:r w:rsidR="00E753C5" w:rsidRPr="00164F27">
        <w:rPr>
          <w:rFonts w:ascii="StobiSerif Regular" w:hAnsi="StobiSerif Regular"/>
          <w:sz w:val="22"/>
          <w:szCs w:val="22"/>
          <w:lang w:val="mk-MK"/>
        </w:rPr>
        <w:t xml:space="preserve"> да </w:t>
      </w:r>
      <w:r w:rsidR="00472129">
        <w:rPr>
          <w:rFonts w:ascii="StobiSerif Regular" w:hAnsi="StobiSerif Regular"/>
          <w:sz w:val="22"/>
          <w:szCs w:val="22"/>
          <w:lang w:val="mk-MK"/>
        </w:rPr>
        <w:t>бара</w:t>
      </w:r>
      <w:r w:rsidR="00E753C5" w:rsidRPr="00164F27">
        <w:rPr>
          <w:rFonts w:ascii="StobiSerif Regular" w:hAnsi="StobiSerif Regular"/>
          <w:sz w:val="22"/>
          <w:szCs w:val="22"/>
          <w:lang w:val="mk-MK"/>
        </w:rPr>
        <w:t xml:space="preserve"> превод на македонски јазик.</w:t>
      </w:r>
    </w:p>
    <w:p w14:paraId="7DBD7E81" w14:textId="77777777" w:rsidR="00E753C5" w:rsidRDefault="00164F27" w:rsidP="00591CC7">
      <w:pPr>
        <w:pStyle w:val="Heading2"/>
      </w:pPr>
      <w:bookmarkStart w:id="28" w:name="_Toc8810765"/>
      <w:bookmarkStart w:id="29" w:name="_Toc8810959"/>
      <w:r w:rsidRPr="00164F27">
        <w:t>3</w:t>
      </w:r>
      <w:r w:rsidR="00701719">
        <w:t>.4</w:t>
      </w:r>
      <w:r w:rsidRPr="00164F27">
        <w:t xml:space="preserve"> Алтернативна понуда</w:t>
      </w:r>
      <w:r w:rsidRPr="00FC0473">
        <w:rPr>
          <w:rStyle w:val="FootnoteReference"/>
          <w:b w:val="0"/>
          <w:lang w:val="ru-RU"/>
        </w:rPr>
        <w:footnoteReference w:id="13"/>
      </w:r>
      <w:bookmarkEnd w:id="28"/>
      <w:bookmarkEnd w:id="29"/>
    </w:p>
    <w:p w14:paraId="69AB12F9" w14:textId="77777777" w:rsidR="00F4748E" w:rsidRPr="00164F27" w:rsidRDefault="00F4748E" w:rsidP="00E753C5">
      <w:pPr>
        <w:jc w:val="both"/>
        <w:rPr>
          <w:rFonts w:ascii="StobiSerif Regular" w:hAnsi="StobiSerif Regular"/>
          <w:b/>
          <w:sz w:val="18"/>
          <w:szCs w:val="18"/>
          <w:u w:val="single"/>
          <w:lang w:val="ru-RU"/>
        </w:rPr>
      </w:pPr>
    </w:p>
    <w:p w14:paraId="6303BAE3" w14:textId="77777777" w:rsidR="00164F27" w:rsidRPr="00164F27" w:rsidRDefault="00701719" w:rsidP="00164F27">
      <w:pPr>
        <w:jc w:val="both"/>
        <w:rPr>
          <w:rFonts w:ascii="StobiSerif Regular" w:hAnsi="StobiSerif Regular"/>
          <w:sz w:val="22"/>
          <w:szCs w:val="22"/>
          <w:lang w:val="ru-RU"/>
        </w:rPr>
      </w:pPr>
      <w:r>
        <w:rPr>
          <w:rFonts w:ascii="StobiSerif Regular" w:hAnsi="StobiSerif Regular"/>
          <w:sz w:val="22"/>
          <w:szCs w:val="22"/>
          <w:lang w:val="ru-RU"/>
        </w:rPr>
        <w:t>3.4</w:t>
      </w:r>
      <w:r w:rsidR="00164F27">
        <w:rPr>
          <w:rFonts w:ascii="StobiSerif Regular" w:hAnsi="StobiSerif Regular"/>
          <w:sz w:val="22"/>
          <w:szCs w:val="22"/>
          <w:lang w:val="ru-RU"/>
        </w:rPr>
        <w:t xml:space="preserve">.1 </w:t>
      </w:r>
      <w:r w:rsidR="00164F27" w:rsidRPr="00164F27">
        <w:rPr>
          <w:rFonts w:ascii="StobiSerif Regular" w:hAnsi="StobiSerif Regular"/>
          <w:sz w:val="22"/>
          <w:szCs w:val="22"/>
          <w:lang w:val="ru-RU"/>
        </w:rPr>
        <w:t>Договорниот орган дозволува поднесување алтернативни понуди.</w:t>
      </w:r>
    </w:p>
    <w:p w14:paraId="21258DE7" w14:textId="77777777" w:rsidR="00164F27" w:rsidRPr="00164F27" w:rsidRDefault="00701719" w:rsidP="00164F27">
      <w:pPr>
        <w:jc w:val="both"/>
        <w:rPr>
          <w:rFonts w:ascii="StobiSerif Regular" w:hAnsi="StobiSerif Regular"/>
          <w:sz w:val="22"/>
          <w:szCs w:val="22"/>
          <w:lang w:val="ru-RU"/>
        </w:rPr>
      </w:pPr>
      <w:r>
        <w:rPr>
          <w:rFonts w:ascii="StobiSerif Regular" w:hAnsi="StobiSerif Regular"/>
          <w:sz w:val="22"/>
          <w:szCs w:val="22"/>
          <w:lang w:val="ru-RU"/>
        </w:rPr>
        <w:lastRenderedPageBreak/>
        <w:t>3.4</w:t>
      </w:r>
      <w:r w:rsidR="00164F27">
        <w:rPr>
          <w:rFonts w:ascii="StobiSerif Regular" w:hAnsi="StobiSerif Regular"/>
          <w:sz w:val="22"/>
          <w:szCs w:val="22"/>
          <w:lang w:val="ru-RU"/>
        </w:rPr>
        <w:t xml:space="preserve">.2 </w:t>
      </w:r>
      <w:r w:rsidR="00164F27" w:rsidRPr="00164F27">
        <w:rPr>
          <w:rFonts w:ascii="StobiSerif Regular" w:hAnsi="StobiSerif Regular"/>
          <w:sz w:val="22"/>
          <w:szCs w:val="22"/>
          <w:lang w:val="ru-RU"/>
        </w:rPr>
        <w:t xml:space="preserve">Договорниот орган </w:t>
      </w:r>
      <w:r w:rsidR="00164F27">
        <w:rPr>
          <w:rFonts w:ascii="StobiSerif Regular" w:hAnsi="StobiSerif Regular"/>
          <w:sz w:val="22"/>
          <w:szCs w:val="22"/>
          <w:lang w:val="ru-RU"/>
        </w:rPr>
        <w:t xml:space="preserve">ќе </w:t>
      </w:r>
      <w:r w:rsidR="00164F27" w:rsidRPr="00164F27">
        <w:rPr>
          <w:rFonts w:ascii="StobiSerif Regular" w:hAnsi="StobiSerif Regular"/>
          <w:sz w:val="22"/>
          <w:szCs w:val="22"/>
          <w:lang w:val="ru-RU"/>
        </w:rPr>
        <w:t>ја зем</w:t>
      </w:r>
      <w:r w:rsidR="00164F27">
        <w:rPr>
          <w:rFonts w:ascii="StobiSerif Regular" w:hAnsi="StobiSerif Regular"/>
          <w:sz w:val="22"/>
          <w:szCs w:val="22"/>
          <w:lang w:val="ru-RU"/>
        </w:rPr>
        <w:t>е</w:t>
      </w:r>
      <w:r w:rsidR="00164F27" w:rsidRPr="00164F27">
        <w:rPr>
          <w:rFonts w:ascii="StobiSerif Regular" w:hAnsi="StobiSerif Regular"/>
          <w:sz w:val="22"/>
          <w:szCs w:val="22"/>
          <w:lang w:val="ru-RU"/>
        </w:rPr>
        <w:t xml:space="preserve"> предвид само алтернативната понуда која ги исполнува минималните барања</w:t>
      </w:r>
      <w:r w:rsidR="00164F27">
        <w:rPr>
          <w:rFonts w:ascii="StobiSerif Regular" w:hAnsi="StobiSerif Regular"/>
          <w:sz w:val="22"/>
          <w:szCs w:val="22"/>
          <w:lang w:val="ru-RU"/>
        </w:rPr>
        <w:t xml:space="preserve"> утврдени во техничката спецификација</w:t>
      </w:r>
      <w:r w:rsidR="00164F27" w:rsidRPr="00164F27">
        <w:rPr>
          <w:rFonts w:ascii="StobiSerif Regular" w:hAnsi="StobiSerif Regular"/>
          <w:sz w:val="22"/>
          <w:szCs w:val="22"/>
          <w:lang w:val="ru-RU"/>
        </w:rPr>
        <w:t>.</w:t>
      </w:r>
    </w:p>
    <w:p w14:paraId="38C19EED" w14:textId="77777777" w:rsidR="00962239" w:rsidRDefault="00962239" w:rsidP="00932997">
      <w:pPr>
        <w:jc w:val="both"/>
        <w:rPr>
          <w:rFonts w:ascii="StobiSerif Regular" w:hAnsi="StobiSerif Regular"/>
          <w:b/>
          <w:sz w:val="22"/>
          <w:szCs w:val="22"/>
          <w:u w:val="single"/>
          <w:lang w:val="mk-MK"/>
        </w:rPr>
      </w:pPr>
    </w:p>
    <w:p w14:paraId="76FAB2ED" w14:textId="77777777" w:rsidR="00962239" w:rsidRDefault="00701719" w:rsidP="00591CC7">
      <w:pPr>
        <w:pStyle w:val="Heading2"/>
      </w:pPr>
      <w:bookmarkStart w:id="30" w:name="_Toc8810766"/>
      <w:bookmarkStart w:id="31" w:name="_Toc8810960"/>
      <w:r>
        <w:t>3.5</w:t>
      </w:r>
      <w:r w:rsidR="00962239" w:rsidRPr="00962239">
        <w:t xml:space="preserve"> Цена на понудата</w:t>
      </w:r>
      <w:bookmarkEnd w:id="30"/>
      <w:bookmarkEnd w:id="31"/>
    </w:p>
    <w:p w14:paraId="0AAF1D38" w14:textId="77777777" w:rsidR="00F4748E" w:rsidRPr="00962239" w:rsidRDefault="00F4748E" w:rsidP="00962239">
      <w:pPr>
        <w:jc w:val="both"/>
        <w:rPr>
          <w:rFonts w:ascii="StobiSerif Regular" w:hAnsi="StobiSerif Regular"/>
          <w:b/>
          <w:sz w:val="22"/>
          <w:szCs w:val="22"/>
          <w:u w:val="single"/>
          <w:lang w:val="ru-RU"/>
        </w:rPr>
      </w:pPr>
    </w:p>
    <w:p w14:paraId="7B00AF34" w14:textId="77777777" w:rsidR="00962239" w:rsidRDefault="00701719" w:rsidP="00962239">
      <w:pPr>
        <w:jc w:val="both"/>
        <w:rPr>
          <w:rFonts w:ascii="StobiSerif Regular" w:hAnsi="StobiSerif Regular"/>
          <w:sz w:val="22"/>
          <w:szCs w:val="22"/>
          <w:lang w:val="ru-RU"/>
        </w:rPr>
      </w:pPr>
      <w:r>
        <w:rPr>
          <w:rFonts w:ascii="StobiSerif Regular" w:hAnsi="StobiSerif Regular"/>
          <w:sz w:val="22"/>
          <w:szCs w:val="22"/>
          <w:lang w:val="ru-RU"/>
        </w:rPr>
        <w:t>3.5</w:t>
      </w:r>
      <w:r w:rsidR="00962239">
        <w:rPr>
          <w:rFonts w:ascii="StobiSerif Regular" w:hAnsi="StobiSerif Regular"/>
          <w:sz w:val="22"/>
          <w:szCs w:val="22"/>
          <w:lang w:val="ru-RU"/>
        </w:rPr>
        <w:t>.1 Во</w:t>
      </w:r>
      <w:r w:rsidR="00962239" w:rsidRPr="00962239">
        <w:rPr>
          <w:rFonts w:ascii="StobiSerif Regular" w:hAnsi="StobiSerif Regular"/>
          <w:sz w:val="22"/>
          <w:szCs w:val="22"/>
          <w:lang w:val="ru-RU"/>
        </w:rPr>
        <w:t xml:space="preserve"> цена</w:t>
      </w:r>
      <w:r w:rsidR="00962239">
        <w:rPr>
          <w:rFonts w:ascii="StobiSerif Regular" w:hAnsi="StobiSerif Regular"/>
          <w:sz w:val="22"/>
          <w:szCs w:val="22"/>
          <w:lang w:val="ru-RU"/>
        </w:rPr>
        <w:t>та на понудата</w:t>
      </w:r>
      <w:r w:rsidR="00962239" w:rsidRPr="00962239">
        <w:rPr>
          <w:rFonts w:ascii="StobiSerif Regular" w:hAnsi="StobiSerif Regular"/>
          <w:sz w:val="22"/>
          <w:szCs w:val="22"/>
          <w:lang w:val="ru-RU"/>
        </w:rPr>
        <w:t xml:space="preserve"> </w:t>
      </w:r>
      <w:r w:rsidR="00962239">
        <w:rPr>
          <w:rFonts w:ascii="StobiSerif Regular" w:hAnsi="StobiSerif Regular"/>
          <w:sz w:val="22"/>
          <w:szCs w:val="22"/>
          <w:lang w:val="ru-RU"/>
        </w:rPr>
        <w:t>треба да се</w:t>
      </w:r>
      <w:r w:rsidR="00962239" w:rsidRPr="00962239">
        <w:rPr>
          <w:rFonts w:ascii="StobiSerif Regular" w:hAnsi="StobiSerif Regular"/>
          <w:sz w:val="22"/>
          <w:szCs w:val="22"/>
          <w:lang w:val="ru-RU"/>
        </w:rPr>
        <w:t xml:space="preserve"> засметани сите трошоци и попусти на вкупната цена на понудата, без ДДВ кој се искажува посебно, во денари или во валута</w:t>
      </w:r>
      <w:r w:rsidR="00962239">
        <w:rPr>
          <w:rFonts w:ascii="StobiSerif Regular" w:hAnsi="StobiSerif Regular"/>
          <w:sz w:val="22"/>
          <w:szCs w:val="22"/>
          <w:lang w:val="ru-RU"/>
        </w:rPr>
        <w:t xml:space="preserve"> </w:t>
      </w:r>
      <w:r w:rsidR="00962239" w:rsidRPr="0099729C">
        <w:rPr>
          <w:rFonts w:ascii="StobiSerif Regular" w:hAnsi="StobiSerif Regular"/>
          <w:sz w:val="22"/>
          <w:szCs w:val="22"/>
          <w:lang w:val="ru-RU"/>
        </w:rPr>
        <w:t>________________________</w:t>
      </w:r>
      <w:r w:rsidR="00962239">
        <w:rPr>
          <w:rFonts w:ascii="StobiSerif Regular" w:hAnsi="StobiSerif Regular"/>
          <w:i/>
          <w:sz w:val="18"/>
          <w:szCs w:val="18"/>
          <w:lang w:val="mk-MK"/>
        </w:rPr>
        <w:t>[</w:t>
      </w:r>
      <w:r w:rsidR="00962239" w:rsidRPr="00E753C5">
        <w:rPr>
          <w:rFonts w:ascii="StobiSerif Regular" w:hAnsi="StobiSerif Regular"/>
          <w:i/>
          <w:sz w:val="18"/>
          <w:szCs w:val="18"/>
          <w:lang w:val="mk-MK"/>
        </w:rPr>
        <w:t xml:space="preserve">да се наведе </w:t>
      </w:r>
      <w:r w:rsidR="00962239">
        <w:rPr>
          <w:rFonts w:ascii="StobiSerif Regular" w:hAnsi="StobiSerif Regular"/>
          <w:i/>
          <w:sz w:val="18"/>
          <w:szCs w:val="18"/>
          <w:lang w:val="mk-MK"/>
        </w:rPr>
        <w:t>валутата во која може да се достави понудата</w:t>
      </w:r>
      <w:r w:rsidR="00962239">
        <w:rPr>
          <w:rFonts w:ascii="StobiSerif Regular" w:hAnsi="StobiSerif Regular"/>
          <w:i/>
          <w:sz w:val="18"/>
          <w:szCs w:val="18"/>
          <w:lang w:val="ru-RU"/>
        </w:rPr>
        <w:t>]</w:t>
      </w:r>
      <w:r w:rsidR="00962239" w:rsidRPr="00962239">
        <w:rPr>
          <w:rFonts w:ascii="StobiSerif Regular" w:hAnsi="StobiSerif Regular"/>
          <w:sz w:val="22"/>
          <w:szCs w:val="22"/>
          <w:lang w:val="ru-RU"/>
        </w:rPr>
        <w:t>.</w:t>
      </w:r>
    </w:p>
    <w:p w14:paraId="644E5121" w14:textId="77777777" w:rsidR="00CE7315" w:rsidRDefault="00CE7315" w:rsidP="00962239">
      <w:pPr>
        <w:jc w:val="both"/>
        <w:rPr>
          <w:rFonts w:ascii="StobiSerif Regular" w:hAnsi="StobiSerif Regular"/>
          <w:sz w:val="22"/>
          <w:szCs w:val="22"/>
          <w:lang w:val="ru-RU"/>
        </w:rPr>
      </w:pPr>
    </w:p>
    <w:p w14:paraId="2B8B46EA" w14:textId="77777777" w:rsidR="00F75709" w:rsidRDefault="00F75709" w:rsidP="00F75709">
      <w:pPr>
        <w:pStyle w:val="Heading2"/>
      </w:pPr>
      <w:bookmarkStart w:id="32" w:name="_Toc8810767"/>
      <w:bookmarkStart w:id="33" w:name="_Toc8810961"/>
      <w:r>
        <w:t>3.</w:t>
      </w:r>
      <w:r w:rsidRPr="0099729C">
        <w:rPr>
          <w:lang w:val="ru-RU"/>
        </w:rPr>
        <w:t>6</w:t>
      </w:r>
      <w:r>
        <w:t xml:space="preserve"> Начин на плаќање</w:t>
      </w:r>
    </w:p>
    <w:p w14:paraId="192C5660" w14:textId="77777777" w:rsidR="00F75709" w:rsidRDefault="00F75709" w:rsidP="00F75709">
      <w:pPr>
        <w:jc w:val="both"/>
        <w:rPr>
          <w:rFonts w:ascii="StobiSerif Regular" w:hAnsi="StobiSerif Regular"/>
          <w:b/>
          <w:sz w:val="22"/>
          <w:szCs w:val="22"/>
          <w:u w:val="single"/>
          <w:lang w:val="mk-MK"/>
        </w:rPr>
      </w:pPr>
    </w:p>
    <w:p w14:paraId="54FA72C5" w14:textId="77777777" w:rsidR="00F75709" w:rsidRDefault="00F75709" w:rsidP="00F75709">
      <w:pPr>
        <w:jc w:val="both"/>
        <w:rPr>
          <w:rFonts w:ascii="StobiSerif Regular" w:hAnsi="StobiSerif Regular"/>
          <w:sz w:val="22"/>
          <w:szCs w:val="22"/>
          <w:lang w:val="mk-MK"/>
        </w:rPr>
      </w:pPr>
      <w:r>
        <w:rPr>
          <w:rFonts w:ascii="StobiSerif Regular" w:hAnsi="StobiSerif Regular"/>
          <w:sz w:val="22"/>
          <w:szCs w:val="22"/>
          <w:lang w:val="mk-MK"/>
        </w:rPr>
        <w:t>3.</w:t>
      </w:r>
      <w:r w:rsidRPr="0099729C">
        <w:rPr>
          <w:rFonts w:ascii="StobiSerif Regular" w:hAnsi="StobiSerif Regular"/>
          <w:sz w:val="22"/>
          <w:szCs w:val="22"/>
          <w:lang w:val="ru-RU"/>
        </w:rPr>
        <w:t>6</w:t>
      </w:r>
      <w:r>
        <w:rPr>
          <w:rFonts w:ascii="StobiSerif Regular" w:hAnsi="StobiSerif Regular"/>
          <w:sz w:val="22"/>
          <w:szCs w:val="22"/>
          <w:lang w:val="mk-MK"/>
        </w:rPr>
        <w:t>.1 Начинот на плаќање е _______________________________________________________.</w:t>
      </w:r>
    </w:p>
    <w:p w14:paraId="2711DDDD" w14:textId="77777777" w:rsidR="00F75709" w:rsidRDefault="00F75709" w:rsidP="00F75709">
      <w:pPr>
        <w:jc w:val="both"/>
        <w:rPr>
          <w:rFonts w:ascii="StobiSerif Regular" w:hAnsi="StobiSerif Regular"/>
          <w:i/>
          <w:sz w:val="18"/>
          <w:szCs w:val="18"/>
          <w:lang w:val="mk-MK"/>
        </w:rPr>
      </w:pPr>
      <w:r>
        <w:rPr>
          <w:rFonts w:ascii="StobiSerif Regular" w:hAnsi="StobiSerif Regular"/>
          <w:i/>
          <w:sz w:val="18"/>
          <w:szCs w:val="18"/>
          <w:lang w:val="mk-MK"/>
        </w:rPr>
        <w:t>[Во оваа точка се наведува начинот на плаќање кој ќе биде задолжителен за понудувачите. Овој дел не треба да се бодува од страна на договорниот орган.]</w:t>
      </w:r>
    </w:p>
    <w:p w14:paraId="73792925" w14:textId="77777777" w:rsidR="00F75709" w:rsidRPr="0099729C" w:rsidRDefault="00F75709" w:rsidP="0099729C"/>
    <w:bookmarkEnd w:id="32"/>
    <w:bookmarkEnd w:id="33"/>
    <w:p w14:paraId="0A2C63AF" w14:textId="77777777" w:rsidR="00962239" w:rsidRDefault="00962239" w:rsidP="00932997">
      <w:pPr>
        <w:jc w:val="both"/>
        <w:rPr>
          <w:rFonts w:ascii="StobiSerif Regular" w:hAnsi="StobiSerif Regular"/>
          <w:b/>
          <w:sz w:val="22"/>
          <w:szCs w:val="22"/>
          <w:u w:val="single"/>
          <w:lang w:val="mk-MK"/>
        </w:rPr>
      </w:pPr>
    </w:p>
    <w:p w14:paraId="63F8F222" w14:textId="77777777" w:rsidR="00932997" w:rsidRDefault="00932997" w:rsidP="00932997">
      <w:pPr>
        <w:jc w:val="both"/>
        <w:rPr>
          <w:rFonts w:ascii="StobiSerif Regular" w:hAnsi="StobiSerif Regular"/>
          <w:i/>
          <w:sz w:val="18"/>
          <w:szCs w:val="18"/>
          <w:lang w:val="mk-MK"/>
        </w:rPr>
      </w:pPr>
      <w:r>
        <w:rPr>
          <w:rFonts w:ascii="StobiSerif Regular" w:hAnsi="StobiSerif Regular"/>
          <w:i/>
          <w:sz w:val="18"/>
          <w:szCs w:val="18"/>
          <w:lang w:val="mk-MK"/>
        </w:rPr>
        <w:t>[Во оваа точка се наведува начинот на испорака на предметот на набавка кој ќе биде задолжителен за избраниот носител на набавка</w:t>
      </w:r>
      <w:r w:rsidR="00351881">
        <w:rPr>
          <w:rFonts w:ascii="StobiSerif Regular" w:hAnsi="StobiSerif Regular"/>
          <w:i/>
          <w:sz w:val="18"/>
          <w:szCs w:val="18"/>
          <w:lang w:val="mk-MK"/>
        </w:rPr>
        <w:t>.</w:t>
      </w:r>
      <w:r w:rsidR="0036291D" w:rsidRPr="0036291D">
        <w:rPr>
          <w:rFonts w:ascii="StobiSerif Regular" w:hAnsi="StobiSerif Regular"/>
          <w:i/>
          <w:sz w:val="18"/>
          <w:szCs w:val="18"/>
          <w:lang w:val="mk-MK"/>
        </w:rPr>
        <w:t xml:space="preserve"> </w:t>
      </w:r>
      <w:r w:rsidR="0036291D">
        <w:rPr>
          <w:rFonts w:ascii="StobiSerif Regular" w:hAnsi="StobiSerif Regular"/>
          <w:i/>
          <w:sz w:val="18"/>
          <w:szCs w:val="18"/>
          <w:lang w:val="mk-MK"/>
        </w:rPr>
        <w:t>]</w:t>
      </w:r>
    </w:p>
    <w:p w14:paraId="606E0014" w14:textId="77777777" w:rsidR="00932997" w:rsidRDefault="00932997" w:rsidP="00932997">
      <w:pPr>
        <w:jc w:val="both"/>
        <w:rPr>
          <w:rFonts w:ascii="StobiSerif Regular" w:hAnsi="StobiSerif Regular"/>
          <w:sz w:val="20"/>
          <w:szCs w:val="20"/>
          <w:lang w:val="mk-MK"/>
        </w:rPr>
      </w:pPr>
    </w:p>
    <w:p w14:paraId="7705F786" w14:textId="77777777" w:rsidR="00932997" w:rsidRDefault="00D761F9" w:rsidP="00591CC7">
      <w:pPr>
        <w:pStyle w:val="Heading2"/>
      </w:pPr>
      <w:bookmarkStart w:id="34" w:name="_Toc8810769"/>
      <w:bookmarkStart w:id="35" w:name="_Toc8810963"/>
      <w:r>
        <w:t>3</w:t>
      </w:r>
      <w:r w:rsidR="00932997">
        <w:t>.</w:t>
      </w:r>
      <w:r w:rsidR="00F75709">
        <w:t>7</w:t>
      </w:r>
      <w:r w:rsidR="00932997">
        <w:t xml:space="preserve"> Рок</w:t>
      </w:r>
      <w:r w:rsidR="00F75709" w:rsidRPr="0099729C">
        <w:rPr>
          <w:lang w:val="ru-RU"/>
        </w:rPr>
        <w:t xml:space="preserve"> </w:t>
      </w:r>
      <w:r w:rsidR="00F75709">
        <w:t>и начин</w:t>
      </w:r>
      <w:r w:rsidR="00932997">
        <w:t xml:space="preserve"> на испорака / извршување на услугата / изведување на работите</w:t>
      </w:r>
      <w:bookmarkEnd w:id="34"/>
      <w:bookmarkEnd w:id="35"/>
    </w:p>
    <w:p w14:paraId="3AF5BDFA" w14:textId="77777777" w:rsidR="00F4748E" w:rsidRDefault="00F4748E" w:rsidP="00932997">
      <w:pPr>
        <w:jc w:val="both"/>
        <w:rPr>
          <w:rFonts w:ascii="StobiSerif Regular" w:hAnsi="StobiSerif Regular"/>
          <w:b/>
          <w:sz w:val="22"/>
          <w:szCs w:val="22"/>
          <w:u w:val="single"/>
          <w:lang w:val="mk-MK"/>
        </w:rPr>
      </w:pPr>
    </w:p>
    <w:p w14:paraId="0085E1B0" w14:textId="77777777" w:rsidR="00932997" w:rsidRDefault="00701719" w:rsidP="00932997">
      <w:pPr>
        <w:jc w:val="both"/>
        <w:rPr>
          <w:rFonts w:ascii="StobiSerif Regular" w:hAnsi="StobiSerif Regular"/>
          <w:sz w:val="22"/>
          <w:szCs w:val="22"/>
          <w:lang w:val="mk-MK"/>
        </w:rPr>
      </w:pPr>
      <w:r>
        <w:rPr>
          <w:rFonts w:ascii="StobiSerif Regular" w:hAnsi="StobiSerif Regular"/>
          <w:sz w:val="22"/>
          <w:szCs w:val="22"/>
          <w:lang w:val="mk-MK"/>
        </w:rPr>
        <w:t>3.</w:t>
      </w:r>
      <w:r w:rsidR="00F75709">
        <w:rPr>
          <w:rFonts w:ascii="StobiSerif Regular" w:hAnsi="StobiSerif Regular"/>
          <w:sz w:val="22"/>
          <w:szCs w:val="22"/>
          <w:lang w:val="mk-MK"/>
        </w:rPr>
        <w:t>7</w:t>
      </w:r>
      <w:r w:rsidR="00D761F9">
        <w:rPr>
          <w:rFonts w:ascii="StobiSerif Regular" w:hAnsi="StobiSerif Regular"/>
          <w:sz w:val="22"/>
          <w:szCs w:val="22"/>
          <w:lang w:val="mk-MK"/>
        </w:rPr>
        <w:t xml:space="preserve">.1 </w:t>
      </w:r>
      <w:r w:rsidR="00932997">
        <w:rPr>
          <w:rFonts w:ascii="StobiSerif Regular" w:hAnsi="StobiSerif Regular"/>
          <w:sz w:val="22"/>
          <w:szCs w:val="22"/>
          <w:lang w:val="mk-MK"/>
        </w:rPr>
        <w:t>Носителот на набавката е должен предметот на набавка да го испорача /  изврши / изведе во рок од ______________ од денот на склучување на договорот за јавна набавка.</w:t>
      </w:r>
    </w:p>
    <w:p w14:paraId="2B2FC374" w14:textId="77777777" w:rsidR="00932997" w:rsidRDefault="00932997" w:rsidP="00932997">
      <w:pPr>
        <w:jc w:val="both"/>
        <w:rPr>
          <w:rFonts w:ascii="StobiSerif Regular" w:hAnsi="StobiSerif Regular"/>
          <w:i/>
          <w:sz w:val="18"/>
          <w:szCs w:val="18"/>
          <w:lang w:val="mk-MK"/>
        </w:rPr>
      </w:pPr>
      <w:r>
        <w:rPr>
          <w:rFonts w:ascii="StobiSerif Regular" w:hAnsi="StobiSerif Regular"/>
          <w:i/>
          <w:sz w:val="18"/>
          <w:szCs w:val="18"/>
          <w:lang w:val="mk-MK"/>
        </w:rPr>
        <w:t>[Во оваа точка се наведува максималниот рок на испорака/извршување/изведување на предметот на набавка кој ќе биде задолжителен за избраниот носител на набавка. Сите понуди кои предвидуваат подолг рок од предвидениот треба да се отфрлат како неприфатливи</w:t>
      </w:r>
      <w:r>
        <w:rPr>
          <w:rFonts w:ascii="StobiSerif Regular" w:hAnsi="StobiSerif Regular"/>
          <w:i/>
          <w:sz w:val="18"/>
          <w:szCs w:val="18"/>
          <w:lang w:val="ru-RU"/>
        </w:rPr>
        <w:t>.</w:t>
      </w:r>
      <w:r>
        <w:rPr>
          <w:rFonts w:ascii="StobiSerif Regular" w:hAnsi="StobiSerif Regular"/>
          <w:i/>
          <w:sz w:val="18"/>
          <w:szCs w:val="18"/>
          <w:lang w:val="mk-MK"/>
        </w:rPr>
        <w:t xml:space="preserve">] </w:t>
      </w:r>
    </w:p>
    <w:p w14:paraId="6269FA8D" w14:textId="77777777" w:rsidR="00932997" w:rsidRDefault="00932997" w:rsidP="00932997">
      <w:pPr>
        <w:jc w:val="both"/>
        <w:rPr>
          <w:rFonts w:ascii="StobiSerif Regular" w:hAnsi="StobiSerif Regular"/>
          <w:i/>
          <w:sz w:val="18"/>
          <w:szCs w:val="18"/>
          <w:lang w:val="mk-MK"/>
        </w:rPr>
      </w:pPr>
      <w:r>
        <w:rPr>
          <w:rFonts w:ascii="StobiSerif Regular" w:hAnsi="StobiSerif Regular"/>
          <w:i/>
          <w:sz w:val="18"/>
          <w:szCs w:val="18"/>
          <w:lang w:val="mk-MK"/>
        </w:rPr>
        <w:t>[Доколку рокот на испорака/извршување/изведување се бодува овој дел се брише.]</w:t>
      </w:r>
    </w:p>
    <w:p w14:paraId="16BDEE85" w14:textId="77777777" w:rsidR="00932997" w:rsidRPr="00DB2FDE" w:rsidRDefault="00932997" w:rsidP="00932997">
      <w:pPr>
        <w:jc w:val="both"/>
        <w:rPr>
          <w:rFonts w:ascii="StobiSerif Regular" w:hAnsi="StobiSerif Regular"/>
          <w:iCs/>
          <w:sz w:val="18"/>
          <w:szCs w:val="18"/>
          <w:lang w:val="mk-MK"/>
        </w:rPr>
      </w:pPr>
    </w:p>
    <w:p w14:paraId="0F7426B5" w14:textId="77777777" w:rsidR="004E271B" w:rsidRDefault="00701719" w:rsidP="00591CC7">
      <w:pPr>
        <w:pStyle w:val="Heading2"/>
      </w:pPr>
      <w:bookmarkStart w:id="36" w:name="_Toc8810771"/>
      <w:bookmarkStart w:id="37" w:name="_Toc8810965"/>
      <w:r>
        <w:t>3.</w:t>
      </w:r>
      <w:r w:rsidR="00F75709">
        <w:t>8</w:t>
      </w:r>
      <w:r w:rsidR="004E271B" w:rsidRPr="004E271B">
        <w:t xml:space="preserve"> Период на важност на понудата</w:t>
      </w:r>
      <w:bookmarkEnd w:id="36"/>
      <w:bookmarkEnd w:id="37"/>
    </w:p>
    <w:p w14:paraId="75FD9EAE" w14:textId="77777777" w:rsidR="003F2A77" w:rsidRPr="004E271B" w:rsidRDefault="003F2A77" w:rsidP="004E271B">
      <w:pPr>
        <w:jc w:val="both"/>
        <w:rPr>
          <w:rFonts w:ascii="StobiSerif Regular" w:hAnsi="StobiSerif Regular"/>
          <w:b/>
          <w:sz w:val="22"/>
          <w:szCs w:val="22"/>
          <w:u w:val="single"/>
          <w:lang w:val="mk-MK"/>
        </w:rPr>
      </w:pPr>
    </w:p>
    <w:p w14:paraId="1DBD6A81" w14:textId="77777777" w:rsidR="004E271B" w:rsidRDefault="00701719" w:rsidP="004E271B">
      <w:pPr>
        <w:jc w:val="both"/>
        <w:rPr>
          <w:rFonts w:ascii="StobiSerif Regular" w:hAnsi="StobiSerif Regular"/>
          <w:sz w:val="22"/>
          <w:szCs w:val="22"/>
          <w:lang w:val="mk-MK"/>
        </w:rPr>
      </w:pPr>
      <w:r>
        <w:rPr>
          <w:rFonts w:ascii="StobiSerif Regular" w:hAnsi="StobiSerif Regular"/>
          <w:sz w:val="22"/>
          <w:szCs w:val="22"/>
          <w:lang w:val="mk-MK"/>
        </w:rPr>
        <w:t>3.</w:t>
      </w:r>
      <w:r w:rsidR="00F75709">
        <w:rPr>
          <w:rFonts w:ascii="StobiSerif Regular" w:hAnsi="StobiSerif Regular"/>
          <w:sz w:val="22"/>
          <w:szCs w:val="22"/>
          <w:lang w:val="mk-MK"/>
        </w:rPr>
        <w:t>8</w:t>
      </w:r>
      <w:r w:rsidR="004E271B">
        <w:rPr>
          <w:rFonts w:ascii="StobiSerif Regular" w:hAnsi="StobiSerif Regular"/>
          <w:sz w:val="22"/>
          <w:szCs w:val="22"/>
          <w:lang w:val="mk-MK"/>
        </w:rPr>
        <w:t xml:space="preserve">.1 </w:t>
      </w:r>
      <w:r w:rsidR="004E271B" w:rsidRPr="00267FAE">
        <w:rPr>
          <w:rFonts w:ascii="StobiSerif Regular" w:hAnsi="StobiSerif Regular"/>
          <w:sz w:val="22"/>
          <w:szCs w:val="22"/>
          <w:lang w:val="mk-MK"/>
        </w:rPr>
        <w:t xml:space="preserve">Понудата </w:t>
      </w:r>
      <w:r w:rsidR="004E271B">
        <w:rPr>
          <w:rFonts w:ascii="StobiSerif Regular" w:hAnsi="StobiSerif Regular"/>
          <w:sz w:val="22"/>
          <w:szCs w:val="22"/>
          <w:lang w:val="mk-MK"/>
        </w:rPr>
        <w:t xml:space="preserve">треба да е со важност од </w:t>
      </w:r>
      <w:r w:rsidR="004E271B" w:rsidRPr="0099729C">
        <w:rPr>
          <w:rFonts w:ascii="StobiSerif Regular" w:hAnsi="StobiSerif Regular"/>
          <w:sz w:val="22"/>
          <w:szCs w:val="22"/>
          <w:lang w:val="ru-RU"/>
        </w:rPr>
        <w:t>_______________________ дена</w:t>
      </w:r>
      <w:r w:rsidR="004E271B" w:rsidRPr="00267FAE">
        <w:rPr>
          <w:rFonts w:ascii="StobiSerif Regular" w:hAnsi="StobiSerif Regular"/>
          <w:sz w:val="22"/>
          <w:szCs w:val="22"/>
          <w:lang w:val="mk-MK"/>
        </w:rPr>
        <w:t xml:space="preserve">. </w:t>
      </w:r>
    </w:p>
    <w:p w14:paraId="06ABA2EB" w14:textId="77777777" w:rsidR="004E271B" w:rsidRPr="00267FAE" w:rsidRDefault="00701719" w:rsidP="004E271B">
      <w:pPr>
        <w:jc w:val="both"/>
        <w:rPr>
          <w:rFonts w:ascii="StobiSerif Regular" w:hAnsi="StobiSerif Regular"/>
          <w:sz w:val="22"/>
          <w:szCs w:val="22"/>
          <w:lang w:val="mk-MK"/>
        </w:rPr>
      </w:pPr>
      <w:r>
        <w:rPr>
          <w:rFonts w:ascii="StobiSerif Regular" w:hAnsi="StobiSerif Regular"/>
          <w:sz w:val="22"/>
          <w:szCs w:val="22"/>
          <w:lang w:val="mk-MK"/>
        </w:rPr>
        <w:t>3.</w:t>
      </w:r>
      <w:r w:rsidR="00F75709">
        <w:rPr>
          <w:rFonts w:ascii="StobiSerif Regular" w:hAnsi="StobiSerif Regular"/>
          <w:sz w:val="22"/>
          <w:szCs w:val="22"/>
          <w:lang w:val="mk-MK"/>
        </w:rPr>
        <w:t>8</w:t>
      </w:r>
      <w:r w:rsidR="004E271B">
        <w:rPr>
          <w:rFonts w:ascii="StobiSerif Regular" w:hAnsi="StobiSerif Regular"/>
          <w:sz w:val="22"/>
          <w:szCs w:val="22"/>
          <w:lang w:val="mk-MK"/>
        </w:rPr>
        <w:t xml:space="preserve">.2 </w:t>
      </w:r>
      <w:r w:rsidR="004E271B" w:rsidRPr="009804F4">
        <w:rPr>
          <w:rFonts w:ascii="StobiSerif Regular" w:hAnsi="StobiSerif Regular"/>
          <w:sz w:val="22"/>
          <w:szCs w:val="22"/>
          <w:lang w:val="mk-MK"/>
        </w:rPr>
        <w:t>Договорниот орган може, во исклучителни случаи кои не настанале по негова вина, да побара од понудувачите продолжување на периодот на важност на понудите.</w:t>
      </w:r>
    </w:p>
    <w:p w14:paraId="0195D2DD" w14:textId="77777777" w:rsidR="00932997" w:rsidRPr="004E271B" w:rsidRDefault="00932997" w:rsidP="00932997">
      <w:pPr>
        <w:jc w:val="both"/>
        <w:rPr>
          <w:rFonts w:ascii="StobiSerif Regular" w:hAnsi="StobiSerif Regular"/>
          <w:sz w:val="18"/>
          <w:szCs w:val="18"/>
          <w:lang w:val="mk-MK"/>
        </w:rPr>
      </w:pPr>
    </w:p>
    <w:p w14:paraId="6BC71251" w14:textId="77777777" w:rsidR="004E271B" w:rsidRDefault="00701719" w:rsidP="00591CC7">
      <w:pPr>
        <w:pStyle w:val="Heading2"/>
      </w:pPr>
      <w:bookmarkStart w:id="38" w:name="_Toc8810772"/>
      <w:bookmarkStart w:id="39" w:name="_Toc8810966"/>
      <w:r>
        <w:t>3.</w:t>
      </w:r>
      <w:r w:rsidR="00F75709">
        <w:t>9</w:t>
      </w:r>
      <w:r w:rsidR="004E271B" w:rsidRPr="004E271B">
        <w:t xml:space="preserve"> Средства за обезбедување</w:t>
      </w:r>
      <w:bookmarkEnd w:id="38"/>
      <w:bookmarkEnd w:id="39"/>
    </w:p>
    <w:p w14:paraId="4F16A9CF" w14:textId="77777777" w:rsidR="003F2A77" w:rsidRPr="004E271B" w:rsidRDefault="003F2A77" w:rsidP="004E271B">
      <w:pPr>
        <w:jc w:val="both"/>
        <w:rPr>
          <w:rFonts w:ascii="StobiSerif Regular" w:hAnsi="StobiSerif Regular"/>
          <w:b/>
          <w:sz w:val="22"/>
          <w:szCs w:val="22"/>
          <w:u w:val="single"/>
          <w:lang w:val="mk-MK"/>
        </w:rPr>
      </w:pPr>
    </w:p>
    <w:p w14:paraId="337D3D4C" w14:textId="77777777" w:rsidR="004E271B" w:rsidRPr="004E271B" w:rsidRDefault="004E271B" w:rsidP="004E271B">
      <w:pPr>
        <w:jc w:val="both"/>
        <w:rPr>
          <w:rFonts w:ascii="StobiSerif Regular" w:hAnsi="StobiSerif Regular"/>
          <w:sz w:val="22"/>
          <w:szCs w:val="22"/>
          <w:lang w:val="mk-MK"/>
        </w:rPr>
      </w:pPr>
      <w:r>
        <w:rPr>
          <w:rFonts w:ascii="StobiSerif Regular" w:hAnsi="StobiSerif Regular"/>
          <w:sz w:val="22"/>
          <w:szCs w:val="22"/>
          <w:lang w:val="mk-MK"/>
        </w:rPr>
        <w:t>3.</w:t>
      </w:r>
      <w:r w:rsidR="00F75709">
        <w:rPr>
          <w:rFonts w:ascii="StobiSerif Regular" w:hAnsi="StobiSerif Regular"/>
          <w:sz w:val="22"/>
          <w:szCs w:val="22"/>
          <w:lang w:val="mk-MK"/>
        </w:rPr>
        <w:t>9</w:t>
      </w:r>
      <w:r w:rsidRPr="004E271B">
        <w:rPr>
          <w:rFonts w:ascii="StobiSerif Regular" w:hAnsi="StobiSerif Regular"/>
          <w:sz w:val="22"/>
          <w:szCs w:val="22"/>
          <w:lang w:val="mk-MK"/>
        </w:rPr>
        <w:t>.1 Со понудата економскиот оператор доставува изјава за сериозност на понудата.</w:t>
      </w:r>
    </w:p>
    <w:p w14:paraId="66A550F1" w14:textId="77777777" w:rsidR="004E271B" w:rsidRPr="004E271B" w:rsidRDefault="004E271B" w:rsidP="004E271B">
      <w:pPr>
        <w:jc w:val="both"/>
        <w:rPr>
          <w:rFonts w:ascii="StobiSerif Regular" w:hAnsi="StobiSerif Regular"/>
          <w:sz w:val="22"/>
          <w:szCs w:val="22"/>
          <w:lang w:val="mk-MK"/>
        </w:rPr>
      </w:pPr>
      <w:r>
        <w:rPr>
          <w:rFonts w:ascii="StobiSerif Regular" w:hAnsi="StobiSerif Regular"/>
          <w:sz w:val="22"/>
          <w:szCs w:val="22"/>
          <w:lang w:val="mk-MK"/>
        </w:rPr>
        <w:t>3</w:t>
      </w:r>
      <w:r w:rsidRPr="004E271B">
        <w:rPr>
          <w:rFonts w:ascii="StobiSerif Regular" w:hAnsi="StobiSerif Regular"/>
          <w:sz w:val="22"/>
          <w:szCs w:val="22"/>
          <w:lang w:val="mk-MK"/>
        </w:rPr>
        <w:t>.</w:t>
      </w:r>
      <w:r w:rsidR="00F75709">
        <w:rPr>
          <w:rFonts w:ascii="StobiSerif Regular" w:hAnsi="StobiSerif Regular"/>
          <w:sz w:val="22"/>
          <w:szCs w:val="22"/>
          <w:lang w:val="mk-MK"/>
        </w:rPr>
        <w:t>9</w:t>
      </w:r>
      <w:r w:rsidRPr="004E271B">
        <w:rPr>
          <w:rFonts w:ascii="StobiSerif Regular" w:hAnsi="StobiSerif Regular"/>
          <w:sz w:val="22"/>
          <w:szCs w:val="22"/>
          <w:lang w:val="mk-MK"/>
        </w:rPr>
        <w:t>.</w:t>
      </w:r>
      <w:r>
        <w:rPr>
          <w:rFonts w:ascii="StobiSerif Regular" w:hAnsi="StobiSerif Regular"/>
          <w:sz w:val="22"/>
          <w:szCs w:val="22"/>
          <w:lang w:val="mk-MK"/>
        </w:rPr>
        <w:t>2</w:t>
      </w:r>
      <w:r w:rsidRPr="004E271B">
        <w:rPr>
          <w:rFonts w:ascii="StobiSerif Regular" w:hAnsi="StobiSerif Regular"/>
          <w:sz w:val="22"/>
          <w:szCs w:val="22"/>
          <w:lang w:val="mk-MK"/>
        </w:rPr>
        <w:t xml:space="preserve"> Со изјавата економскиот оператор изјавува дека:</w:t>
      </w:r>
    </w:p>
    <w:p w14:paraId="6F1F2090" w14:textId="77777777" w:rsidR="004E271B" w:rsidRPr="004E271B" w:rsidRDefault="004E271B" w:rsidP="004E271B">
      <w:pPr>
        <w:numPr>
          <w:ilvl w:val="0"/>
          <w:numId w:val="15"/>
        </w:numPr>
        <w:jc w:val="both"/>
        <w:rPr>
          <w:rFonts w:ascii="StobiSerif Regular" w:hAnsi="StobiSerif Regular"/>
          <w:sz w:val="22"/>
          <w:szCs w:val="22"/>
          <w:lang w:val="mk-MK"/>
        </w:rPr>
      </w:pPr>
      <w:r w:rsidRPr="004E271B">
        <w:rPr>
          <w:rFonts w:ascii="StobiSerif Regular" w:hAnsi="StobiSerif Regular"/>
          <w:sz w:val="22"/>
          <w:szCs w:val="22"/>
          <w:lang w:val="mk-MK"/>
        </w:rPr>
        <w:lastRenderedPageBreak/>
        <w:t>нема да ја повлече својата понуда пред истекот на периодот на нејзината важност,</w:t>
      </w:r>
    </w:p>
    <w:p w14:paraId="18312D8D" w14:textId="77777777" w:rsidR="004E271B" w:rsidRPr="004E271B" w:rsidRDefault="004E271B" w:rsidP="004E271B">
      <w:pPr>
        <w:numPr>
          <w:ilvl w:val="0"/>
          <w:numId w:val="15"/>
        </w:numPr>
        <w:jc w:val="both"/>
        <w:rPr>
          <w:rFonts w:ascii="StobiSerif Regular" w:hAnsi="StobiSerif Regular"/>
          <w:sz w:val="22"/>
          <w:szCs w:val="22"/>
          <w:lang w:val="mk-MK"/>
        </w:rPr>
      </w:pPr>
      <w:r w:rsidRPr="004E271B">
        <w:rPr>
          <w:rFonts w:ascii="StobiSerif Regular" w:hAnsi="StobiSerif Regular"/>
          <w:sz w:val="22"/>
          <w:szCs w:val="22"/>
          <w:lang w:val="mk-MK"/>
        </w:rPr>
        <w:t>ќе ја прифати исправката на аритметичките грешки од страна на комисијата,</w:t>
      </w:r>
    </w:p>
    <w:p w14:paraId="31AD29CE" w14:textId="77777777" w:rsidR="004E271B" w:rsidRPr="004E271B" w:rsidRDefault="004E271B" w:rsidP="004E271B">
      <w:pPr>
        <w:numPr>
          <w:ilvl w:val="0"/>
          <w:numId w:val="15"/>
        </w:numPr>
        <w:jc w:val="both"/>
        <w:rPr>
          <w:rFonts w:ascii="StobiSerif Regular" w:hAnsi="StobiSerif Regular"/>
          <w:sz w:val="22"/>
          <w:szCs w:val="22"/>
          <w:lang w:val="mk-MK"/>
        </w:rPr>
      </w:pPr>
      <w:r w:rsidRPr="004E271B">
        <w:rPr>
          <w:rFonts w:ascii="StobiSerif Regular" w:hAnsi="StobiSerif Regular"/>
          <w:sz w:val="22"/>
          <w:szCs w:val="22"/>
          <w:lang w:val="mk-MK"/>
        </w:rPr>
        <w:t>ќе го потпише договорот за јавна набавка согласно со условите од тендерската документација и доставената понуда или</w:t>
      </w:r>
    </w:p>
    <w:p w14:paraId="5B29846C" w14:textId="77777777" w:rsidR="004E271B" w:rsidRPr="003F2A77" w:rsidRDefault="004E271B" w:rsidP="003F2A77">
      <w:pPr>
        <w:numPr>
          <w:ilvl w:val="0"/>
          <w:numId w:val="15"/>
        </w:numPr>
        <w:jc w:val="both"/>
        <w:rPr>
          <w:rFonts w:ascii="StobiSerif Regular" w:hAnsi="StobiSerif Regular"/>
          <w:sz w:val="22"/>
          <w:szCs w:val="22"/>
          <w:lang w:val="mk-MK"/>
        </w:rPr>
      </w:pPr>
      <w:r w:rsidRPr="004E271B">
        <w:rPr>
          <w:rFonts w:ascii="StobiSerif Regular" w:hAnsi="StobiSerif Regular"/>
          <w:sz w:val="22"/>
          <w:szCs w:val="22"/>
          <w:lang w:val="mk-MK"/>
        </w:rPr>
        <w:t>ќе ја обезбеди гаранцијата за квалитетно и навремено извршување на договорот, ако договорниот орган ја предвидел во тендерската документација.</w:t>
      </w:r>
    </w:p>
    <w:p w14:paraId="62CA131A" w14:textId="77777777" w:rsidR="004E271B" w:rsidRPr="004E271B" w:rsidRDefault="004E271B" w:rsidP="004E271B">
      <w:pPr>
        <w:jc w:val="both"/>
        <w:rPr>
          <w:rFonts w:ascii="StobiSerif Regular" w:hAnsi="StobiSerif Regular"/>
          <w:sz w:val="22"/>
          <w:szCs w:val="22"/>
          <w:vertAlign w:val="superscript"/>
          <w:lang w:val="mk-MK"/>
        </w:rPr>
      </w:pPr>
      <w:r>
        <w:rPr>
          <w:rFonts w:ascii="StobiSerif Regular" w:hAnsi="StobiSerif Regular"/>
          <w:sz w:val="22"/>
          <w:szCs w:val="22"/>
          <w:lang w:val="mk-MK"/>
        </w:rPr>
        <w:t>3.</w:t>
      </w:r>
      <w:r w:rsidR="00F75709">
        <w:rPr>
          <w:rFonts w:ascii="StobiSerif Regular" w:hAnsi="StobiSerif Regular"/>
          <w:sz w:val="22"/>
          <w:szCs w:val="22"/>
          <w:lang w:val="mk-MK"/>
        </w:rPr>
        <w:t>9</w:t>
      </w:r>
      <w:r w:rsidRPr="00573EA2">
        <w:rPr>
          <w:rFonts w:ascii="StobiSerif Regular" w:hAnsi="StobiSerif Regular"/>
          <w:sz w:val="22"/>
          <w:szCs w:val="22"/>
          <w:lang w:val="mk-MK"/>
        </w:rPr>
        <w:t xml:space="preserve">.3 </w:t>
      </w:r>
      <w:r w:rsidRPr="004E271B">
        <w:rPr>
          <w:rFonts w:ascii="StobiSerif Regular" w:hAnsi="StobiSerif Regular"/>
          <w:sz w:val="22"/>
          <w:szCs w:val="22"/>
          <w:lang w:val="mk-MK"/>
        </w:rPr>
        <w:t xml:space="preserve">Договорниот орган </w:t>
      </w:r>
      <w:r w:rsidRPr="00573EA2">
        <w:rPr>
          <w:rFonts w:ascii="StobiSerif Regular" w:hAnsi="StobiSerif Regular"/>
          <w:sz w:val="22"/>
          <w:szCs w:val="22"/>
          <w:lang w:val="mk-MK"/>
        </w:rPr>
        <w:t xml:space="preserve">ќе </w:t>
      </w:r>
      <w:r w:rsidRPr="004E271B">
        <w:rPr>
          <w:rFonts w:ascii="StobiSerif Regular" w:hAnsi="StobiSerif Regular"/>
          <w:sz w:val="22"/>
          <w:szCs w:val="22"/>
          <w:lang w:val="mk-MK"/>
        </w:rPr>
        <w:t xml:space="preserve">бара од понудувачот чија понуда е избрана за најповолна да обезбеди гаранција за квалитетно и навремено извршување на договорот во вид на банкарска гаранција </w:t>
      </w:r>
      <w:r w:rsidRPr="00573EA2">
        <w:rPr>
          <w:rFonts w:ascii="StobiSerif Regular" w:hAnsi="StobiSerif Regular"/>
          <w:sz w:val="22"/>
          <w:szCs w:val="22"/>
          <w:lang w:val="mk-MK"/>
        </w:rPr>
        <w:t xml:space="preserve">во вредност </w:t>
      </w:r>
      <w:r>
        <w:rPr>
          <w:rFonts w:ascii="StobiSerif Regular" w:hAnsi="StobiSerif Regular"/>
          <w:sz w:val="22"/>
          <w:szCs w:val="22"/>
          <w:lang w:val="mk-MK"/>
        </w:rPr>
        <w:t xml:space="preserve"> </w:t>
      </w:r>
      <w:r w:rsidRPr="004E271B">
        <w:rPr>
          <w:rFonts w:ascii="StobiSerif Regular" w:hAnsi="StobiSerif Regular"/>
          <w:sz w:val="22"/>
          <w:szCs w:val="22"/>
          <w:lang w:val="mk-MK"/>
        </w:rPr>
        <w:t>од _______________ од вреднос</w:t>
      </w:r>
      <w:r w:rsidR="00B9587E">
        <w:rPr>
          <w:rFonts w:ascii="StobiSerif Regular" w:hAnsi="StobiSerif Regular"/>
          <w:sz w:val="22"/>
          <w:szCs w:val="22"/>
          <w:lang w:val="mk-MK"/>
        </w:rPr>
        <w:t>та на договорот за јавна набавка</w:t>
      </w:r>
      <w:r w:rsidR="00B9587E">
        <w:rPr>
          <w:rStyle w:val="FootnoteReference"/>
          <w:rFonts w:ascii="StobiSerif Regular" w:hAnsi="StobiSerif Regular"/>
          <w:sz w:val="22"/>
          <w:szCs w:val="22"/>
          <w:lang w:val="mk-MK"/>
        </w:rPr>
        <w:footnoteReference w:id="14"/>
      </w:r>
    </w:p>
    <w:p w14:paraId="7D4BAD8D" w14:textId="77777777" w:rsidR="001877B1" w:rsidRPr="00726692" w:rsidRDefault="001877B1" w:rsidP="004E271B">
      <w:pPr>
        <w:tabs>
          <w:tab w:val="left" w:pos="1150"/>
        </w:tabs>
        <w:spacing w:after="240"/>
        <w:jc w:val="both"/>
        <w:rPr>
          <w:rFonts w:ascii="StobiSerif Regular" w:hAnsi="StobiSerif Regular"/>
          <w:sz w:val="22"/>
          <w:szCs w:val="22"/>
          <w:lang w:val="mk-MK"/>
        </w:rPr>
      </w:pPr>
    </w:p>
    <w:p w14:paraId="5B4DE3A5" w14:textId="77777777" w:rsidR="00B70562" w:rsidRDefault="005F7485" w:rsidP="00591CC7">
      <w:pPr>
        <w:pStyle w:val="Heading1"/>
      </w:pPr>
      <w:bookmarkStart w:id="40" w:name="_Toc8810967"/>
      <w:bookmarkStart w:id="41" w:name="_Toc191969281"/>
      <w:r>
        <w:t>4</w:t>
      </w:r>
      <w:r w:rsidR="00B70562" w:rsidRPr="007E094A">
        <w:rPr>
          <w:lang w:val="en-US"/>
        </w:rPr>
        <w:t xml:space="preserve">. </w:t>
      </w:r>
      <w:r w:rsidR="00B70562">
        <w:t>ПОДНЕСУВАЊЕ НА ПОНУДИТЕ</w:t>
      </w:r>
      <w:bookmarkEnd w:id="40"/>
      <w:bookmarkEnd w:id="41"/>
    </w:p>
    <w:p w14:paraId="562320A9" w14:textId="77777777" w:rsidR="00053EA6" w:rsidRDefault="00053EA6" w:rsidP="00053EA6">
      <w:pPr>
        <w:rPr>
          <w:lang w:val="mk-MK"/>
        </w:rPr>
      </w:pPr>
    </w:p>
    <w:p w14:paraId="1CA8C691" w14:textId="77777777" w:rsidR="00053EA6" w:rsidRDefault="00053EA6" w:rsidP="00591CC7">
      <w:pPr>
        <w:pStyle w:val="Heading2"/>
      </w:pPr>
      <w:bookmarkStart w:id="42" w:name="_Toc8810774"/>
      <w:bookmarkStart w:id="43" w:name="_Toc8810968"/>
      <w:r>
        <w:t>4.1 Поднесување на понудите</w:t>
      </w:r>
      <w:bookmarkEnd w:id="42"/>
      <w:bookmarkEnd w:id="43"/>
    </w:p>
    <w:p w14:paraId="11D673FB" w14:textId="77777777" w:rsidR="00591CC7" w:rsidRPr="00591CC7" w:rsidRDefault="00591CC7" w:rsidP="00591CC7">
      <w:pPr>
        <w:rPr>
          <w:lang w:val="mk-MK"/>
        </w:rPr>
      </w:pPr>
    </w:p>
    <w:p w14:paraId="6B2C2CB6" w14:textId="77777777" w:rsidR="00053EA6" w:rsidRPr="00267FAE" w:rsidRDefault="00053EA6" w:rsidP="00053EA6">
      <w:pPr>
        <w:keepNext/>
        <w:jc w:val="both"/>
        <w:rPr>
          <w:rFonts w:ascii="StobiSerif Regular" w:hAnsi="StobiSerif Regular"/>
          <w:sz w:val="22"/>
          <w:szCs w:val="22"/>
          <w:u w:val="single"/>
          <w:lang w:val="mk-MK"/>
        </w:rPr>
      </w:pPr>
      <w:r>
        <w:rPr>
          <w:rFonts w:ascii="StobiSerif Regular" w:hAnsi="StobiSerif Regular"/>
          <w:sz w:val="22"/>
          <w:szCs w:val="22"/>
          <w:lang w:val="mk-MK"/>
        </w:rPr>
        <w:t>4.</w:t>
      </w:r>
      <w:r w:rsidRPr="00267FAE">
        <w:rPr>
          <w:rFonts w:ascii="StobiSerif Regular" w:hAnsi="StobiSerif Regular"/>
          <w:sz w:val="22"/>
          <w:szCs w:val="22"/>
          <w:lang w:val="mk-MK"/>
        </w:rPr>
        <w:t>1.1 П</w:t>
      </w:r>
      <w:r>
        <w:rPr>
          <w:rFonts w:ascii="StobiSerif Regular" w:hAnsi="StobiSerif Regular"/>
          <w:sz w:val="22"/>
          <w:szCs w:val="22"/>
          <w:lang w:val="mk-MK"/>
        </w:rPr>
        <w:t xml:space="preserve">онудата се поднесува во согласност со тендерската документација, со користење на обрасците дадени во прилог. </w:t>
      </w:r>
    </w:p>
    <w:p w14:paraId="18BC3BBB" w14:textId="77777777" w:rsidR="00053EA6" w:rsidRDefault="00053EA6" w:rsidP="00053EA6">
      <w:pPr>
        <w:jc w:val="both"/>
        <w:rPr>
          <w:rFonts w:ascii="StobiSerif Regular" w:hAnsi="StobiSerif Regular"/>
          <w:sz w:val="22"/>
          <w:szCs w:val="22"/>
          <w:lang w:val="mk-MK"/>
        </w:rPr>
      </w:pPr>
      <w:r>
        <w:rPr>
          <w:rFonts w:ascii="StobiSerif Regular" w:hAnsi="StobiSerif Regular"/>
          <w:sz w:val="22"/>
          <w:szCs w:val="22"/>
          <w:lang w:val="mk-MK"/>
        </w:rPr>
        <w:t>4.</w:t>
      </w:r>
      <w:r w:rsidRPr="00267FAE">
        <w:rPr>
          <w:rFonts w:ascii="StobiSerif Regular" w:hAnsi="StobiSerif Regular"/>
          <w:sz w:val="22"/>
          <w:szCs w:val="22"/>
          <w:lang w:val="mk-MK"/>
        </w:rPr>
        <w:t xml:space="preserve">1.2 Понудата е обврзувачка за целиот период на важност што го утврдил договорниот орган. </w:t>
      </w:r>
    </w:p>
    <w:p w14:paraId="084C20EC" w14:textId="77777777" w:rsidR="00053EA6" w:rsidRPr="00267FAE" w:rsidRDefault="00053EA6" w:rsidP="00053EA6">
      <w:pPr>
        <w:jc w:val="both"/>
        <w:rPr>
          <w:rFonts w:ascii="StobiSerif Regular" w:hAnsi="StobiSerif Regular"/>
          <w:sz w:val="22"/>
          <w:szCs w:val="22"/>
          <w:lang w:val="mk-MK"/>
        </w:rPr>
      </w:pPr>
      <w:r>
        <w:rPr>
          <w:rFonts w:ascii="StobiSerif Regular" w:hAnsi="StobiSerif Regular"/>
          <w:sz w:val="22"/>
          <w:szCs w:val="22"/>
          <w:lang w:val="mk-MK"/>
        </w:rPr>
        <w:t>4.</w:t>
      </w:r>
      <w:r w:rsidRPr="00267FAE">
        <w:rPr>
          <w:rFonts w:ascii="StobiSerif Regular" w:hAnsi="StobiSerif Regular"/>
          <w:sz w:val="22"/>
          <w:szCs w:val="22"/>
          <w:lang w:val="mk-MK"/>
        </w:rPr>
        <w:t>1.3 Понудувачот ја доставува понудата со цена во која се засметани сите трошоци и попусти на вкупната цена на понудата, без ДДВ кој се искажува посебно, во валута утврдена во тендерската документација.</w:t>
      </w:r>
    </w:p>
    <w:p w14:paraId="6B97A2BF" w14:textId="77777777" w:rsidR="00053EA6" w:rsidRPr="003D205C" w:rsidRDefault="00053EA6" w:rsidP="003F2A77">
      <w:pPr>
        <w:tabs>
          <w:tab w:val="left" w:pos="1150"/>
        </w:tabs>
        <w:jc w:val="both"/>
        <w:rPr>
          <w:rFonts w:ascii="StobiSerif Regular" w:hAnsi="StobiSerif Regular"/>
          <w:i/>
          <w:sz w:val="20"/>
          <w:szCs w:val="20"/>
          <w:lang w:val="mk-MK"/>
        </w:rPr>
      </w:pPr>
      <w:r w:rsidRPr="009804F4">
        <w:rPr>
          <w:rFonts w:ascii="StobiSerif Regular" w:hAnsi="StobiSerif Regular"/>
          <w:i/>
          <w:sz w:val="20"/>
          <w:szCs w:val="20"/>
          <w:lang w:val="mk-MK"/>
        </w:rPr>
        <w:t>[доколку цената на понудата се искажува во валута различна од денарот курсната листа што ќе се користи</w:t>
      </w:r>
      <w:r w:rsidR="00351881">
        <w:rPr>
          <w:rFonts w:ascii="StobiSerif Regular" w:hAnsi="StobiSerif Regular"/>
          <w:i/>
          <w:sz w:val="20"/>
          <w:szCs w:val="20"/>
          <w:lang w:val="mk-MK"/>
        </w:rPr>
        <w:t xml:space="preserve"> за евалуације</w:t>
      </w:r>
      <w:r w:rsidRPr="009804F4">
        <w:rPr>
          <w:rFonts w:ascii="StobiSerif Regular" w:hAnsi="StobiSerif Regular"/>
          <w:i/>
          <w:sz w:val="20"/>
          <w:szCs w:val="20"/>
          <w:lang w:val="mk-MK"/>
        </w:rPr>
        <w:t xml:space="preserve"> е онаа на Народната банка на Република Македонија, а курсевите за размена се оние што важеле 14 дена пред крајниот рок за поднесување на понудите]</w:t>
      </w:r>
      <w:r>
        <w:rPr>
          <w:rFonts w:ascii="StobiSerif Regular" w:hAnsi="StobiSerif Regular"/>
          <w:i/>
          <w:sz w:val="20"/>
          <w:szCs w:val="20"/>
          <w:lang w:val="mk-MK"/>
        </w:rPr>
        <w:t>.</w:t>
      </w:r>
    </w:p>
    <w:p w14:paraId="334B6F40" w14:textId="77777777" w:rsidR="00053EA6" w:rsidRPr="003D205C" w:rsidRDefault="00053EA6" w:rsidP="003F2A77">
      <w:pPr>
        <w:tabs>
          <w:tab w:val="left" w:pos="1150"/>
        </w:tabs>
        <w:jc w:val="both"/>
        <w:rPr>
          <w:rFonts w:ascii="StobiSerif Regular" w:hAnsi="StobiSerif Regular"/>
          <w:i/>
          <w:sz w:val="20"/>
          <w:szCs w:val="20"/>
          <w:lang w:val="mk-MK"/>
        </w:rPr>
      </w:pPr>
      <w:r>
        <w:rPr>
          <w:rFonts w:ascii="StobiSerif Regular" w:hAnsi="StobiSerif Regular"/>
          <w:sz w:val="22"/>
          <w:szCs w:val="22"/>
          <w:lang w:val="mk-MK"/>
        </w:rPr>
        <w:t>4.</w:t>
      </w:r>
      <w:r w:rsidRPr="00267FAE">
        <w:rPr>
          <w:rFonts w:ascii="StobiSerif Regular" w:hAnsi="StobiSerif Regular"/>
          <w:sz w:val="22"/>
          <w:szCs w:val="22"/>
          <w:lang w:val="mk-MK"/>
        </w:rPr>
        <w:t xml:space="preserve">1.4 Цената на понудата се изразува за вкупниот предмет на набавка. </w:t>
      </w:r>
      <w:r w:rsidRPr="003D205C">
        <w:rPr>
          <w:rFonts w:ascii="StobiSerif Regular" w:hAnsi="StobiSerif Regular"/>
          <w:i/>
          <w:sz w:val="20"/>
          <w:szCs w:val="20"/>
          <w:lang w:val="mk-MK"/>
        </w:rPr>
        <w:t>[Доколку предметот на набавка е поделен во делови, цената на понудата се изразува посебно за оној дел за кој се поднесува понудата]</w:t>
      </w:r>
      <w:r>
        <w:rPr>
          <w:rFonts w:ascii="StobiSerif Regular" w:hAnsi="StobiSerif Regular"/>
          <w:i/>
          <w:sz w:val="20"/>
          <w:szCs w:val="20"/>
          <w:lang w:val="mk-MK"/>
        </w:rPr>
        <w:t>.</w:t>
      </w:r>
    </w:p>
    <w:p w14:paraId="6FF7B972" w14:textId="77777777" w:rsidR="00053EA6" w:rsidRPr="00267FAE" w:rsidRDefault="00053EA6" w:rsidP="003F2A77">
      <w:pPr>
        <w:tabs>
          <w:tab w:val="left" w:pos="1150"/>
        </w:tabs>
        <w:jc w:val="both"/>
        <w:rPr>
          <w:rFonts w:ascii="StobiSerif Regular" w:hAnsi="StobiSerif Regular"/>
          <w:sz w:val="22"/>
          <w:szCs w:val="22"/>
          <w:lang w:val="mk-MK"/>
        </w:rPr>
      </w:pPr>
      <w:r>
        <w:rPr>
          <w:rFonts w:ascii="StobiSerif Regular" w:hAnsi="StobiSerif Regular"/>
          <w:sz w:val="22"/>
          <w:szCs w:val="22"/>
          <w:lang w:val="mk-MK"/>
        </w:rPr>
        <w:t>4.</w:t>
      </w:r>
      <w:r w:rsidRPr="00267FAE">
        <w:rPr>
          <w:rFonts w:ascii="StobiSerif Regular" w:hAnsi="StobiSerif Regular"/>
          <w:sz w:val="22"/>
          <w:szCs w:val="22"/>
          <w:lang w:val="mk-MK"/>
        </w:rPr>
        <w:t>1.5 Понудувачот може да ја измени, замени или да ја повлече својата понуда пред истекот на крајниот рок за поднесување на понудите.</w:t>
      </w:r>
    </w:p>
    <w:p w14:paraId="0D924A65" w14:textId="77777777" w:rsidR="00053EA6" w:rsidRDefault="00053EA6" w:rsidP="003F2A77">
      <w:pPr>
        <w:keepNext/>
        <w:jc w:val="both"/>
        <w:rPr>
          <w:rFonts w:ascii="StobiSerif Regular" w:hAnsi="StobiSerif Regular"/>
          <w:sz w:val="22"/>
          <w:szCs w:val="22"/>
          <w:lang w:val="mk-MK"/>
        </w:rPr>
      </w:pPr>
      <w:r>
        <w:rPr>
          <w:rFonts w:ascii="StobiSerif Regular" w:hAnsi="StobiSerif Regular"/>
          <w:sz w:val="22"/>
          <w:szCs w:val="22"/>
          <w:lang w:val="mk-MK"/>
        </w:rPr>
        <w:lastRenderedPageBreak/>
        <w:t>4.</w:t>
      </w:r>
      <w:r w:rsidRPr="00FC07E7">
        <w:rPr>
          <w:rFonts w:ascii="StobiSerif Regular" w:hAnsi="StobiSerif Regular"/>
          <w:sz w:val="22"/>
          <w:szCs w:val="22"/>
          <w:lang w:val="mk-MK"/>
        </w:rPr>
        <w:t>1.</w:t>
      </w:r>
      <w:r>
        <w:rPr>
          <w:rFonts w:ascii="StobiSerif Regular" w:hAnsi="StobiSerif Regular"/>
          <w:sz w:val="22"/>
          <w:szCs w:val="22"/>
          <w:lang w:val="mk-MK"/>
        </w:rPr>
        <w:t xml:space="preserve">6 </w:t>
      </w:r>
      <w:r w:rsidR="006B5B95">
        <w:rPr>
          <w:rFonts w:ascii="StobiSerif Regular" w:hAnsi="StobiSerif Regular"/>
          <w:sz w:val="22"/>
          <w:szCs w:val="22"/>
          <w:lang w:val="mk-MK"/>
        </w:rPr>
        <w:t xml:space="preserve">Понудата се поднесува во електронска форма преку ЕСЈН и истата треба да биде електронски потпишана со користење на </w:t>
      </w:r>
      <w:r w:rsidR="006B5B95" w:rsidRPr="0099729C">
        <w:rPr>
          <w:rFonts w:ascii="StobiSerif Regular" w:hAnsi="StobiSerif Regular" w:cs="Arial"/>
          <w:sz w:val="22"/>
          <w:szCs w:val="22"/>
          <w:lang w:val="ru-RU"/>
        </w:rPr>
        <w:t xml:space="preserve">квалификуван сертификат за електронски потпис </w:t>
      </w:r>
      <w:r w:rsidR="006B5B95">
        <w:rPr>
          <w:rFonts w:ascii="StobiSerif Regular" w:hAnsi="StobiSerif Regular"/>
          <w:sz w:val="22"/>
          <w:szCs w:val="22"/>
          <w:lang w:val="mk-MK"/>
        </w:rPr>
        <w:t>од одговорното лице на економскиот оператор или лице овластено од него. Сертификатот</w:t>
      </w:r>
      <w:r w:rsidR="006B5B95" w:rsidRPr="00FC07E7">
        <w:rPr>
          <w:rFonts w:ascii="StobiSerif Regular" w:hAnsi="StobiSerif Regular"/>
          <w:sz w:val="22"/>
          <w:szCs w:val="22"/>
          <w:lang w:val="mk-MK"/>
        </w:rPr>
        <w:t xml:space="preserve"> </w:t>
      </w:r>
      <w:r w:rsidR="006B5B95">
        <w:rPr>
          <w:rFonts w:ascii="StobiSerif Regular" w:hAnsi="StobiSerif Regular"/>
          <w:sz w:val="22"/>
          <w:szCs w:val="22"/>
          <w:lang w:val="mk-MK"/>
        </w:rPr>
        <w:t>треба да биде со важност најмалку до моментот на јавното отворање односно крајниот рок за поднесување на понудите.</w:t>
      </w:r>
    </w:p>
    <w:p w14:paraId="403CC175" w14:textId="77777777" w:rsidR="00053EA6" w:rsidRPr="00FC07E7" w:rsidRDefault="00970BEE" w:rsidP="003F2A77">
      <w:pPr>
        <w:keepNext/>
        <w:jc w:val="both"/>
        <w:rPr>
          <w:rFonts w:ascii="StobiSerif Regular" w:hAnsi="StobiSerif Regular"/>
          <w:sz w:val="22"/>
          <w:szCs w:val="22"/>
          <w:lang w:val="mk-MK"/>
        </w:rPr>
      </w:pPr>
      <w:r>
        <w:rPr>
          <w:rFonts w:ascii="StobiSerif Regular" w:hAnsi="StobiSerif Regular"/>
          <w:sz w:val="22"/>
          <w:szCs w:val="22"/>
          <w:lang w:val="mk-MK"/>
        </w:rPr>
        <w:t xml:space="preserve">4.1.7 </w:t>
      </w:r>
      <w:r w:rsidR="00053EA6">
        <w:rPr>
          <w:rFonts w:ascii="StobiSerif Regular" w:hAnsi="StobiSerif Regular"/>
          <w:sz w:val="22"/>
          <w:szCs w:val="22"/>
          <w:lang w:val="mk-MK"/>
        </w:rPr>
        <w:t xml:space="preserve">Доколку понудата ја потпишува лице овластено од одговорното лице, во прилог се доставува и овластување за потпишување на понудата потпишано од одговорното лице. </w:t>
      </w:r>
    </w:p>
    <w:p w14:paraId="75D68B41" w14:textId="77777777" w:rsidR="00053EA6" w:rsidRPr="00FC07E7" w:rsidRDefault="00053EA6" w:rsidP="003F2A77">
      <w:pPr>
        <w:keepNext/>
        <w:jc w:val="both"/>
        <w:rPr>
          <w:rFonts w:ascii="StobiSerif Regular" w:hAnsi="StobiSerif Regular"/>
          <w:sz w:val="22"/>
          <w:szCs w:val="22"/>
          <w:lang w:val="mk-MK"/>
        </w:rPr>
      </w:pPr>
      <w:r w:rsidRPr="00053EA6">
        <w:rPr>
          <w:rFonts w:ascii="StobiSerif Regular" w:hAnsi="StobiSerif Regular"/>
          <w:b/>
          <w:i/>
          <w:sz w:val="22"/>
          <w:szCs w:val="22"/>
          <w:lang w:val="mk-MK"/>
        </w:rPr>
        <w:t>Напомена</w:t>
      </w:r>
      <w:r w:rsidRPr="0099729C">
        <w:rPr>
          <w:rFonts w:ascii="StobiSerif Regular" w:hAnsi="StobiSerif Regular"/>
          <w:i/>
          <w:sz w:val="22"/>
          <w:szCs w:val="22"/>
          <w:lang w:val="ru-RU"/>
        </w:rPr>
        <w:t>:</w:t>
      </w:r>
      <w:r w:rsidRPr="00053EA6">
        <w:rPr>
          <w:rFonts w:ascii="StobiSerif Regular" w:hAnsi="StobiSerif Regular"/>
          <w:i/>
          <w:sz w:val="22"/>
          <w:szCs w:val="22"/>
          <w:lang w:val="mk-MK"/>
        </w:rPr>
        <w:t xml:space="preserve"> Подетални информации за начинот на дигитално потпишување се содржани во прирачникот “Општи и технички препораки за користење на ЕСЈН за економски оператори и договорни органи“ објавен на почетната страна на ЕСЈН во делот "Документи".</w:t>
      </w:r>
    </w:p>
    <w:p w14:paraId="42A93014" w14:textId="77777777" w:rsidR="00053EA6" w:rsidRDefault="00053EA6" w:rsidP="003F2A77">
      <w:pPr>
        <w:keepNext/>
        <w:jc w:val="both"/>
        <w:rPr>
          <w:rFonts w:ascii="StobiSerif Regular" w:hAnsi="StobiSerif Regular"/>
          <w:sz w:val="22"/>
          <w:szCs w:val="22"/>
          <w:lang w:val="mk-MK"/>
        </w:rPr>
      </w:pPr>
      <w:r>
        <w:rPr>
          <w:rFonts w:ascii="StobiSerif Regular" w:hAnsi="StobiSerif Regular"/>
          <w:sz w:val="22"/>
          <w:szCs w:val="22"/>
          <w:lang w:val="mk-MK"/>
        </w:rPr>
        <w:t>4.1.</w:t>
      </w:r>
      <w:r w:rsidR="00970BEE">
        <w:rPr>
          <w:rFonts w:ascii="StobiSerif Regular" w:hAnsi="StobiSerif Regular"/>
          <w:sz w:val="22"/>
          <w:szCs w:val="22"/>
          <w:lang w:val="mk-MK"/>
        </w:rPr>
        <w:t>8</w:t>
      </w:r>
      <w:r>
        <w:rPr>
          <w:rFonts w:ascii="StobiSerif Regular" w:hAnsi="StobiSerif Regular"/>
          <w:sz w:val="22"/>
          <w:szCs w:val="22"/>
          <w:lang w:val="mk-MK"/>
        </w:rPr>
        <w:t xml:space="preserve"> Економските оператори можат во хартиена форма да ја поднесат документација во нестандарден формат и големина пред крајниот рок за поднесување на понудите, доколку истите се преобемни за скенирање и прикачување на ЕСЈН.</w:t>
      </w:r>
    </w:p>
    <w:p w14:paraId="6FA645A8" w14:textId="77777777" w:rsidR="00053EA6" w:rsidRDefault="00053EA6" w:rsidP="003F2A77">
      <w:pPr>
        <w:jc w:val="both"/>
        <w:rPr>
          <w:rFonts w:ascii="StobiSerif Regular" w:hAnsi="StobiSerif Regular"/>
          <w:sz w:val="22"/>
          <w:szCs w:val="22"/>
          <w:lang w:val="mk-MK"/>
        </w:rPr>
      </w:pPr>
      <w:r w:rsidRPr="00B90473">
        <w:rPr>
          <w:rFonts w:ascii="StobiSerif Regular" w:hAnsi="StobiSerif Regular"/>
          <w:sz w:val="22"/>
          <w:szCs w:val="22"/>
          <w:lang w:val="mk-MK"/>
        </w:rPr>
        <w:t>4.1.</w:t>
      </w:r>
      <w:r w:rsidR="00970BEE">
        <w:rPr>
          <w:rFonts w:ascii="StobiSerif Regular" w:hAnsi="StobiSerif Regular"/>
          <w:sz w:val="22"/>
          <w:szCs w:val="22"/>
          <w:lang w:val="mk-MK"/>
        </w:rPr>
        <w:t>9</w:t>
      </w:r>
      <w:r w:rsidRPr="00B90473">
        <w:rPr>
          <w:rFonts w:ascii="StobiSerif Regular" w:hAnsi="StobiSerif Regular"/>
          <w:sz w:val="22"/>
          <w:szCs w:val="22"/>
          <w:lang w:val="mk-MK"/>
        </w:rPr>
        <w:t xml:space="preserve">  </w:t>
      </w:r>
      <w:r>
        <w:rPr>
          <w:rFonts w:ascii="StobiSerif Regular" w:hAnsi="StobiSerif Regular"/>
          <w:sz w:val="22"/>
          <w:szCs w:val="22"/>
          <w:lang w:val="mk-MK"/>
        </w:rPr>
        <w:t xml:space="preserve">Понудите кои содржат покус период на важност од тој утврден во </w:t>
      </w:r>
      <w:r w:rsidRPr="00014DAE">
        <w:rPr>
          <w:rFonts w:ascii="StobiSerif Regular" w:hAnsi="StobiSerif Regular"/>
          <w:sz w:val="22"/>
          <w:szCs w:val="22"/>
          <w:lang w:val="mk-MK"/>
        </w:rPr>
        <w:t>точка</w:t>
      </w:r>
      <w:r w:rsidR="00B90473" w:rsidRPr="00014DAE">
        <w:rPr>
          <w:rFonts w:ascii="StobiSerif Regular" w:hAnsi="StobiSerif Regular"/>
          <w:sz w:val="22"/>
          <w:szCs w:val="22"/>
          <w:lang w:val="mk-MK"/>
        </w:rPr>
        <w:t xml:space="preserve"> </w:t>
      </w:r>
      <w:r w:rsidR="00893393" w:rsidRPr="00014DAE">
        <w:rPr>
          <w:rFonts w:ascii="StobiSerif Regular" w:hAnsi="StobiSerif Regular"/>
          <w:sz w:val="22"/>
          <w:szCs w:val="22"/>
          <w:lang w:val="mk-MK"/>
        </w:rPr>
        <w:t>3.11.1</w:t>
      </w:r>
      <w:r>
        <w:rPr>
          <w:rFonts w:ascii="StobiSerif Regular" w:hAnsi="StobiSerif Regular"/>
          <w:sz w:val="22"/>
          <w:szCs w:val="22"/>
          <w:lang w:val="mk-MK"/>
        </w:rPr>
        <w:t xml:space="preserve"> од тендерската документација ќе бидат отфрлени како неприфатливи.</w:t>
      </w:r>
    </w:p>
    <w:p w14:paraId="58CB286E" w14:textId="77777777" w:rsidR="003F2A77" w:rsidRDefault="003F2A77" w:rsidP="003F2A77">
      <w:pPr>
        <w:jc w:val="both"/>
        <w:rPr>
          <w:rFonts w:ascii="StobiSerif Regular" w:hAnsi="StobiSerif Regular"/>
          <w:sz w:val="22"/>
          <w:szCs w:val="22"/>
          <w:lang w:val="mk-MK"/>
        </w:rPr>
      </w:pPr>
    </w:p>
    <w:p w14:paraId="04DADB1B" w14:textId="77777777" w:rsidR="00053EA6" w:rsidRDefault="00B90473" w:rsidP="00591CC7">
      <w:pPr>
        <w:pStyle w:val="Heading2"/>
      </w:pPr>
      <w:bookmarkStart w:id="44" w:name="_Toc8810775"/>
      <w:bookmarkStart w:id="45" w:name="_Toc8810969"/>
      <w:r>
        <w:t>4.</w:t>
      </w:r>
      <w:r w:rsidR="00053EA6">
        <w:t>2 Краен рок за поднесување на понудите</w:t>
      </w:r>
      <w:bookmarkEnd w:id="44"/>
      <w:bookmarkEnd w:id="45"/>
    </w:p>
    <w:p w14:paraId="5B1457CD" w14:textId="77777777" w:rsidR="00591CC7" w:rsidRPr="00591CC7" w:rsidRDefault="00591CC7" w:rsidP="00591CC7">
      <w:pPr>
        <w:rPr>
          <w:lang w:val="mk-MK"/>
        </w:rPr>
      </w:pPr>
    </w:p>
    <w:p w14:paraId="367927C5" w14:textId="77777777" w:rsidR="00053EA6" w:rsidRDefault="00B90473" w:rsidP="00053EA6">
      <w:pPr>
        <w:tabs>
          <w:tab w:val="left" w:pos="1150"/>
        </w:tabs>
        <w:jc w:val="both"/>
        <w:rPr>
          <w:rFonts w:ascii="StobiSerif Regular" w:hAnsi="StobiSerif Regular"/>
          <w:sz w:val="22"/>
          <w:szCs w:val="22"/>
          <w:lang w:val="mk-MK"/>
        </w:rPr>
      </w:pPr>
      <w:r>
        <w:rPr>
          <w:rFonts w:ascii="StobiSerif Regular" w:hAnsi="StobiSerif Regular"/>
          <w:sz w:val="22"/>
          <w:szCs w:val="22"/>
          <w:lang w:val="mk-MK"/>
        </w:rPr>
        <w:t>4.</w:t>
      </w:r>
      <w:r w:rsidR="00053EA6">
        <w:rPr>
          <w:rFonts w:ascii="StobiSerif Regular" w:hAnsi="StobiSerif Regular"/>
          <w:sz w:val="22"/>
          <w:szCs w:val="22"/>
          <w:lang w:val="mk-MK"/>
        </w:rPr>
        <w:t xml:space="preserve">2.1 Краен рок за доставување на понудите е ____________ година, </w:t>
      </w:r>
      <w:r>
        <w:rPr>
          <w:rFonts w:ascii="StobiSerif Regular" w:hAnsi="StobiSerif Regular"/>
          <w:sz w:val="22"/>
          <w:szCs w:val="22"/>
          <w:lang w:val="mk-MK"/>
        </w:rPr>
        <w:t>д</w:t>
      </w:r>
      <w:r w:rsidR="00053EA6">
        <w:rPr>
          <w:rFonts w:ascii="StobiSerif Regular" w:hAnsi="StobiSerif Regular"/>
          <w:sz w:val="22"/>
          <w:szCs w:val="22"/>
          <w:lang w:val="mk-MK"/>
        </w:rPr>
        <w:t>о ________ часот.</w:t>
      </w:r>
    </w:p>
    <w:p w14:paraId="60F7714E" w14:textId="77777777" w:rsidR="00053EA6" w:rsidRDefault="00B90473" w:rsidP="00053EA6">
      <w:pPr>
        <w:tabs>
          <w:tab w:val="left" w:pos="1150"/>
        </w:tabs>
        <w:jc w:val="both"/>
        <w:rPr>
          <w:rFonts w:ascii="StobiSerif Regular" w:hAnsi="StobiSerif Regular"/>
          <w:sz w:val="22"/>
          <w:szCs w:val="22"/>
          <w:lang w:val="mk-MK"/>
        </w:rPr>
      </w:pPr>
      <w:r>
        <w:rPr>
          <w:rFonts w:ascii="StobiSerif Regular" w:hAnsi="StobiSerif Regular"/>
          <w:sz w:val="22"/>
          <w:szCs w:val="22"/>
          <w:lang w:val="mk-MK"/>
        </w:rPr>
        <w:t>4.</w:t>
      </w:r>
      <w:r w:rsidR="00053EA6">
        <w:rPr>
          <w:rFonts w:ascii="StobiSerif Regular" w:hAnsi="StobiSerif Regular"/>
          <w:sz w:val="22"/>
          <w:szCs w:val="22"/>
          <w:lang w:val="mk-MK"/>
        </w:rPr>
        <w:t xml:space="preserve">2.2 Понудите се поднесуваат преку ЕСЈН на следнава веб адреса: </w:t>
      </w:r>
      <w:hyperlink r:id="rId9" w:history="1">
        <w:r w:rsidR="003C3328" w:rsidRPr="00D320FA">
          <w:rPr>
            <w:rStyle w:val="Hyperlink"/>
            <w:rFonts w:ascii="StobiSerif Regular" w:hAnsi="StobiSerif Regular"/>
            <w:sz w:val="22"/>
            <w:szCs w:val="22"/>
            <w:lang w:val="mk-MK"/>
          </w:rPr>
          <w:t>https://e-nabavki.gov.mk</w:t>
        </w:r>
      </w:hyperlink>
      <w:r w:rsidR="00053EA6">
        <w:rPr>
          <w:rFonts w:ascii="StobiSerif Regular" w:hAnsi="StobiSerif Regular"/>
          <w:sz w:val="22"/>
          <w:szCs w:val="22"/>
          <w:lang w:val="mk-MK"/>
        </w:rPr>
        <w:t>.</w:t>
      </w:r>
      <w:r w:rsidR="003C3328" w:rsidRPr="0099729C">
        <w:rPr>
          <w:lang w:val="ru-RU"/>
        </w:rPr>
        <w:t xml:space="preserve"> </w:t>
      </w:r>
    </w:p>
    <w:p w14:paraId="0FC294C8" w14:textId="77777777" w:rsidR="00053EA6" w:rsidRDefault="00B90473" w:rsidP="00053EA6">
      <w:pPr>
        <w:tabs>
          <w:tab w:val="left" w:pos="1150"/>
        </w:tabs>
        <w:jc w:val="both"/>
        <w:rPr>
          <w:rFonts w:ascii="StobiSerif Regular" w:hAnsi="StobiSerif Regular"/>
          <w:sz w:val="22"/>
          <w:szCs w:val="22"/>
          <w:lang w:val="mk-MK"/>
        </w:rPr>
      </w:pPr>
      <w:r>
        <w:rPr>
          <w:rFonts w:ascii="StobiSerif Regular" w:hAnsi="StobiSerif Regular"/>
          <w:sz w:val="22"/>
          <w:szCs w:val="22"/>
          <w:lang w:val="mk-MK"/>
        </w:rPr>
        <w:t>4.</w:t>
      </w:r>
      <w:r w:rsidR="00053EA6">
        <w:rPr>
          <w:rFonts w:ascii="StobiSerif Regular" w:hAnsi="StobiSerif Regular"/>
          <w:sz w:val="22"/>
          <w:szCs w:val="22"/>
          <w:lang w:val="mk-MK"/>
        </w:rPr>
        <w:t>2.3 По истекот на крајниот рок за поднесување на понудите истите нема да може да се поднесат преку ЕСЈН.</w:t>
      </w:r>
    </w:p>
    <w:p w14:paraId="36D26F29" w14:textId="77777777" w:rsidR="00053EA6" w:rsidRDefault="00053EA6" w:rsidP="00053EA6">
      <w:pPr>
        <w:jc w:val="both"/>
        <w:rPr>
          <w:rFonts w:ascii="StobiSerif Regular" w:hAnsi="StobiSerif Regular"/>
          <w:sz w:val="22"/>
          <w:szCs w:val="22"/>
          <w:u w:val="single"/>
          <w:lang w:val="mk-MK"/>
        </w:rPr>
      </w:pPr>
    </w:p>
    <w:p w14:paraId="41FF3BB4" w14:textId="77777777" w:rsidR="00053EA6" w:rsidRDefault="00B90473" w:rsidP="00591CC7">
      <w:pPr>
        <w:pStyle w:val="Heading2"/>
      </w:pPr>
      <w:bookmarkStart w:id="46" w:name="_Toc8810776"/>
      <w:bookmarkStart w:id="47" w:name="_Toc8810970"/>
      <w:r>
        <w:t>4</w:t>
      </w:r>
      <w:r w:rsidR="00053EA6" w:rsidRPr="00B90473">
        <w:t>.</w:t>
      </w:r>
      <w:r>
        <w:t>3</w:t>
      </w:r>
      <w:r w:rsidR="00053EA6" w:rsidRPr="00B90473">
        <w:t>. Елементи на понудата</w:t>
      </w:r>
      <w:bookmarkEnd w:id="46"/>
      <w:bookmarkEnd w:id="47"/>
    </w:p>
    <w:p w14:paraId="77A250FD" w14:textId="77777777" w:rsidR="003F2A77" w:rsidRPr="00B90473" w:rsidRDefault="003F2A77" w:rsidP="00053EA6">
      <w:pPr>
        <w:jc w:val="both"/>
        <w:rPr>
          <w:rFonts w:ascii="StobiSerif Regular" w:hAnsi="StobiSerif Regular"/>
          <w:b/>
          <w:sz w:val="22"/>
          <w:szCs w:val="22"/>
          <w:u w:val="single"/>
          <w:lang w:val="mk-MK"/>
        </w:rPr>
      </w:pPr>
    </w:p>
    <w:p w14:paraId="2909E9A1" w14:textId="77777777" w:rsidR="00053EA6" w:rsidRDefault="00970BEE" w:rsidP="00053EA6">
      <w:pPr>
        <w:jc w:val="both"/>
        <w:rPr>
          <w:rFonts w:ascii="StobiSerif Regular" w:hAnsi="StobiSerif Regular"/>
          <w:sz w:val="22"/>
          <w:szCs w:val="22"/>
          <w:lang w:val="mk-MK"/>
        </w:rPr>
      </w:pPr>
      <w:r>
        <w:rPr>
          <w:rFonts w:ascii="StobiSerif Regular" w:hAnsi="StobiSerif Regular"/>
          <w:sz w:val="22"/>
          <w:szCs w:val="22"/>
          <w:lang w:val="mk-MK"/>
        </w:rPr>
        <w:t xml:space="preserve">4.3.1 </w:t>
      </w:r>
      <w:r w:rsidR="00053EA6">
        <w:rPr>
          <w:rFonts w:ascii="StobiSerif Regular" w:hAnsi="StobiSerif Regular"/>
          <w:sz w:val="22"/>
          <w:szCs w:val="22"/>
          <w:lang w:val="mk-MK"/>
        </w:rPr>
        <w:t>Понудата треба да е составена од следниве елементи:</w:t>
      </w:r>
    </w:p>
    <w:p w14:paraId="7C5498BB" w14:textId="77777777" w:rsidR="00053EA6" w:rsidRDefault="00053EA6" w:rsidP="00053EA6">
      <w:pPr>
        <w:numPr>
          <w:ilvl w:val="0"/>
          <w:numId w:val="4"/>
        </w:numPr>
        <w:jc w:val="both"/>
        <w:rPr>
          <w:rFonts w:ascii="StobiSerif Regular" w:hAnsi="StobiSerif Regular"/>
          <w:sz w:val="22"/>
          <w:szCs w:val="22"/>
          <w:lang w:val="mk-MK"/>
        </w:rPr>
      </w:pPr>
      <w:r>
        <w:rPr>
          <w:rFonts w:ascii="StobiSerif Regular" w:hAnsi="StobiSerif Regular"/>
          <w:sz w:val="22"/>
          <w:szCs w:val="22"/>
          <w:lang w:val="mk-MK"/>
        </w:rPr>
        <w:t>Образец на понуда (Прилог 1),</w:t>
      </w:r>
    </w:p>
    <w:p w14:paraId="54743691" w14:textId="77777777" w:rsidR="00053EA6" w:rsidRDefault="00053EA6" w:rsidP="00053EA6">
      <w:pPr>
        <w:numPr>
          <w:ilvl w:val="0"/>
          <w:numId w:val="4"/>
        </w:numPr>
        <w:jc w:val="both"/>
        <w:rPr>
          <w:rFonts w:ascii="StobiSerif Regular" w:hAnsi="StobiSerif Regular"/>
          <w:sz w:val="22"/>
          <w:szCs w:val="22"/>
          <w:lang w:val="mk-MK"/>
        </w:rPr>
      </w:pPr>
      <w:r>
        <w:rPr>
          <w:rFonts w:ascii="StobiSerif Regular" w:hAnsi="StobiSerif Regular"/>
          <w:sz w:val="22"/>
          <w:szCs w:val="22"/>
          <w:lang w:val="mk-MK"/>
        </w:rPr>
        <w:t>Документ за регистрирана дејност,</w:t>
      </w:r>
    </w:p>
    <w:p w14:paraId="095E439A" w14:textId="77777777" w:rsidR="00053EA6" w:rsidRPr="005F5D00" w:rsidRDefault="00053EA6" w:rsidP="00053EA6">
      <w:pPr>
        <w:numPr>
          <w:ilvl w:val="0"/>
          <w:numId w:val="4"/>
        </w:numPr>
        <w:jc w:val="both"/>
        <w:rPr>
          <w:rFonts w:ascii="StobiSerif Regular" w:hAnsi="StobiSerif Regular"/>
          <w:sz w:val="22"/>
          <w:szCs w:val="22"/>
          <w:lang w:val="mk-MK"/>
        </w:rPr>
      </w:pPr>
      <w:r>
        <w:rPr>
          <w:rFonts w:ascii="StobiSerif Regular" w:hAnsi="StobiSerif Regular"/>
          <w:sz w:val="22"/>
          <w:szCs w:val="22"/>
          <w:lang w:val="mk-MK"/>
        </w:rPr>
        <w:t>Изјава за сериозност на понудата (Прилог 2),</w:t>
      </w:r>
    </w:p>
    <w:p w14:paraId="00542625" w14:textId="77777777" w:rsidR="00053EA6" w:rsidRDefault="00053EA6" w:rsidP="00053EA6">
      <w:pPr>
        <w:numPr>
          <w:ilvl w:val="0"/>
          <w:numId w:val="4"/>
        </w:numPr>
        <w:jc w:val="both"/>
        <w:rPr>
          <w:rFonts w:ascii="StobiSerif Regular" w:hAnsi="StobiSerif Regular"/>
          <w:sz w:val="22"/>
          <w:szCs w:val="22"/>
          <w:lang w:val="mk-MK"/>
        </w:rPr>
      </w:pPr>
      <w:r>
        <w:rPr>
          <w:rFonts w:ascii="StobiSerif Regular" w:hAnsi="StobiSerif Regular"/>
          <w:sz w:val="22"/>
          <w:szCs w:val="22"/>
          <w:lang w:val="mk-MK"/>
        </w:rPr>
        <w:t>____________________________________________________________________.</w:t>
      </w:r>
    </w:p>
    <w:p w14:paraId="3747F996" w14:textId="77777777" w:rsidR="00053EA6" w:rsidRDefault="00053EA6" w:rsidP="00053EA6">
      <w:pPr>
        <w:spacing w:after="240"/>
        <w:jc w:val="both"/>
        <w:rPr>
          <w:rFonts w:ascii="StobiSerif Regular" w:hAnsi="StobiSerif Regular"/>
          <w:i/>
          <w:sz w:val="18"/>
          <w:szCs w:val="18"/>
          <w:lang w:val="ru-RU"/>
        </w:rPr>
      </w:pPr>
      <w:r>
        <w:rPr>
          <w:rFonts w:ascii="StobiSerif Regular" w:hAnsi="StobiSerif Regular"/>
          <w:i/>
          <w:sz w:val="18"/>
          <w:szCs w:val="18"/>
          <w:lang w:val="mk-MK"/>
        </w:rPr>
        <w:t>[Во последната линија, договорниот орган може да побара од понудувачот во прилог на понудата да достави брошури, каталози и слично од стоките кои се нудат. Доколку се предвидува ваква обврска, договорниот орган треба точно да дефинира каков вид на документи бара и кои се последиците доколку понудувачот не ги достави истите. Во спротивно линијата се брише</w:t>
      </w:r>
      <w:r>
        <w:rPr>
          <w:rFonts w:ascii="StobiSerif Regular" w:hAnsi="StobiSerif Regular"/>
          <w:i/>
          <w:sz w:val="18"/>
          <w:szCs w:val="18"/>
          <w:lang w:val="ru-RU"/>
        </w:rPr>
        <w:t>]</w:t>
      </w:r>
    </w:p>
    <w:p w14:paraId="5F3EC669" w14:textId="77777777" w:rsidR="00B90473" w:rsidRDefault="00053EA6" w:rsidP="00591CC7">
      <w:pPr>
        <w:pStyle w:val="Heading2"/>
        <w:rPr>
          <w:rFonts w:cs="Calibri"/>
        </w:rPr>
      </w:pPr>
      <w:bookmarkStart w:id="48" w:name="_Toc8810777"/>
      <w:bookmarkStart w:id="49" w:name="_Toc8810971"/>
      <w:r w:rsidRPr="00B90473">
        <w:t>4.</w:t>
      </w:r>
      <w:r w:rsidR="00B90473" w:rsidRPr="00B90473">
        <w:t>4 Подизведување</w:t>
      </w:r>
      <w:bookmarkEnd w:id="48"/>
      <w:bookmarkEnd w:id="49"/>
      <w:r w:rsidRPr="00B90473">
        <w:rPr>
          <w:rFonts w:cs="Calibri"/>
        </w:rPr>
        <w:t xml:space="preserve"> </w:t>
      </w:r>
    </w:p>
    <w:p w14:paraId="064E86FC" w14:textId="77777777" w:rsidR="00591CC7" w:rsidRPr="00591CC7" w:rsidRDefault="00591CC7" w:rsidP="00591CC7">
      <w:pPr>
        <w:rPr>
          <w:lang w:val="mk-MK"/>
        </w:rPr>
      </w:pPr>
    </w:p>
    <w:p w14:paraId="0D9D270D" w14:textId="77777777" w:rsidR="00053EA6" w:rsidRDefault="00B90473" w:rsidP="00BB63E7">
      <w:pPr>
        <w:jc w:val="both"/>
        <w:rPr>
          <w:rFonts w:ascii="StobiSerif Regular" w:hAnsi="StobiSerif Regular" w:cs="Calibri"/>
          <w:sz w:val="22"/>
          <w:szCs w:val="22"/>
          <w:lang w:val="mk-MK"/>
        </w:rPr>
      </w:pPr>
      <w:r>
        <w:rPr>
          <w:rFonts w:ascii="StobiSerif Regular" w:hAnsi="StobiSerif Regular" w:cs="Calibri"/>
          <w:sz w:val="22"/>
          <w:szCs w:val="22"/>
          <w:lang w:val="mk-MK"/>
        </w:rPr>
        <w:t xml:space="preserve">4.4.1 </w:t>
      </w:r>
      <w:r w:rsidR="00053EA6">
        <w:rPr>
          <w:rFonts w:ascii="StobiSerif Regular" w:hAnsi="StobiSerif Regular" w:cs="Calibri"/>
          <w:sz w:val="22"/>
          <w:szCs w:val="22"/>
          <w:lang w:val="sl-SI"/>
        </w:rPr>
        <w:t>Понудувачот може дел од договорот за јавна набавка да додели на подизведувач</w:t>
      </w:r>
      <w:r w:rsidR="00053EA6">
        <w:rPr>
          <w:rFonts w:ascii="StobiSerif Regular" w:hAnsi="StobiSerif Regular" w:cs="Calibri"/>
          <w:sz w:val="22"/>
          <w:szCs w:val="22"/>
          <w:lang w:val="mk-MK"/>
        </w:rPr>
        <w:t>. Доколку понудувачот користи подизведувач при извршувањето на договорот за јавна набавка, во понудата:</w:t>
      </w:r>
    </w:p>
    <w:p w14:paraId="60EFC55C" w14:textId="77777777" w:rsidR="00053EA6" w:rsidRDefault="00053EA6" w:rsidP="00BB63E7">
      <w:pPr>
        <w:numPr>
          <w:ilvl w:val="0"/>
          <w:numId w:val="5"/>
        </w:numPr>
        <w:jc w:val="both"/>
        <w:rPr>
          <w:rFonts w:ascii="StobiSerif Regular" w:hAnsi="StobiSerif Regular" w:cs="Calibri"/>
          <w:sz w:val="22"/>
          <w:szCs w:val="22"/>
          <w:lang w:val="mk-MK"/>
        </w:rPr>
      </w:pPr>
      <w:r>
        <w:rPr>
          <w:rFonts w:ascii="StobiSerif Regular" w:hAnsi="StobiSerif Regular" w:cs="Calibri"/>
          <w:sz w:val="22"/>
          <w:szCs w:val="22"/>
          <w:lang w:val="mk-MK"/>
        </w:rPr>
        <w:t>ги наведува сите подизведувачи, како и секој дел од договорот за кој има намера да го додели на подизведувачи;</w:t>
      </w:r>
    </w:p>
    <w:p w14:paraId="697337A1" w14:textId="77777777" w:rsidR="00053EA6" w:rsidRDefault="00053EA6" w:rsidP="00BB63E7">
      <w:pPr>
        <w:numPr>
          <w:ilvl w:val="0"/>
          <w:numId w:val="5"/>
        </w:numPr>
        <w:jc w:val="both"/>
        <w:rPr>
          <w:rFonts w:ascii="StobiSerif Regular" w:hAnsi="StobiSerif Regular" w:cs="Calibri"/>
          <w:sz w:val="22"/>
          <w:szCs w:val="22"/>
          <w:lang w:val="mk-MK"/>
        </w:rPr>
      </w:pPr>
      <w:r>
        <w:rPr>
          <w:rFonts w:ascii="StobiSerif Regular" w:hAnsi="StobiSerif Regular" w:cs="Calibri"/>
          <w:sz w:val="22"/>
          <w:szCs w:val="22"/>
          <w:lang w:val="mk-MK"/>
        </w:rPr>
        <w:t>доставува контакт податоци за законските застапници на предложените подизведувачи;</w:t>
      </w:r>
    </w:p>
    <w:p w14:paraId="042A1A32" w14:textId="77777777" w:rsidR="00053EA6" w:rsidRDefault="00053EA6" w:rsidP="00BB63E7">
      <w:pPr>
        <w:numPr>
          <w:ilvl w:val="0"/>
          <w:numId w:val="5"/>
        </w:numPr>
        <w:jc w:val="both"/>
        <w:rPr>
          <w:rFonts w:ascii="StobiSerif Regular" w:hAnsi="StobiSerif Regular" w:cs="Calibri"/>
          <w:sz w:val="22"/>
          <w:szCs w:val="22"/>
          <w:lang w:val="mk-MK"/>
        </w:rPr>
      </w:pPr>
      <w:r>
        <w:rPr>
          <w:rFonts w:ascii="StobiSerif Regular" w:hAnsi="StobiSerif Regular" w:cs="Calibri"/>
          <w:sz w:val="22"/>
          <w:szCs w:val="22"/>
          <w:lang w:val="mk-MK"/>
        </w:rPr>
        <w:t>доставува документација за утврдување способност на предложените подизведувачи и</w:t>
      </w:r>
    </w:p>
    <w:p w14:paraId="5E3BA98F" w14:textId="77777777" w:rsidR="00053EA6" w:rsidRDefault="00053EA6" w:rsidP="00BB63E7">
      <w:pPr>
        <w:numPr>
          <w:ilvl w:val="0"/>
          <w:numId w:val="5"/>
        </w:numPr>
        <w:jc w:val="both"/>
        <w:rPr>
          <w:rFonts w:ascii="StobiSerif Regular" w:hAnsi="StobiSerif Regular" w:cs="Calibri"/>
          <w:sz w:val="22"/>
          <w:szCs w:val="22"/>
          <w:lang w:val="mk-MK"/>
        </w:rPr>
      </w:pPr>
      <w:r>
        <w:rPr>
          <w:rFonts w:ascii="StobiSerif Regular" w:hAnsi="StobiSerif Regular" w:cs="Calibri"/>
          <w:sz w:val="22"/>
          <w:szCs w:val="22"/>
          <w:lang w:val="mk-MK"/>
        </w:rPr>
        <w:t>доставува барање од подизведувачот за директно плаќање, доколку подизведувачот го бара тоа.</w:t>
      </w:r>
    </w:p>
    <w:p w14:paraId="31E4B209" w14:textId="77777777" w:rsidR="002878F5" w:rsidRDefault="002878F5" w:rsidP="00053EA6">
      <w:pPr>
        <w:tabs>
          <w:tab w:val="left" w:pos="360"/>
        </w:tabs>
        <w:spacing w:after="240"/>
        <w:jc w:val="both"/>
        <w:rPr>
          <w:rFonts w:ascii="StobiSerif Regular" w:hAnsi="StobiSerif Regular"/>
          <w:sz w:val="22"/>
          <w:szCs w:val="22"/>
          <w:lang w:val="mk-MK"/>
        </w:rPr>
      </w:pPr>
    </w:p>
    <w:p w14:paraId="2D8ECA01" w14:textId="77777777" w:rsidR="00053EA6" w:rsidRPr="00B90473" w:rsidRDefault="005F7485" w:rsidP="00591CC7">
      <w:pPr>
        <w:pStyle w:val="Heading1"/>
      </w:pPr>
      <w:bookmarkStart w:id="50" w:name="_Toc8810973"/>
      <w:bookmarkStart w:id="51" w:name="_Toc191969282"/>
      <w:r>
        <w:t>5</w:t>
      </w:r>
      <w:r w:rsidR="00B90473" w:rsidRPr="007E094A">
        <w:rPr>
          <w:lang w:val="en-US"/>
        </w:rPr>
        <w:t xml:space="preserve">. </w:t>
      </w:r>
      <w:r w:rsidR="007C438B" w:rsidRPr="001D3EF9">
        <w:t>УТВРДУВАЊЕ СПОСОБНОСТ</w:t>
      </w:r>
      <w:bookmarkEnd w:id="51"/>
      <w:r w:rsidR="007C438B">
        <w:t xml:space="preserve"> </w:t>
      </w:r>
      <w:bookmarkEnd w:id="50"/>
    </w:p>
    <w:p w14:paraId="59E84DD2" w14:textId="77777777" w:rsidR="003809C5" w:rsidRDefault="003809C5">
      <w:pPr>
        <w:jc w:val="both"/>
        <w:rPr>
          <w:rFonts w:ascii="StobiSerif Regular" w:hAnsi="StobiSerif Regular" w:cs="Arial"/>
          <w:sz w:val="22"/>
          <w:szCs w:val="22"/>
          <w:lang w:val="ru-RU"/>
        </w:rPr>
      </w:pPr>
    </w:p>
    <w:p w14:paraId="3FFE59BD" w14:textId="77777777" w:rsidR="001152D4" w:rsidRDefault="00B90473" w:rsidP="00591CC7">
      <w:pPr>
        <w:pStyle w:val="Heading2"/>
      </w:pPr>
      <w:bookmarkStart w:id="52" w:name="_Toc8810780"/>
      <w:bookmarkStart w:id="53" w:name="_Toc8810974"/>
      <w:r>
        <w:t>5</w:t>
      </w:r>
      <w:r w:rsidR="001152D4" w:rsidRPr="0099729C">
        <w:rPr>
          <w:lang w:val="ru-RU"/>
        </w:rPr>
        <w:t>.</w:t>
      </w:r>
      <w:r>
        <w:t>1</w:t>
      </w:r>
      <w:r w:rsidR="001152D4" w:rsidRPr="0099729C">
        <w:rPr>
          <w:lang w:val="ru-RU"/>
        </w:rPr>
        <w:t xml:space="preserve"> </w:t>
      </w:r>
      <w:r w:rsidR="001152D4" w:rsidRPr="001152D4">
        <w:t>Критериуми за утврдување на способност на понудувачите</w:t>
      </w:r>
      <w:bookmarkEnd w:id="52"/>
      <w:bookmarkEnd w:id="53"/>
    </w:p>
    <w:p w14:paraId="1BC58972" w14:textId="77777777" w:rsidR="00E7790E" w:rsidRDefault="00E7790E" w:rsidP="00E7790E">
      <w:pPr>
        <w:rPr>
          <w:lang w:val="mk-MK"/>
        </w:rPr>
      </w:pPr>
    </w:p>
    <w:p w14:paraId="04368F78" w14:textId="77777777" w:rsidR="006613B0" w:rsidRPr="006613B0" w:rsidRDefault="00E7790E" w:rsidP="006613B0">
      <w:pPr>
        <w:jc w:val="both"/>
        <w:rPr>
          <w:rFonts w:ascii="StobiSerif Regular" w:hAnsi="StobiSerif Regular"/>
          <w:sz w:val="22"/>
          <w:szCs w:val="22"/>
          <w:lang w:val="mk-MK"/>
        </w:rPr>
      </w:pPr>
      <w:r w:rsidRPr="006613B0">
        <w:rPr>
          <w:rFonts w:ascii="StobiSerif Regular" w:hAnsi="StobiSerif Regular"/>
          <w:sz w:val="22"/>
          <w:szCs w:val="22"/>
          <w:lang w:val="mk-MK"/>
        </w:rPr>
        <w:t>5.1.1</w:t>
      </w:r>
      <w:r w:rsidR="006613B0">
        <w:rPr>
          <w:rFonts w:ascii="StobiSerif Regular" w:hAnsi="StobiSerif Regular"/>
          <w:sz w:val="22"/>
          <w:szCs w:val="22"/>
          <w:lang w:val="mk-MK"/>
        </w:rPr>
        <w:t xml:space="preserve"> </w:t>
      </w:r>
      <w:r w:rsidR="006613B0" w:rsidRPr="006613B0">
        <w:rPr>
          <w:rFonts w:ascii="StobiSerif Regular" w:hAnsi="StobiSerif Regular"/>
          <w:sz w:val="22"/>
          <w:szCs w:val="22"/>
          <w:lang w:val="mk-MK"/>
        </w:rPr>
        <w:t>Договорниот орган го исклучува економскиот оператор од постапката за јавна набавка доколку до крајниот рок за поднесување на понудите или пријавите за учество е на листата на издадени негативни референци.</w:t>
      </w:r>
    </w:p>
    <w:p w14:paraId="3C2A92C9" w14:textId="77777777" w:rsidR="006613B0" w:rsidRPr="006613B0" w:rsidRDefault="006613B0" w:rsidP="006613B0">
      <w:pPr>
        <w:jc w:val="both"/>
        <w:rPr>
          <w:rFonts w:ascii="StobiSerif Regular" w:hAnsi="StobiSerif Regular"/>
          <w:sz w:val="22"/>
          <w:szCs w:val="22"/>
          <w:lang w:val="mk-MK"/>
        </w:rPr>
      </w:pPr>
      <w:r w:rsidRPr="006613B0">
        <w:rPr>
          <w:rFonts w:ascii="StobiSerif Regular" w:hAnsi="StobiSerif Regular"/>
          <w:sz w:val="22"/>
          <w:szCs w:val="22"/>
          <w:lang w:val="mk-MK"/>
        </w:rPr>
        <w:t>5.1.2 Договорниот орган ќе го исклучи економскиот оператор од постапката за јавна набавка во случаите доколку</w:t>
      </w:r>
      <w:r>
        <w:rPr>
          <w:rStyle w:val="FootnoteReference"/>
          <w:rFonts w:ascii="StobiSerif Regular" w:hAnsi="StobiSerif Regular"/>
          <w:sz w:val="22"/>
          <w:szCs w:val="22"/>
          <w:lang w:val="mk-MK"/>
        </w:rPr>
        <w:footnoteReference w:id="15"/>
      </w:r>
      <w:r w:rsidRPr="006613B0">
        <w:rPr>
          <w:rFonts w:ascii="StobiSerif Regular" w:hAnsi="StobiSerif Regular"/>
          <w:sz w:val="22"/>
          <w:szCs w:val="22"/>
          <w:lang w:val="mk-MK"/>
        </w:rPr>
        <w:t xml:space="preserve">:  </w:t>
      </w:r>
    </w:p>
    <w:p w14:paraId="484DF898" w14:textId="77777777" w:rsidR="00B90473" w:rsidRPr="001152D4" w:rsidRDefault="006613B0" w:rsidP="003B6D25">
      <w:pPr>
        <w:ind w:firstLine="720"/>
        <w:jc w:val="both"/>
        <w:rPr>
          <w:rFonts w:ascii="StobiSerif Regular" w:hAnsi="StobiSerif Regular" w:cs="Arial"/>
          <w:b/>
          <w:sz w:val="22"/>
          <w:szCs w:val="22"/>
          <w:u w:val="single"/>
          <w:lang w:val="mk-MK"/>
        </w:rPr>
      </w:pPr>
      <w:r w:rsidRPr="006613B0">
        <w:rPr>
          <w:rFonts w:ascii="StobiSerif Regular" w:hAnsi="StobiSerif Regular"/>
          <w:sz w:val="22"/>
          <w:szCs w:val="22"/>
          <w:lang w:val="mk-MK"/>
        </w:rPr>
        <w:t>б) економскиот оператор покажал значителни или постојани недостатоци во исполнувањето клучни обврски во претходни договори за јавни набавки или претходни договори за концесии и јавно приватни партнерства склучени со договорниот орган, што резултирало со еднострано раскинување на договорот, барање оштета или преземање други слични санкции од страна на договорниот орган</w:t>
      </w:r>
      <w:r w:rsidRPr="0099729C">
        <w:rPr>
          <w:lang w:val="ru-RU"/>
        </w:rPr>
        <w:t xml:space="preserve"> </w:t>
      </w:r>
      <w:r w:rsidRPr="006613B0">
        <w:rPr>
          <w:rFonts w:ascii="StobiSerif Regular" w:hAnsi="StobiSerif Regular"/>
          <w:sz w:val="22"/>
          <w:szCs w:val="22"/>
          <w:lang w:val="mk-MK"/>
        </w:rPr>
        <w:t>во последните 12 месеци од денот на објавување на огласот за јавна набавка.</w:t>
      </w:r>
    </w:p>
    <w:p w14:paraId="7246B54F" w14:textId="77777777" w:rsidR="005309D3" w:rsidRPr="00C46E76" w:rsidRDefault="005309D3" w:rsidP="003F2A77">
      <w:pPr>
        <w:jc w:val="both"/>
        <w:rPr>
          <w:rFonts w:ascii="StobiSerif Regular" w:hAnsi="StobiSerif Regular"/>
          <w:b/>
          <w:sz w:val="22"/>
          <w:szCs w:val="22"/>
          <w:lang w:val="mk-MK"/>
        </w:rPr>
      </w:pPr>
      <w:r w:rsidRPr="001152D4">
        <w:rPr>
          <w:rFonts w:ascii="StobiSerif Regular" w:hAnsi="StobiSerif Regular"/>
          <w:sz w:val="22"/>
          <w:szCs w:val="22"/>
          <w:lang w:val="mk-MK"/>
        </w:rPr>
        <w:t xml:space="preserve">За да учествуваат во постапката за </w:t>
      </w:r>
      <w:r w:rsidR="003B7B5A" w:rsidRPr="001152D4">
        <w:rPr>
          <w:rFonts w:ascii="StobiSerif Regular" w:hAnsi="StobiSerif Regular"/>
          <w:sz w:val="22"/>
          <w:szCs w:val="22"/>
          <w:lang w:val="mk-MK"/>
        </w:rPr>
        <w:t>јавна набавка</w:t>
      </w:r>
      <w:r w:rsidRPr="001152D4">
        <w:rPr>
          <w:rFonts w:ascii="StobiSerif Regular" w:hAnsi="StobiSerif Regular"/>
          <w:sz w:val="22"/>
          <w:szCs w:val="22"/>
          <w:lang w:val="mk-MK"/>
        </w:rPr>
        <w:t xml:space="preserve">, </w:t>
      </w:r>
      <w:r w:rsidR="003B7B5A" w:rsidRPr="001152D4">
        <w:rPr>
          <w:rFonts w:ascii="StobiSerif Regular" w:hAnsi="StobiSerif Regular"/>
          <w:sz w:val="22"/>
          <w:szCs w:val="22"/>
          <w:lang w:val="mk-MK"/>
        </w:rPr>
        <w:t>економските оператори</w:t>
      </w:r>
      <w:r w:rsidRPr="001152D4">
        <w:rPr>
          <w:rFonts w:ascii="StobiSerif Regular" w:hAnsi="StobiSerif Regular"/>
          <w:sz w:val="22"/>
          <w:szCs w:val="22"/>
          <w:lang w:val="mk-MK"/>
        </w:rPr>
        <w:t xml:space="preserve"> </w:t>
      </w:r>
      <w:r w:rsidR="00C46E76">
        <w:rPr>
          <w:rFonts w:ascii="StobiSerif Regular" w:hAnsi="StobiSerif Regular"/>
          <w:sz w:val="22"/>
          <w:szCs w:val="22"/>
          <w:lang w:val="mk-MK"/>
        </w:rPr>
        <w:t xml:space="preserve">треба да докажат дека ја имаат потребната </w:t>
      </w:r>
      <w:r w:rsidR="00C46E76" w:rsidRPr="00C46E76">
        <w:rPr>
          <w:rFonts w:ascii="StobiSerif Regular" w:hAnsi="StobiSerif Regular"/>
          <w:b/>
          <w:sz w:val="22"/>
          <w:szCs w:val="22"/>
          <w:lang w:val="mk-MK"/>
        </w:rPr>
        <w:t>с</w:t>
      </w:r>
      <w:r w:rsidRPr="00C46E76">
        <w:rPr>
          <w:rFonts w:ascii="StobiSerif Regular" w:hAnsi="StobiSerif Regular" w:cs="Arial"/>
          <w:b/>
          <w:sz w:val="22"/>
          <w:szCs w:val="22"/>
          <w:lang w:val="mk-MK"/>
        </w:rPr>
        <w:t>пособност за вршење на професионална дејност</w:t>
      </w:r>
      <w:r w:rsidR="003F2A77">
        <w:rPr>
          <w:rFonts w:ascii="StobiSerif Regular" w:hAnsi="StobiSerif Regular" w:cs="Arial"/>
          <w:b/>
          <w:sz w:val="22"/>
          <w:szCs w:val="22"/>
          <w:lang w:val="mk-MK"/>
        </w:rPr>
        <w:t>.</w:t>
      </w:r>
      <w:r w:rsidR="00730BB6" w:rsidRPr="0099729C">
        <w:rPr>
          <w:lang w:val="ru-RU"/>
        </w:rPr>
        <w:t xml:space="preserve"> </w:t>
      </w:r>
    </w:p>
    <w:p w14:paraId="1DA68C97" w14:textId="77777777" w:rsidR="005309D3" w:rsidRDefault="00C46E76" w:rsidP="003F2A77">
      <w:pPr>
        <w:jc w:val="both"/>
        <w:rPr>
          <w:rFonts w:ascii="StobiSerif Regular" w:hAnsi="StobiSerif Regular" w:cs="Arial"/>
          <w:sz w:val="22"/>
          <w:szCs w:val="22"/>
          <w:lang w:val="mk-MK"/>
        </w:rPr>
      </w:pPr>
      <w:r>
        <w:rPr>
          <w:rFonts w:ascii="StobiSerif Regular" w:hAnsi="StobiSerif Regular" w:cs="Arial"/>
          <w:sz w:val="22"/>
          <w:szCs w:val="22"/>
          <w:lang w:val="mk-MK"/>
        </w:rPr>
        <w:t>5.1.</w:t>
      </w:r>
      <w:r w:rsidR="006613B0">
        <w:rPr>
          <w:rFonts w:ascii="StobiSerif Regular" w:hAnsi="StobiSerif Regular" w:cs="Arial"/>
          <w:sz w:val="22"/>
          <w:szCs w:val="22"/>
          <w:lang w:val="mk-MK"/>
        </w:rPr>
        <w:t xml:space="preserve">3 </w:t>
      </w:r>
      <w:r w:rsidR="005F7485">
        <w:rPr>
          <w:rFonts w:ascii="StobiSerif Regular" w:hAnsi="StobiSerif Regular" w:cs="Arial"/>
          <w:sz w:val="22"/>
          <w:szCs w:val="22"/>
          <w:lang w:val="mk-MK"/>
        </w:rPr>
        <w:t xml:space="preserve">Економскиот оператор </w:t>
      </w:r>
      <w:r w:rsidR="005309D3">
        <w:rPr>
          <w:rFonts w:ascii="StobiSerif Regular" w:hAnsi="StobiSerif Regular" w:cs="Arial"/>
          <w:sz w:val="22"/>
          <w:szCs w:val="22"/>
          <w:lang w:val="mk-MK"/>
        </w:rPr>
        <w:t>треба да е регистриран како физичко или правно лице за вршење на дејноста поврзана со предметот на договорот за јавна набавка или да припаѓа на соодветно професионално здружение согласно со прописите на земјата каде што е регистриран.</w:t>
      </w:r>
    </w:p>
    <w:p w14:paraId="196C3E1F" w14:textId="77777777" w:rsidR="009356D1" w:rsidRPr="009356D1" w:rsidRDefault="00C46E76" w:rsidP="003F2A77">
      <w:pPr>
        <w:tabs>
          <w:tab w:val="left" w:pos="1150"/>
        </w:tabs>
        <w:jc w:val="both"/>
        <w:rPr>
          <w:rFonts w:ascii="StobiSerif Regular" w:hAnsi="StobiSerif Regular" w:cs="Arial"/>
          <w:sz w:val="22"/>
          <w:szCs w:val="22"/>
          <w:lang w:val="mk-MK"/>
        </w:rPr>
      </w:pPr>
      <w:r>
        <w:rPr>
          <w:rFonts w:ascii="StobiSerif Regular" w:hAnsi="StobiSerif Regular" w:cs="Arial"/>
          <w:sz w:val="22"/>
          <w:szCs w:val="22"/>
          <w:lang w:val="mk-MK"/>
        </w:rPr>
        <w:t>5.1</w:t>
      </w:r>
      <w:r w:rsidR="008030EF">
        <w:rPr>
          <w:rFonts w:ascii="StobiSerif Regular" w:hAnsi="StobiSerif Regular" w:cs="Arial"/>
          <w:sz w:val="22"/>
          <w:szCs w:val="22"/>
          <w:lang w:val="mk-MK"/>
        </w:rPr>
        <w:t>.</w:t>
      </w:r>
      <w:r w:rsidR="006613B0">
        <w:rPr>
          <w:rFonts w:ascii="StobiSerif Regular" w:hAnsi="StobiSerif Regular" w:cs="Arial"/>
          <w:sz w:val="22"/>
          <w:szCs w:val="22"/>
          <w:lang w:val="mk-MK"/>
        </w:rPr>
        <w:t>4</w:t>
      </w:r>
      <w:r>
        <w:rPr>
          <w:rFonts w:ascii="StobiSerif Regular" w:hAnsi="StobiSerif Regular" w:cs="Arial"/>
          <w:sz w:val="22"/>
          <w:szCs w:val="22"/>
          <w:lang w:val="mk-MK"/>
        </w:rPr>
        <w:t xml:space="preserve"> </w:t>
      </w:r>
      <w:r w:rsidR="00B71F16" w:rsidRPr="00B71F16">
        <w:rPr>
          <w:rFonts w:ascii="StobiSerif Regular" w:hAnsi="StobiSerif Regular" w:cs="Arial"/>
          <w:sz w:val="22"/>
          <w:szCs w:val="22"/>
          <w:lang w:val="mk-MK"/>
        </w:rPr>
        <w:t xml:space="preserve">При утврдување на способноста за вршење професионална дејност на економските оператори договорниот орган бара и доказ издаден од надлежен орган за исполнување на посебните услови за вршење на дејноста пропишани согласно со закон кои се однесуваат на предметот на јавна </w:t>
      </w:r>
      <w:r w:rsidR="00B71F16" w:rsidRPr="00B71F16">
        <w:rPr>
          <w:rFonts w:ascii="StobiSerif Regular" w:hAnsi="StobiSerif Regular" w:cs="Arial"/>
          <w:sz w:val="22"/>
          <w:szCs w:val="22"/>
          <w:lang w:val="mk-MK"/>
        </w:rPr>
        <w:lastRenderedPageBreak/>
        <w:t>набавка.</w:t>
      </w:r>
      <w:r w:rsidR="00054442">
        <w:rPr>
          <w:rFonts w:ascii="StobiSerif Regular" w:hAnsi="StobiSerif Regular" w:cs="Arial"/>
          <w:sz w:val="22"/>
          <w:szCs w:val="22"/>
          <w:lang w:val="mk-MK"/>
        </w:rPr>
        <w:t xml:space="preserve"> </w:t>
      </w:r>
      <w:r w:rsidR="00054442" w:rsidRPr="0099729C">
        <w:rPr>
          <w:rFonts w:ascii="StobiSerif Regular" w:hAnsi="StobiSerif Regular"/>
          <w:i/>
          <w:sz w:val="18"/>
          <w:szCs w:val="18"/>
          <w:lang w:val="ru-RU"/>
        </w:rPr>
        <w:t>[</w:t>
      </w:r>
      <w:r w:rsidR="00970BEE">
        <w:rPr>
          <w:rFonts w:ascii="StobiSerif Regular" w:hAnsi="StobiSerif Regular"/>
          <w:i/>
          <w:sz w:val="18"/>
          <w:szCs w:val="18"/>
          <w:lang w:val="mk-MK"/>
        </w:rPr>
        <w:t xml:space="preserve">оваа точка треба да стои </w:t>
      </w:r>
      <w:r w:rsidR="00054442">
        <w:rPr>
          <w:rFonts w:ascii="StobiSerif Regular" w:hAnsi="StobiSerif Regular"/>
          <w:i/>
          <w:sz w:val="18"/>
          <w:szCs w:val="18"/>
          <w:lang w:val="mk-MK"/>
        </w:rPr>
        <w:t>доколку се пропишани посебни услови за вршење на дејноста за предметот на набавка</w:t>
      </w:r>
      <w:r w:rsidR="00054442" w:rsidRPr="0099729C">
        <w:rPr>
          <w:rFonts w:ascii="StobiSerif Regular" w:hAnsi="StobiSerif Regular"/>
          <w:i/>
          <w:sz w:val="18"/>
          <w:szCs w:val="18"/>
          <w:lang w:val="ru-RU"/>
        </w:rPr>
        <w:t>]</w:t>
      </w:r>
    </w:p>
    <w:p w14:paraId="6897E6C1" w14:textId="77777777" w:rsidR="003F2A77" w:rsidRPr="0099729C" w:rsidRDefault="003F2A77" w:rsidP="003F2A77">
      <w:pPr>
        <w:tabs>
          <w:tab w:val="left" w:pos="1150"/>
        </w:tabs>
        <w:jc w:val="both"/>
        <w:rPr>
          <w:rFonts w:ascii="StobiSerif Regular" w:hAnsi="StobiSerif Regular"/>
          <w:i/>
          <w:sz w:val="18"/>
          <w:szCs w:val="18"/>
          <w:lang w:val="ru-RU"/>
        </w:rPr>
      </w:pPr>
    </w:p>
    <w:p w14:paraId="267C5C7F" w14:textId="77777777" w:rsidR="005309D3" w:rsidRDefault="00C46E76" w:rsidP="00591CC7">
      <w:pPr>
        <w:pStyle w:val="Heading2"/>
      </w:pPr>
      <w:bookmarkStart w:id="54" w:name="_Toc8810781"/>
      <w:bookmarkStart w:id="55" w:name="_Toc8810975"/>
      <w:r>
        <w:t xml:space="preserve">5.2 </w:t>
      </w:r>
      <w:r w:rsidR="005309D3" w:rsidRPr="001152D4">
        <w:t>Начин на докажување на способноста на понудувачот</w:t>
      </w:r>
      <w:bookmarkEnd w:id="54"/>
      <w:bookmarkEnd w:id="55"/>
    </w:p>
    <w:p w14:paraId="0BF53A93" w14:textId="77777777" w:rsidR="003F2A77" w:rsidRPr="001152D4" w:rsidRDefault="003F2A77">
      <w:pPr>
        <w:jc w:val="both"/>
        <w:rPr>
          <w:rFonts w:ascii="StobiSerif Regular" w:hAnsi="StobiSerif Regular" w:cs="Arial"/>
          <w:b/>
          <w:sz w:val="22"/>
          <w:szCs w:val="22"/>
          <w:u w:val="single"/>
          <w:lang w:val="mk-MK"/>
        </w:rPr>
      </w:pPr>
    </w:p>
    <w:p w14:paraId="59D4C2FC" w14:textId="77777777" w:rsidR="00054442" w:rsidRPr="001152D4" w:rsidRDefault="00C46E76" w:rsidP="003F2A77">
      <w:pPr>
        <w:jc w:val="both"/>
        <w:rPr>
          <w:rFonts w:ascii="StobiSerif Regular" w:hAnsi="StobiSerif Regular"/>
          <w:sz w:val="22"/>
          <w:szCs w:val="22"/>
          <w:lang w:val="mk-MK"/>
        </w:rPr>
      </w:pPr>
      <w:r>
        <w:rPr>
          <w:rFonts w:ascii="StobiSerif Regular" w:hAnsi="StobiSerif Regular" w:cs="Arial"/>
          <w:sz w:val="22"/>
          <w:szCs w:val="22"/>
          <w:lang w:val="mk-MK"/>
        </w:rPr>
        <w:t>5.2</w:t>
      </w:r>
      <w:r w:rsidR="005309D3" w:rsidRPr="001152D4">
        <w:rPr>
          <w:rFonts w:ascii="StobiSerif Regular" w:hAnsi="StobiSerif Regular" w:cs="Arial"/>
          <w:sz w:val="22"/>
          <w:szCs w:val="22"/>
          <w:lang w:val="mk-MK"/>
        </w:rPr>
        <w:t>.1</w:t>
      </w:r>
      <w:r w:rsidR="005309D3" w:rsidRPr="001152D4">
        <w:rPr>
          <w:rFonts w:ascii="StobiSerif Regular" w:hAnsi="StobiSerif Regular"/>
          <w:sz w:val="22"/>
          <w:szCs w:val="22"/>
          <w:lang w:val="mk-MK"/>
        </w:rPr>
        <w:t xml:space="preserve"> За докажување на способноста за вршење на професионалната дејност</w:t>
      </w:r>
      <w:r w:rsidR="006613B0" w:rsidRPr="006613B0">
        <w:rPr>
          <w:rFonts w:ascii="StobiSerif Regular" w:hAnsi="StobiSerif Regular"/>
          <w:sz w:val="22"/>
          <w:szCs w:val="22"/>
          <w:lang w:val="mk-MK"/>
        </w:rPr>
        <w:t xml:space="preserve"> </w:t>
      </w:r>
      <w:r w:rsidR="006613B0">
        <w:rPr>
          <w:rFonts w:ascii="StobiSerif Regular" w:hAnsi="StobiSerif Regular"/>
          <w:sz w:val="22"/>
          <w:szCs w:val="22"/>
          <w:lang w:val="mk-MK"/>
        </w:rPr>
        <w:t>согласно точка 5.1.3</w:t>
      </w:r>
      <w:r w:rsidR="005309D3" w:rsidRPr="001152D4">
        <w:rPr>
          <w:rFonts w:ascii="StobiSerif Regular" w:hAnsi="StobiSerif Regular"/>
          <w:sz w:val="22"/>
          <w:szCs w:val="22"/>
          <w:lang w:val="mk-MK"/>
        </w:rPr>
        <w:t xml:space="preserve">, понудувачот треба да достави со својата понуда </w:t>
      </w:r>
      <w:r w:rsidR="005309D3" w:rsidRPr="001152D4">
        <w:rPr>
          <w:rFonts w:ascii="StobiSerif Regular" w:hAnsi="StobiSerif Regular" w:cs="Arial"/>
          <w:sz w:val="22"/>
          <w:szCs w:val="22"/>
          <w:lang w:val="mk-MK"/>
        </w:rPr>
        <w:t>документ за регистрирана дејност како доказ дека е регистриран како физичко или правно лице за вршење на дејноста поврзана со предметот на договорот за јавна набавка или доказ дека припаѓа на соодветно професионално здружение согласно со прописите на земјата каде што е регистриран</w:t>
      </w:r>
      <w:r w:rsidR="005309D3" w:rsidRPr="001152D4">
        <w:rPr>
          <w:rFonts w:ascii="StobiSerif Regular" w:hAnsi="StobiSerif Regular"/>
          <w:sz w:val="22"/>
          <w:szCs w:val="22"/>
          <w:lang w:val="mk-MK"/>
        </w:rPr>
        <w:t>.</w:t>
      </w:r>
    </w:p>
    <w:p w14:paraId="5249367B" w14:textId="77777777" w:rsidR="00E7790E" w:rsidRPr="00E7790E" w:rsidRDefault="00C46E76" w:rsidP="003F2A77">
      <w:pPr>
        <w:tabs>
          <w:tab w:val="left" w:pos="1150"/>
        </w:tabs>
        <w:jc w:val="both"/>
        <w:rPr>
          <w:rFonts w:ascii="StobiSerif Regular" w:hAnsi="StobiSerif Regular"/>
          <w:i/>
          <w:sz w:val="18"/>
          <w:szCs w:val="18"/>
          <w:lang w:val="mk-MK"/>
        </w:rPr>
      </w:pPr>
      <w:r>
        <w:rPr>
          <w:rFonts w:ascii="StobiSerif Regular" w:hAnsi="StobiSerif Regular"/>
          <w:sz w:val="22"/>
          <w:szCs w:val="22"/>
          <w:lang w:val="mk-MK"/>
        </w:rPr>
        <w:t>5.2</w:t>
      </w:r>
      <w:r w:rsidR="00B71F16" w:rsidRPr="001152D4">
        <w:rPr>
          <w:rFonts w:ascii="StobiSerif Regular" w:hAnsi="StobiSerif Regular"/>
          <w:sz w:val="22"/>
          <w:szCs w:val="22"/>
          <w:lang w:val="mk-MK"/>
        </w:rPr>
        <w:t xml:space="preserve">.2 </w:t>
      </w:r>
      <w:r w:rsidR="006613B0">
        <w:rPr>
          <w:rFonts w:ascii="StobiSerif Regular" w:hAnsi="StobiSerif Regular"/>
          <w:sz w:val="22"/>
          <w:szCs w:val="22"/>
          <w:lang w:val="mk-MK"/>
        </w:rPr>
        <w:t xml:space="preserve"> </w:t>
      </w:r>
      <w:r w:rsidR="006613B0" w:rsidRPr="001152D4">
        <w:rPr>
          <w:rFonts w:ascii="StobiSerif Regular" w:hAnsi="StobiSerif Regular"/>
          <w:sz w:val="22"/>
          <w:szCs w:val="22"/>
          <w:lang w:val="mk-MK"/>
        </w:rPr>
        <w:t>За докажување на способноста за вршење на професионалната дејност</w:t>
      </w:r>
      <w:r w:rsidR="006613B0" w:rsidRPr="006613B0">
        <w:rPr>
          <w:rFonts w:ascii="StobiSerif Regular" w:hAnsi="StobiSerif Regular"/>
          <w:sz w:val="22"/>
          <w:szCs w:val="22"/>
          <w:lang w:val="mk-MK"/>
        </w:rPr>
        <w:t xml:space="preserve"> </w:t>
      </w:r>
      <w:r w:rsidR="006613B0">
        <w:rPr>
          <w:rFonts w:ascii="StobiSerif Regular" w:hAnsi="StobiSerif Regular"/>
          <w:sz w:val="22"/>
          <w:szCs w:val="22"/>
          <w:lang w:val="mk-MK"/>
        </w:rPr>
        <w:t xml:space="preserve">согласно точка 5.1.4, </w:t>
      </w:r>
      <w:r w:rsidR="006613B0" w:rsidRPr="001152D4">
        <w:rPr>
          <w:rFonts w:ascii="StobiSerif Regular" w:hAnsi="StobiSerif Regular"/>
          <w:sz w:val="22"/>
          <w:szCs w:val="22"/>
          <w:lang w:val="mk-MK"/>
        </w:rPr>
        <w:t xml:space="preserve">понудувачот треба да достави </w:t>
      </w:r>
      <w:r w:rsidR="006613B0">
        <w:rPr>
          <w:rFonts w:ascii="StobiSerif Regular" w:hAnsi="StobiSerif Regular"/>
          <w:sz w:val="22"/>
          <w:szCs w:val="22"/>
          <w:lang w:val="mk-MK"/>
        </w:rPr>
        <w:t>д</w:t>
      </w:r>
      <w:r w:rsidR="005309D3" w:rsidRPr="001152D4">
        <w:rPr>
          <w:rFonts w:ascii="StobiSerif Regular" w:hAnsi="StobiSerif Regular"/>
          <w:sz w:val="22"/>
          <w:szCs w:val="22"/>
          <w:lang w:val="mk-MK"/>
        </w:rPr>
        <w:t xml:space="preserve">оказ издаден од надлежен орган за исполнување на посебните услови за вршење на дејноста пропишани согласно со закон кои се однесуваат на предметот на договорот. </w:t>
      </w:r>
      <w:r w:rsidR="00970BEE" w:rsidRPr="0099729C">
        <w:rPr>
          <w:rFonts w:ascii="StobiSerif Regular" w:hAnsi="StobiSerif Regular"/>
          <w:i/>
          <w:sz w:val="18"/>
          <w:szCs w:val="18"/>
          <w:lang w:val="ru-RU"/>
        </w:rPr>
        <w:t>[</w:t>
      </w:r>
      <w:r w:rsidR="00970BEE">
        <w:rPr>
          <w:rFonts w:ascii="StobiSerif Regular" w:hAnsi="StobiSerif Regular"/>
          <w:i/>
          <w:sz w:val="18"/>
          <w:szCs w:val="18"/>
          <w:lang w:val="mk-MK"/>
        </w:rPr>
        <w:t xml:space="preserve">оваа точка треба да стои </w:t>
      </w:r>
      <w:r w:rsidR="005309D3" w:rsidRPr="001152D4">
        <w:rPr>
          <w:rFonts w:ascii="StobiSerif Regular" w:hAnsi="StobiSerif Regular"/>
          <w:i/>
          <w:sz w:val="18"/>
          <w:szCs w:val="18"/>
          <w:lang w:val="mk-MK"/>
        </w:rPr>
        <w:t>доколку се пропишани посебни услови за вршење на дејноста за предметот на набавка</w:t>
      </w:r>
      <w:r w:rsidR="005309D3" w:rsidRPr="0099729C">
        <w:rPr>
          <w:rFonts w:ascii="StobiSerif Regular" w:hAnsi="StobiSerif Regular"/>
          <w:i/>
          <w:sz w:val="18"/>
          <w:szCs w:val="18"/>
          <w:lang w:val="ru-RU"/>
        </w:rPr>
        <w:t>]</w:t>
      </w:r>
    </w:p>
    <w:p w14:paraId="5DBBECF7" w14:textId="77777777" w:rsidR="001152D4" w:rsidRDefault="00C46E76" w:rsidP="003F2A77">
      <w:pPr>
        <w:tabs>
          <w:tab w:val="left" w:pos="1150"/>
        </w:tabs>
        <w:jc w:val="both"/>
        <w:rPr>
          <w:rFonts w:ascii="StobiSerif Regular" w:hAnsi="StobiSerif Regular"/>
          <w:sz w:val="22"/>
          <w:szCs w:val="22"/>
          <w:lang w:val="mk-MK"/>
        </w:rPr>
      </w:pPr>
      <w:r>
        <w:rPr>
          <w:rFonts w:ascii="StobiSerif Regular" w:hAnsi="StobiSerif Regular"/>
          <w:sz w:val="22"/>
          <w:szCs w:val="22"/>
          <w:lang w:val="mk-MK"/>
        </w:rPr>
        <w:t>5.2</w:t>
      </w:r>
      <w:r w:rsidR="00054442" w:rsidRPr="001152D4">
        <w:rPr>
          <w:rFonts w:ascii="StobiSerif Regular" w:hAnsi="StobiSerif Regular"/>
          <w:sz w:val="22"/>
          <w:szCs w:val="22"/>
          <w:lang w:val="mk-MK"/>
        </w:rPr>
        <w:t>.3</w:t>
      </w:r>
      <w:r w:rsidR="005309D3" w:rsidRPr="001152D4">
        <w:rPr>
          <w:rFonts w:ascii="StobiSerif Regular" w:hAnsi="StobiSerif Regular"/>
          <w:sz w:val="22"/>
          <w:szCs w:val="22"/>
          <w:lang w:val="mk-MK"/>
        </w:rPr>
        <w:t xml:space="preserve"> Во случај на група економски оператори, сите членови на групата поединечно ја докажуваат способноста за вршење професионална дејност.</w:t>
      </w:r>
    </w:p>
    <w:p w14:paraId="0D7EA93C" w14:textId="77777777" w:rsidR="003F2A77" w:rsidRDefault="003F2A77" w:rsidP="003F2A77">
      <w:pPr>
        <w:tabs>
          <w:tab w:val="left" w:pos="1150"/>
        </w:tabs>
        <w:jc w:val="both"/>
        <w:rPr>
          <w:rFonts w:ascii="StobiSerif Regular" w:hAnsi="StobiSerif Regular"/>
          <w:sz w:val="22"/>
          <w:szCs w:val="22"/>
          <w:lang w:val="mk-MK"/>
        </w:rPr>
      </w:pPr>
    </w:p>
    <w:p w14:paraId="4F2F0CAE" w14:textId="77777777" w:rsidR="001152D4" w:rsidRDefault="007C438B" w:rsidP="0099729C">
      <w:pPr>
        <w:pStyle w:val="Heading1"/>
      </w:pPr>
      <w:bookmarkStart w:id="56" w:name="_Toc8810782"/>
      <w:bookmarkStart w:id="57" w:name="_Toc8810976"/>
      <w:r>
        <w:t>6</w:t>
      </w:r>
      <w:r w:rsidR="00C46E76">
        <w:t>.</w:t>
      </w:r>
      <w:r w:rsidR="001152D4" w:rsidRPr="00EF276E">
        <w:t xml:space="preserve"> К</w:t>
      </w:r>
      <w:r w:rsidRPr="00EF276E">
        <w:t>РИТЕРИУМ ЗА ИЗБОР</w:t>
      </w:r>
      <w:r w:rsidRPr="00545A01">
        <w:t xml:space="preserve"> НА НАЈПОВОЛНА ПОНУДА</w:t>
      </w:r>
      <w:bookmarkEnd w:id="56"/>
      <w:bookmarkEnd w:id="57"/>
    </w:p>
    <w:p w14:paraId="5B065DA7" w14:textId="77777777" w:rsidR="00591CC7" w:rsidRPr="00591CC7" w:rsidRDefault="00591CC7" w:rsidP="00591CC7">
      <w:pPr>
        <w:rPr>
          <w:highlight w:val="green"/>
          <w:lang w:val="mk-MK"/>
        </w:rPr>
      </w:pPr>
    </w:p>
    <w:p w14:paraId="1E43C5D5" w14:textId="77777777" w:rsidR="00EF276E" w:rsidRPr="00EF276E" w:rsidRDefault="007C438B" w:rsidP="0099729C">
      <w:pPr>
        <w:pStyle w:val="Heading2"/>
      </w:pPr>
      <w:r>
        <w:t>6</w:t>
      </w:r>
      <w:r w:rsidR="00C46E76">
        <w:t>.</w:t>
      </w:r>
      <w:r w:rsidR="00EF276E" w:rsidRPr="00EF276E">
        <w:t xml:space="preserve">1 </w:t>
      </w:r>
      <w:r w:rsidR="00545A01" w:rsidRPr="00EF276E">
        <w:t xml:space="preserve">Договорниот орган </w:t>
      </w:r>
      <w:r w:rsidR="00EF276E" w:rsidRPr="00EF276E">
        <w:t>како критериум за избор на најповолна понуда ќе ја користи</w:t>
      </w:r>
      <w:r w:rsidR="00545A01" w:rsidRPr="00EF276E">
        <w:t xml:space="preserve"> економски најповолната понуда</w:t>
      </w:r>
      <w:r w:rsidR="00EF276E" w:rsidRPr="00EF276E">
        <w:t xml:space="preserve"> </w:t>
      </w:r>
      <w:r w:rsidR="00545A01" w:rsidRPr="00EF276E">
        <w:t>врз основа на</w:t>
      </w:r>
      <w:r w:rsidR="00EF276E" w:rsidRPr="00EF276E">
        <w:t>:</w:t>
      </w:r>
    </w:p>
    <w:p w14:paraId="29094104" w14:textId="77777777" w:rsidR="00EF276E" w:rsidRPr="00EF276E" w:rsidRDefault="00545A01" w:rsidP="00EF276E">
      <w:pPr>
        <w:numPr>
          <w:ilvl w:val="0"/>
          <w:numId w:val="12"/>
        </w:numPr>
        <w:jc w:val="both"/>
        <w:rPr>
          <w:rFonts w:ascii="StobiSerif Regular" w:hAnsi="StobiSerif Regular"/>
          <w:sz w:val="22"/>
          <w:szCs w:val="22"/>
          <w:lang w:val="mk-MK"/>
        </w:rPr>
      </w:pPr>
      <w:r w:rsidRPr="00EF276E">
        <w:rPr>
          <w:rFonts w:ascii="StobiSerif Regular" w:hAnsi="StobiSerif Regular"/>
          <w:sz w:val="22"/>
          <w:szCs w:val="22"/>
          <w:lang w:val="mk-MK"/>
        </w:rPr>
        <w:t xml:space="preserve">цената </w:t>
      </w:r>
    </w:p>
    <w:p w14:paraId="630FF89D" w14:textId="77777777" w:rsidR="00EF276E" w:rsidRPr="00EF276E" w:rsidRDefault="00EF276E" w:rsidP="00EF276E">
      <w:pPr>
        <w:numPr>
          <w:ilvl w:val="0"/>
          <w:numId w:val="12"/>
        </w:numPr>
        <w:jc w:val="both"/>
        <w:rPr>
          <w:rFonts w:ascii="StobiSerif Regular" w:hAnsi="StobiSerif Regular"/>
          <w:sz w:val="22"/>
          <w:szCs w:val="22"/>
          <w:lang w:val="mk-MK"/>
        </w:rPr>
      </w:pPr>
      <w:r w:rsidRPr="00EF276E">
        <w:rPr>
          <w:rFonts w:ascii="StobiSerif Regular" w:hAnsi="StobiSerif Regular"/>
          <w:sz w:val="22"/>
          <w:szCs w:val="22"/>
          <w:lang w:val="mk-MK"/>
        </w:rPr>
        <w:t>т</w:t>
      </w:r>
      <w:r w:rsidR="00545A01" w:rsidRPr="00EF276E">
        <w:rPr>
          <w:rFonts w:ascii="StobiSerif Regular" w:hAnsi="StobiSerif Regular"/>
          <w:sz w:val="22"/>
          <w:szCs w:val="22"/>
          <w:lang w:val="mk-MK"/>
        </w:rPr>
        <w:t>рошоците со користење на пристапот на исплатливост, како што се трошоците во живот</w:t>
      </w:r>
      <w:r w:rsidRPr="00EF276E">
        <w:rPr>
          <w:rFonts w:ascii="StobiSerif Regular" w:hAnsi="StobiSerif Regular"/>
          <w:sz w:val="22"/>
          <w:szCs w:val="22"/>
          <w:lang w:val="mk-MK"/>
        </w:rPr>
        <w:t>ниот век</w:t>
      </w:r>
      <w:r w:rsidR="00545A01" w:rsidRPr="00EF276E">
        <w:rPr>
          <w:rFonts w:ascii="StobiSerif Regular" w:hAnsi="StobiSerif Regular"/>
          <w:sz w:val="22"/>
          <w:szCs w:val="22"/>
          <w:lang w:val="mk-MK"/>
        </w:rPr>
        <w:t xml:space="preserve"> </w:t>
      </w:r>
    </w:p>
    <w:p w14:paraId="76C187C8" w14:textId="77777777" w:rsidR="00545A01" w:rsidRPr="00EF276E" w:rsidRDefault="00545A01" w:rsidP="00EF276E">
      <w:pPr>
        <w:numPr>
          <w:ilvl w:val="0"/>
          <w:numId w:val="12"/>
        </w:numPr>
        <w:jc w:val="both"/>
        <w:rPr>
          <w:rFonts w:ascii="StobiSerif Regular" w:hAnsi="StobiSerif Regular"/>
          <w:sz w:val="22"/>
          <w:szCs w:val="22"/>
          <w:lang w:val="mk-MK"/>
        </w:rPr>
      </w:pPr>
      <w:r w:rsidRPr="00EF276E">
        <w:rPr>
          <w:rFonts w:ascii="StobiSerif Regular" w:hAnsi="StobiSerif Regular"/>
          <w:sz w:val="22"/>
          <w:szCs w:val="22"/>
          <w:lang w:val="mk-MK"/>
        </w:rPr>
        <w:t>најдобр</w:t>
      </w:r>
      <w:r w:rsidR="00EF276E" w:rsidRPr="00EF276E">
        <w:rPr>
          <w:rFonts w:ascii="StobiSerif Regular" w:hAnsi="StobiSerif Regular"/>
          <w:sz w:val="22"/>
          <w:szCs w:val="22"/>
          <w:lang w:val="mk-MK"/>
        </w:rPr>
        <w:t>иот</w:t>
      </w:r>
      <w:r w:rsidRPr="00EF276E">
        <w:rPr>
          <w:rFonts w:ascii="StobiSerif Regular" w:hAnsi="StobiSerif Regular"/>
          <w:sz w:val="22"/>
          <w:szCs w:val="22"/>
          <w:lang w:val="mk-MK"/>
        </w:rPr>
        <w:t xml:space="preserve"> од</w:t>
      </w:r>
      <w:r w:rsidR="00EF276E" w:rsidRPr="00EF276E">
        <w:rPr>
          <w:rFonts w:ascii="StobiSerif Regular" w:hAnsi="StobiSerif Regular"/>
          <w:sz w:val="22"/>
          <w:szCs w:val="22"/>
          <w:lang w:val="mk-MK"/>
        </w:rPr>
        <w:t>нос помеѓу цената и квалитетот</w:t>
      </w:r>
      <w:r w:rsidR="00EF276E" w:rsidRPr="00EF276E">
        <w:rPr>
          <w:sz w:val="22"/>
          <w:szCs w:val="22"/>
          <w:vertAlign w:val="superscript"/>
          <w:lang w:val="mk-MK"/>
        </w:rPr>
        <w:footnoteReference w:id="16"/>
      </w:r>
    </w:p>
    <w:p w14:paraId="7983014F" w14:textId="77777777" w:rsidR="00AE0A44" w:rsidRDefault="00AE0A44" w:rsidP="00C603CE">
      <w:pPr>
        <w:jc w:val="both"/>
        <w:rPr>
          <w:rFonts w:ascii="StobiSerif Regular" w:hAnsi="StobiSerif Regular"/>
          <w:i/>
          <w:sz w:val="18"/>
          <w:szCs w:val="18"/>
          <w:lang w:val="ru-RU"/>
        </w:rPr>
      </w:pPr>
    </w:p>
    <w:p w14:paraId="31D62511" w14:textId="77777777" w:rsidR="00C603CE" w:rsidRPr="00C603CE" w:rsidRDefault="00C603CE" w:rsidP="00C603CE">
      <w:pPr>
        <w:jc w:val="both"/>
        <w:rPr>
          <w:rFonts w:ascii="StobiSerif Regular" w:hAnsi="StobiSerif Regular"/>
          <w:i/>
          <w:sz w:val="18"/>
          <w:szCs w:val="18"/>
          <w:lang w:val="ru-RU"/>
        </w:rPr>
      </w:pPr>
      <w:r>
        <w:rPr>
          <w:rFonts w:ascii="StobiSerif Regular" w:hAnsi="StobiSerif Regular"/>
          <w:i/>
          <w:sz w:val="18"/>
          <w:szCs w:val="18"/>
          <w:lang w:val="ru-RU"/>
        </w:rPr>
        <w:t>[Алтернатива 1]</w:t>
      </w:r>
    </w:p>
    <w:p w14:paraId="7F58D045" w14:textId="77777777" w:rsidR="004555C6" w:rsidRPr="00C603CE" w:rsidRDefault="007C438B" w:rsidP="004555C6">
      <w:pPr>
        <w:tabs>
          <w:tab w:val="left" w:pos="1150"/>
        </w:tabs>
        <w:jc w:val="both"/>
        <w:rPr>
          <w:rFonts w:ascii="StobiSerif Regular" w:hAnsi="StobiSerif Regular"/>
          <w:i/>
          <w:sz w:val="18"/>
          <w:szCs w:val="18"/>
          <w:lang w:val="ru-RU"/>
        </w:rPr>
      </w:pPr>
      <w:r>
        <w:rPr>
          <w:rFonts w:ascii="StobiSerif Regular" w:hAnsi="StobiSerif Regular"/>
          <w:sz w:val="22"/>
          <w:szCs w:val="22"/>
          <w:lang w:val="mk-MK"/>
        </w:rPr>
        <w:t>6</w:t>
      </w:r>
      <w:r w:rsidR="003F2A77">
        <w:rPr>
          <w:rFonts w:ascii="StobiSerif Regular" w:hAnsi="StobiSerif Regular"/>
          <w:sz w:val="22"/>
          <w:szCs w:val="22"/>
          <w:lang w:val="mk-MK"/>
        </w:rPr>
        <w:t>.</w:t>
      </w:r>
      <w:r>
        <w:rPr>
          <w:rFonts w:ascii="StobiSerif Regular" w:hAnsi="StobiSerif Regular"/>
          <w:sz w:val="22"/>
          <w:szCs w:val="22"/>
          <w:lang w:val="mk-MK"/>
        </w:rPr>
        <w:t>1</w:t>
      </w:r>
      <w:r w:rsidR="008030EF">
        <w:rPr>
          <w:rFonts w:ascii="StobiSerif Regular" w:hAnsi="StobiSerif Regular"/>
          <w:sz w:val="22"/>
          <w:szCs w:val="22"/>
          <w:lang w:val="mk-MK"/>
        </w:rPr>
        <w:t>.1</w:t>
      </w:r>
      <w:r w:rsidR="003F2A77">
        <w:rPr>
          <w:rFonts w:ascii="StobiSerif Regular" w:hAnsi="StobiSerif Regular"/>
          <w:sz w:val="22"/>
          <w:szCs w:val="22"/>
          <w:lang w:val="mk-MK"/>
        </w:rPr>
        <w:t xml:space="preserve"> </w:t>
      </w:r>
      <w:r w:rsidR="004555C6" w:rsidRPr="00C603CE">
        <w:rPr>
          <w:rFonts w:ascii="StobiSerif Regular" w:hAnsi="StobiSerif Regular"/>
          <w:sz w:val="22"/>
          <w:szCs w:val="22"/>
          <w:lang w:val="mk-MK"/>
        </w:rPr>
        <w:t xml:space="preserve">За најповолна понуда ќе биде избрана понудата која </w:t>
      </w:r>
      <w:r w:rsidR="004555C6" w:rsidRPr="00C603CE">
        <w:rPr>
          <w:rFonts w:ascii="StobiSerif Regular" w:hAnsi="StobiSerif Regular"/>
          <w:bCs/>
          <w:sz w:val="22"/>
          <w:szCs w:val="22"/>
          <w:lang w:val="mk-MK"/>
        </w:rPr>
        <w:t xml:space="preserve">има најниска понудена цена. </w:t>
      </w:r>
      <w:r w:rsidR="004555C6" w:rsidRPr="00C603CE">
        <w:rPr>
          <w:rFonts w:ascii="StobiSerif Regular" w:hAnsi="StobiSerif Regular"/>
          <w:i/>
          <w:sz w:val="18"/>
          <w:szCs w:val="18"/>
          <w:lang w:val="ru-RU"/>
        </w:rPr>
        <w:t>[Применливо во случај</w:t>
      </w:r>
      <w:r w:rsidR="004555C6" w:rsidRPr="00C603CE">
        <w:rPr>
          <w:rFonts w:ascii="StobiSerif Regular" w:hAnsi="StobiSerif Regular"/>
          <w:i/>
          <w:sz w:val="18"/>
          <w:szCs w:val="18"/>
          <w:lang w:val="mk-MK"/>
        </w:rPr>
        <w:t xml:space="preserve"> најповолната понуда се избира врз основа на цената, во спротивно да се брише.</w:t>
      </w:r>
      <w:r w:rsidR="004555C6" w:rsidRPr="00C603CE">
        <w:rPr>
          <w:rFonts w:ascii="StobiSerif Regular" w:hAnsi="StobiSerif Regular"/>
          <w:i/>
          <w:sz w:val="18"/>
          <w:szCs w:val="18"/>
          <w:lang w:val="ru-RU"/>
        </w:rPr>
        <w:t>]</w:t>
      </w:r>
    </w:p>
    <w:p w14:paraId="0D3AD1C5" w14:textId="77777777" w:rsidR="00A459C8" w:rsidRPr="0099729C" w:rsidRDefault="00A459C8" w:rsidP="003876B1">
      <w:pPr>
        <w:jc w:val="both"/>
        <w:rPr>
          <w:rFonts w:ascii="StobiSerif Regular" w:hAnsi="StobiSerif Regular"/>
          <w:i/>
          <w:sz w:val="18"/>
          <w:szCs w:val="18"/>
          <w:lang w:val="ru-RU"/>
        </w:rPr>
      </w:pPr>
    </w:p>
    <w:p w14:paraId="248E18DB" w14:textId="77777777" w:rsidR="00C603CE" w:rsidRPr="00C603CE" w:rsidRDefault="00C603CE" w:rsidP="003876B1">
      <w:pPr>
        <w:jc w:val="both"/>
        <w:rPr>
          <w:rFonts w:ascii="StobiSerif Regular" w:hAnsi="StobiSerif Regular"/>
          <w:i/>
          <w:sz w:val="18"/>
          <w:szCs w:val="18"/>
          <w:lang w:val="ru-RU"/>
        </w:rPr>
      </w:pPr>
      <w:r>
        <w:rPr>
          <w:rFonts w:ascii="StobiSerif Regular" w:hAnsi="StobiSerif Regular"/>
          <w:i/>
          <w:sz w:val="18"/>
          <w:szCs w:val="18"/>
          <w:lang w:val="ru-RU"/>
        </w:rPr>
        <w:t>[Алтернатива 2]</w:t>
      </w:r>
    </w:p>
    <w:p w14:paraId="7A5C5C6D" w14:textId="77777777" w:rsidR="00C603CE" w:rsidRDefault="007C438B" w:rsidP="003876B1">
      <w:pPr>
        <w:jc w:val="both"/>
        <w:rPr>
          <w:rFonts w:ascii="StobiSerif Regular" w:hAnsi="StobiSerif Regular"/>
          <w:sz w:val="22"/>
          <w:szCs w:val="22"/>
          <w:lang w:val="mk-MK"/>
        </w:rPr>
      </w:pPr>
      <w:r>
        <w:rPr>
          <w:rFonts w:ascii="StobiSerif Regular" w:hAnsi="StobiSerif Regular"/>
          <w:sz w:val="22"/>
          <w:szCs w:val="22"/>
          <w:lang w:val="mk-MK"/>
        </w:rPr>
        <w:t>6</w:t>
      </w:r>
      <w:r w:rsidR="003F2A77">
        <w:rPr>
          <w:rFonts w:ascii="StobiSerif Regular" w:hAnsi="StobiSerif Regular"/>
          <w:sz w:val="22"/>
          <w:szCs w:val="22"/>
          <w:lang w:val="mk-MK"/>
        </w:rPr>
        <w:t>.</w:t>
      </w:r>
      <w:r>
        <w:rPr>
          <w:rFonts w:ascii="StobiSerif Regular" w:hAnsi="StobiSerif Regular"/>
          <w:sz w:val="22"/>
          <w:szCs w:val="22"/>
          <w:lang w:val="mk-MK"/>
        </w:rPr>
        <w:t>1</w:t>
      </w:r>
      <w:r w:rsidR="008030EF">
        <w:rPr>
          <w:rFonts w:ascii="StobiSerif Regular" w:hAnsi="StobiSerif Regular"/>
          <w:sz w:val="22"/>
          <w:szCs w:val="22"/>
          <w:lang w:val="mk-MK"/>
        </w:rPr>
        <w:t>.1</w:t>
      </w:r>
      <w:r w:rsidR="003F2A77">
        <w:rPr>
          <w:rFonts w:ascii="StobiSerif Regular" w:hAnsi="StobiSerif Regular"/>
          <w:sz w:val="22"/>
          <w:szCs w:val="22"/>
          <w:lang w:val="mk-MK"/>
        </w:rPr>
        <w:t xml:space="preserve"> </w:t>
      </w:r>
      <w:r w:rsidR="00F46BA2">
        <w:rPr>
          <w:rFonts w:ascii="StobiSerif Regular" w:hAnsi="StobiSerif Regular"/>
          <w:sz w:val="22"/>
          <w:szCs w:val="22"/>
          <w:lang w:val="mk-MK"/>
        </w:rPr>
        <w:t>Во случај најповолната понуда да се избере врз основа на</w:t>
      </w:r>
      <w:r w:rsidR="00F46BA2" w:rsidRPr="00F46BA2">
        <w:rPr>
          <w:rFonts w:ascii="StobiSerif Regular" w:hAnsi="StobiSerif Regular"/>
          <w:sz w:val="22"/>
          <w:szCs w:val="22"/>
          <w:lang w:val="mk-MK"/>
        </w:rPr>
        <w:t xml:space="preserve"> </w:t>
      </w:r>
      <w:r w:rsidR="00F46BA2" w:rsidRPr="00EF276E">
        <w:rPr>
          <w:rFonts w:ascii="StobiSerif Regular" w:hAnsi="StobiSerif Regular"/>
          <w:sz w:val="22"/>
          <w:szCs w:val="22"/>
          <w:lang w:val="mk-MK"/>
        </w:rPr>
        <w:t>трошоците во животниот век</w:t>
      </w:r>
      <w:r w:rsidR="00F46BA2">
        <w:rPr>
          <w:rFonts w:ascii="StobiSerif Regular" w:hAnsi="StobiSerif Regular"/>
          <w:sz w:val="22"/>
          <w:szCs w:val="22"/>
          <w:lang w:val="mk-MK"/>
        </w:rPr>
        <w:t xml:space="preserve">, да се </w:t>
      </w:r>
      <w:r w:rsidR="00F46BA2" w:rsidRPr="00F46BA2">
        <w:rPr>
          <w:rFonts w:ascii="StobiSerif Regular" w:hAnsi="StobiSerif Regular"/>
          <w:sz w:val="22"/>
          <w:szCs w:val="22"/>
          <w:lang w:val="mk-MK"/>
        </w:rPr>
        <w:t>идентификуваат релевантните видови трошоци што ќе настанат во текот на животен век на</w:t>
      </w:r>
      <w:r w:rsidR="006601B3">
        <w:rPr>
          <w:rFonts w:ascii="StobiSerif Regular" w:hAnsi="StobiSerif Regular"/>
          <w:sz w:val="22"/>
          <w:szCs w:val="22"/>
          <w:lang w:val="mk-MK"/>
        </w:rPr>
        <w:t xml:space="preserve"> предметот на набавка</w:t>
      </w:r>
      <w:r w:rsidR="00F46BA2">
        <w:rPr>
          <w:rFonts w:ascii="StobiSerif Regular" w:hAnsi="StobiSerif Regular"/>
          <w:sz w:val="22"/>
          <w:szCs w:val="22"/>
          <w:lang w:val="mk-MK"/>
        </w:rPr>
        <w:t xml:space="preserve"> и истите да се </w:t>
      </w:r>
      <w:r w:rsidR="00F46BA2" w:rsidRPr="00F46BA2">
        <w:rPr>
          <w:rFonts w:ascii="StobiSerif Regular" w:hAnsi="StobiSerif Regular"/>
          <w:sz w:val="22"/>
          <w:szCs w:val="22"/>
          <w:lang w:val="mk-MK"/>
        </w:rPr>
        <w:t>пре</w:t>
      </w:r>
      <w:r w:rsidR="00F46BA2">
        <w:rPr>
          <w:rFonts w:ascii="StobiSerif Regular" w:hAnsi="StobiSerif Regular"/>
          <w:sz w:val="22"/>
          <w:szCs w:val="22"/>
          <w:lang w:val="mk-MK"/>
        </w:rPr>
        <w:t>двидат</w:t>
      </w:r>
      <w:r w:rsidR="00F46BA2" w:rsidRPr="00F46BA2">
        <w:rPr>
          <w:rFonts w:ascii="StobiSerif Regular" w:hAnsi="StobiSerif Regular"/>
          <w:sz w:val="22"/>
          <w:szCs w:val="22"/>
          <w:lang w:val="mk-MK"/>
        </w:rPr>
        <w:t xml:space="preserve"> </w:t>
      </w:r>
      <w:r w:rsidR="00F46BA2">
        <w:rPr>
          <w:rFonts w:ascii="StobiSerif Regular" w:hAnsi="StobiSerif Regular"/>
          <w:sz w:val="22"/>
          <w:szCs w:val="22"/>
          <w:lang w:val="mk-MK"/>
        </w:rPr>
        <w:t xml:space="preserve">како </w:t>
      </w:r>
      <w:r w:rsidR="00F46BA2" w:rsidRPr="00F46BA2">
        <w:rPr>
          <w:rFonts w:ascii="StobiSerif Regular" w:hAnsi="StobiSerif Regular"/>
          <w:sz w:val="22"/>
          <w:szCs w:val="22"/>
          <w:lang w:val="mk-MK"/>
        </w:rPr>
        <w:t>критериуми за евалуација.</w:t>
      </w:r>
      <w:r w:rsidR="00F46BA2">
        <w:rPr>
          <w:rFonts w:ascii="StobiSerif Regular" w:hAnsi="StobiSerif Regular"/>
          <w:sz w:val="22"/>
          <w:szCs w:val="22"/>
          <w:lang w:val="mk-MK"/>
        </w:rPr>
        <w:t xml:space="preserve"> </w:t>
      </w:r>
    </w:p>
    <w:p w14:paraId="4452BDC1" w14:textId="77777777" w:rsidR="00C603CE" w:rsidRDefault="00F46BA2" w:rsidP="003876B1">
      <w:pPr>
        <w:jc w:val="both"/>
        <w:rPr>
          <w:rFonts w:ascii="StobiSerif Regular" w:hAnsi="StobiSerif Regular"/>
          <w:sz w:val="22"/>
          <w:szCs w:val="22"/>
          <w:lang w:val="mk-MK"/>
        </w:rPr>
      </w:pPr>
      <w:r w:rsidRPr="00F46BA2">
        <w:rPr>
          <w:rFonts w:ascii="StobiSerif Regular" w:hAnsi="StobiSerif Regular"/>
          <w:sz w:val="22"/>
          <w:szCs w:val="22"/>
          <w:lang w:val="mk-MK"/>
        </w:rPr>
        <w:t xml:space="preserve">Трошоците на животниот циклус може да бидат еднократни или повторливи. </w:t>
      </w:r>
    </w:p>
    <w:p w14:paraId="35466E34" w14:textId="77777777" w:rsidR="00F46BA2" w:rsidRDefault="00F46BA2" w:rsidP="003876B1">
      <w:pPr>
        <w:jc w:val="both"/>
        <w:rPr>
          <w:rFonts w:ascii="StobiSerif Regular" w:hAnsi="StobiSerif Regular"/>
          <w:sz w:val="22"/>
          <w:szCs w:val="22"/>
          <w:lang w:val="mk-MK"/>
        </w:rPr>
      </w:pPr>
      <w:r w:rsidRPr="00F46BA2">
        <w:rPr>
          <w:rFonts w:ascii="StobiSerif Regular" w:hAnsi="StobiSerif Regular"/>
          <w:sz w:val="22"/>
          <w:szCs w:val="22"/>
          <w:lang w:val="mk-MK"/>
        </w:rPr>
        <w:lastRenderedPageBreak/>
        <w:t>Еднократните трошоци се трошоци што се плаќаат</w:t>
      </w:r>
      <w:r>
        <w:rPr>
          <w:rFonts w:ascii="StobiSerif Regular" w:hAnsi="StobiSerif Regular"/>
          <w:sz w:val="22"/>
          <w:szCs w:val="22"/>
          <w:lang w:val="mk-MK"/>
        </w:rPr>
        <w:t xml:space="preserve"> </w:t>
      </w:r>
      <w:r w:rsidRPr="00F46BA2">
        <w:rPr>
          <w:rFonts w:ascii="StobiSerif Regular" w:hAnsi="StobiSerif Regular"/>
          <w:sz w:val="22"/>
          <w:szCs w:val="22"/>
          <w:lang w:val="mk-MK"/>
        </w:rPr>
        <w:t>само еднаш, како на пример:</w:t>
      </w:r>
    </w:p>
    <w:p w14:paraId="69FE999A" w14:textId="77777777" w:rsidR="00F46BA2" w:rsidRDefault="00F46BA2" w:rsidP="00F46BA2">
      <w:pPr>
        <w:numPr>
          <w:ilvl w:val="0"/>
          <w:numId w:val="13"/>
        </w:numPr>
        <w:jc w:val="both"/>
        <w:rPr>
          <w:rFonts w:ascii="StobiSerif Regular" w:hAnsi="StobiSerif Regular"/>
          <w:sz w:val="22"/>
          <w:szCs w:val="22"/>
          <w:lang w:val="mk-MK"/>
        </w:rPr>
      </w:pPr>
      <w:r w:rsidRPr="00F46BA2">
        <w:rPr>
          <w:rFonts w:ascii="StobiSerif Regular" w:hAnsi="StobiSerif Regular"/>
          <w:sz w:val="22"/>
          <w:szCs w:val="22"/>
          <w:lang w:val="mk-MK"/>
        </w:rPr>
        <w:t xml:space="preserve">цена на набавката </w:t>
      </w:r>
      <w:r>
        <w:rPr>
          <w:rFonts w:ascii="StobiSerif Regular" w:hAnsi="StobiSerif Regular"/>
          <w:sz w:val="22"/>
          <w:szCs w:val="22"/>
          <w:lang w:val="mk-MK"/>
        </w:rPr>
        <w:t>којашто вообичаено вклучува</w:t>
      </w:r>
      <w:r w:rsidRPr="00F46BA2">
        <w:rPr>
          <w:rFonts w:ascii="StobiSerif Regular" w:hAnsi="StobiSerif Regular"/>
          <w:sz w:val="22"/>
          <w:szCs w:val="22"/>
          <w:lang w:val="mk-MK"/>
        </w:rPr>
        <w:t xml:space="preserve"> </w:t>
      </w:r>
      <w:r>
        <w:rPr>
          <w:rFonts w:ascii="StobiSerif Regular" w:hAnsi="StobiSerif Regular"/>
          <w:sz w:val="22"/>
          <w:szCs w:val="22"/>
          <w:lang w:val="mk-MK"/>
        </w:rPr>
        <w:t>(</w:t>
      </w:r>
      <w:r w:rsidRPr="00F46BA2">
        <w:rPr>
          <w:rFonts w:ascii="StobiSerif Regular" w:hAnsi="StobiSerif Regular"/>
          <w:sz w:val="22"/>
          <w:szCs w:val="22"/>
          <w:lang w:val="mk-MK"/>
        </w:rPr>
        <w:t>доколку е соодветно</w:t>
      </w:r>
      <w:r>
        <w:rPr>
          <w:rFonts w:ascii="StobiSerif Regular" w:hAnsi="StobiSerif Regular"/>
          <w:sz w:val="22"/>
          <w:szCs w:val="22"/>
          <w:lang w:val="mk-MK"/>
        </w:rPr>
        <w:t>)</w:t>
      </w:r>
      <w:r w:rsidRPr="00F46BA2">
        <w:rPr>
          <w:rFonts w:ascii="StobiSerif Regular" w:hAnsi="StobiSerif Regular"/>
          <w:sz w:val="22"/>
          <w:szCs w:val="22"/>
          <w:lang w:val="mk-MK"/>
        </w:rPr>
        <w:t>, испорака и вградување и/или трошоци за првична обука;</w:t>
      </w:r>
    </w:p>
    <w:p w14:paraId="6757AB8B" w14:textId="77777777" w:rsidR="00F46BA2" w:rsidRDefault="00F46BA2" w:rsidP="00F46BA2">
      <w:pPr>
        <w:numPr>
          <w:ilvl w:val="0"/>
          <w:numId w:val="13"/>
        </w:numPr>
        <w:jc w:val="both"/>
        <w:rPr>
          <w:rFonts w:ascii="StobiSerif Regular" w:hAnsi="StobiSerif Regular"/>
          <w:sz w:val="22"/>
          <w:szCs w:val="22"/>
          <w:lang w:val="mk-MK"/>
        </w:rPr>
      </w:pPr>
      <w:r w:rsidRPr="00F46BA2">
        <w:rPr>
          <w:rFonts w:ascii="StobiSerif Regular" w:hAnsi="StobiSerif Regular"/>
          <w:sz w:val="22"/>
          <w:szCs w:val="22"/>
          <w:lang w:val="mk-MK"/>
        </w:rPr>
        <w:t>трошоци на крајот на животниот век</w:t>
      </w:r>
      <w:r>
        <w:rPr>
          <w:rFonts w:ascii="StobiSerif Regular" w:hAnsi="StobiSerif Regular"/>
          <w:sz w:val="22"/>
          <w:szCs w:val="22"/>
          <w:lang w:val="mk-MK"/>
        </w:rPr>
        <w:t>.</w:t>
      </w:r>
    </w:p>
    <w:p w14:paraId="295CE457" w14:textId="77777777" w:rsidR="004555C6" w:rsidRDefault="00F46BA2" w:rsidP="003F2A77">
      <w:pPr>
        <w:jc w:val="both"/>
        <w:rPr>
          <w:rFonts w:ascii="StobiSerif Regular" w:hAnsi="StobiSerif Regular"/>
          <w:i/>
          <w:sz w:val="22"/>
          <w:szCs w:val="22"/>
          <w:highlight w:val="green"/>
          <w:lang w:val="mk-MK"/>
        </w:rPr>
      </w:pPr>
      <w:r w:rsidRPr="00F46BA2">
        <w:rPr>
          <w:rFonts w:ascii="StobiSerif Regular" w:hAnsi="StobiSerif Regular"/>
          <w:b/>
          <w:i/>
          <w:sz w:val="22"/>
          <w:szCs w:val="22"/>
          <w:lang w:val="mk-MK"/>
        </w:rPr>
        <w:t>Напомена:</w:t>
      </w:r>
      <w:r w:rsidRPr="00F46BA2">
        <w:rPr>
          <w:rFonts w:ascii="StobiSerif Regular" w:hAnsi="StobiSerif Regular"/>
          <w:i/>
          <w:sz w:val="22"/>
          <w:szCs w:val="22"/>
          <w:lang w:val="mk-MK"/>
        </w:rPr>
        <w:t xml:space="preserve"> </w:t>
      </w:r>
      <w:r w:rsidR="003876B1" w:rsidRPr="00F46BA2">
        <w:rPr>
          <w:rFonts w:ascii="StobiSerif Regular" w:hAnsi="StobiSerif Regular"/>
          <w:i/>
          <w:sz w:val="22"/>
          <w:szCs w:val="22"/>
          <w:lang w:val="mk-MK"/>
        </w:rPr>
        <w:t xml:space="preserve">одредени </w:t>
      </w:r>
      <w:r w:rsidRPr="00F4748E">
        <w:rPr>
          <w:rFonts w:ascii="StobiSerif Regular" w:hAnsi="StobiSerif Regular"/>
          <w:i/>
          <w:sz w:val="22"/>
          <w:szCs w:val="22"/>
          <w:lang w:val="mk-MK"/>
        </w:rPr>
        <w:t>стоки</w:t>
      </w:r>
      <w:r w:rsidR="003876B1" w:rsidRPr="00F46BA2">
        <w:rPr>
          <w:rFonts w:ascii="StobiSerif Regular" w:hAnsi="StobiSerif Regular"/>
          <w:i/>
          <w:sz w:val="22"/>
          <w:szCs w:val="22"/>
          <w:lang w:val="mk-MK"/>
        </w:rPr>
        <w:t xml:space="preserve"> не вклучуваа трошоци на крајот на животниот век, бидејќи нема потреба од </w:t>
      </w:r>
      <w:r w:rsidRPr="00F46BA2">
        <w:rPr>
          <w:rFonts w:ascii="StobiSerif Regular" w:hAnsi="StobiSerif Regular"/>
          <w:i/>
          <w:sz w:val="22"/>
          <w:szCs w:val="22"/>
          <w:lang w:val="mk-MK"/>
        </w:rPr>
        <w:t xml:space="preserve">нивно </w:t>
      </w:r>
      <w:r w:rsidR="003876B1" w:rsidRPr="00F46BA2">
        <w:rPr>
          <w:rFonts w:ascii="StobiSerif Regular" w:hAnsi="StobiSerif Regular"/>
          <w:i/>
          <w:sz w:val="22"/>
          <w:szCs w:val="22"/>
          <w:lang w:val="mk-MK"/>
        </w:rPr>
        <w:t xml:space="preserve">отстранување, наместо на пример, </w:t>
      </w:r>
      <w:r w:rsidRPr="00F46BA2">
        <w:rPr>
          <w:rFonts w:ascii="StobiSerif Regular" w:hAnsi="StobiSerif Regular"/>
          <w:i/>
          <w:sz w:val="22"/>
          <w:szCs w:val="22"/>
          <w:lang w:val="mk-MK"/>
        </w:rPr>
        <w:t xml:space="preserve">тоа може да има </w:t>
      </w:r>
      <w:r w:rsidR="003876B1" w:rsidRPr="00F46BA2">
        <w:rPr>
          <w:rFonts w:ascii="StobiSerif Regular" w:hAnsi="StobiSerif Regular"/>
          <w:i/>
          <w:sz w:val="22"/>
          <w:szCs w:val="22"/>
          <w:lang w:val="mk-MK"/>
        </w:rPr>
        <w:t>резидуална вредност (вредност на средството на крајот од договорниот период).</w:t>
      </w:r>
      <w:r w:rsidRPr="00F46BA2">
        <w:rPr>
          <w:rFonts w:ascii="StobiSerif Regular" w:hAnsi="StobiSerif Regular"/>
          <w:i/>
          <w:sz w:val="22"/>
          <w:szCs w:val="22"/>
          <w:lang w:val="mk-MK"/>
        </w:rPr>
        <w:t xml:space="preserve"> </w:t>
      </w:r>
      <w:r w:rsidR="003876B1" w:rsidRPr="00F46BA2">
        <w:rPr>
          <w:rFonts w:ascii="StobiSerif Regular" w:hAnsi="StobiSerif Regular"/>
          <w:i/>
          <w:sz w:val="22"/>
          <w:szCs w:val="22"/>
          <w:lang w:val="mk-MK"/>
        </w:rPr>
        <w:t>Во таков случај, формулата за пресметка на вредноста на сите трошоци во текот на животен век треба да се приспособи на следниов начин:</w:t>
      </w:r>
      <w:r w:rsidRPr="00F46BA2">
        <w:rPr>
          <w:rFonts w:ascii="StobiSerif Regular" w:hAnsi="StobiSerif Regular"/>
          <w:i/>
          <w:sz w:val="22"/>
          <w:szCs w:val="22"/>
          <w:lang w:val="mk-MK"/>
        </w:rPr>
        <w:t xml:space="preserve"> </w:t>
      </w:r>
      <w:r w:rsidR="003876B1" w:rsidRPr="00F46BA2">
        <w:rPr>
          <w:rFonts w:ascii="StobiSerif Regular" w:hAnsi="StobiSerif Regular"/>
          <w:i/>
          <w:sz w:val="22"/>
          <w:szCs w:val="22"/>
          <w:lang w:val="mk-MK"/>
        </w:rPr>
        <w:t>Трошок на животен циклус = првични капитални трошоци + (проектирани) оперативни трошоци на животен век + (проектирани) трошоци за одржување во текот на животниот век –резидуална вредност</w:t>
      </w:r>
      <w:r w:rsidRPr="00F46BA2">
        <w:rPr>
          <w:rFonts w:ascii="StobiSerif Regular" w:hAnsi="StobiSerif Regular"/>
          <w:i/>
          <w:sz w:val="22"/>
          <w:szCs w:val="22"/>
          <w:lang w:val="mk-MK"/>
        </w:rPr>
        <w:t>.</w:t>
      </w:r>
    </w:p>
    <w:p w14:paraId="6BB0A635" w14:textId="77777777" w:rsidR="00F46BA2" w:rsidRDefault="00F46BA2" w:rsidP="001152D4">
      <w:pPr>
        <w:tabs>
          <w:tab w:val="left" w:pos="1150"/>
        </w:tabs>
        <w:jc w:val="both"/>
        <w:rPr>
          <w:rFonts w:ascii="StobiSerif Regular" w:hAnsi="StobiSerif Regular"/>
          <w:sz w:val="22"/>
          <w:szCs w:val="22"/>
          <w:lang w:val="mk-MK"/>
        </w:rPr>
      </w:pPr>
      <w:r w:rsidRPr="00F46BA2">
        <w:rPr>
          <w:rFonts w:ascii="StobiSerif Regular" w:hAnsi="StobiSerif Regular"/>
          <w:sz w:val="22"/>
          <w:szCs w:val="22"/>
          <w:lang w:val="mk-MK"/>
        </w:rPr>
        <w:t>Повторливите трошоци</w:t>
      </w:r>
      <w:r>
        <w:rPr>
          <w:rFonts w:ascii="StobiSerif Regular" w:hAnsi="StobiSerif Regular"/>
          <w:sz w:val="22"/>
          <w:szCs w:val="22"/>
          <w:lang w:val="mk-MK"/>
        </w:rPr>
        <w:t xml:space="preserve"> </w:t>
      </w:r>
      <w:r w:rsidRPr="00F46BA2">
        <w:rPr>
          <w:rFonts w:ascii="StobiSerif Regular" w:hAnsi="StobiSerif Regular"/>
          <w:sz w:val="22"/>
          <w:szCs w:val="22"/>
          <w:lang w:val="mk-MK"/>
        </w:rPr>
        <w:t>се трошоци што се плаќаат во текот на животниот циклус</w:t>
      </w:r>
      <w:r w:rsidR="00970BEE">
        <w:rPr>
          <w:rFonts w:ascii="StobiSerif Regular" w:hAnsi="StobiSerif Regular"/>
          <w:sz w:val="22"/>
          <w:szCs w:val="22"/>
          <w:lang w:val="mk-MK"/>
        </w:rPr>
        <w:t xml:space="preserve"> </w:t>
      </w:r>
      <w:r w:rsidRPr="00F46BA2">
        <w:rPr>
          <w:rFonts w:ascii="StobiSerif Regular" w:hAnsi="StobiSerif Regular"/>
          <w:sz w:val="22"/>
          <w:szCs w:val="22"/>
          <w:lang w:val="mk-MK"/>
        </w:rPr>
        <w:t>на производот, како што се:</w:t>
      </w:r>
    </w:p>
    <w:p w14:paraId="72E53FD4" w14:textId="77777777" w:rsidR="00F46BA2" w:rsidRDefault="00F46BA2" w:rsidP="00F46BA2">
      <w:pPr>
        <w:numPr>
          <w:ilvl w:val="0"/>
          <w:numId w:val="14"/>
        </w:numPr>
        <w:tabs>
          <w:tab w:val="left" w:pos="1150"/>
        </w:tabs>
        <w:jc w:val="both"/>
        <w:rPr>
          <w:rFonts w:ascii="StobiSerif Regular" w:hAnsi="StobiSerif Regular"/>
          <w:sz w:val="22"/>
          <w:szCs w:val="22"/>
          <w:lang w:val="mk-MK"/>
        </w:rPr>
      </w:pPr>
      <w:r w:rsidRPr="00F46BA2">
        <w:rPr>
          <w:rFonts w:ascii="StobiSerif Regular" w:hAnsi="StobiSerif Regular"/>
          <w:sz w:val="22"/>
          <w:szCs w:val="22"/>
          <w:lang w:val="mk-MK"/>
        </w:rPr>
        <w:t>потрошувачката на енергија</w:t>
      </w:r>
      <w:r w:rsidR="00970BEE" w:rsidRPr="00F46BA2">
        <w:rPr>
          <w:rFonts w:ascii="StobiSerif Regular" w:hAnsi="StobiSerif Regular"/>
          <w:sz w:val="22"/>
          <w:szCs w:val="22"/>
          <w:lang w:val="mk-MK"/>
        </w:rPr>
        <w:t>;</w:t>
      </w:r>
    </w:p>
    <w:p w14:paraId="5FCE9C87" w14:textId="77777777" w:rsidR="00F46BA2" w:rsidRDefault="00F46BA2" w:rsidP="00F46BA2">
      <w:pPr>
        <w:numPr>
          <w:ilvl w:val="0"/>
          <w:numId w:val="14"/>
        </w:numPr>
        <w:tabs>
          <w:tab w:val="left" w:pos="1150"/>
        </w:tabs>
        <w:jc w:val="both"/>
        <w:rPr>
          <w:rFonts w:ascii="StobiSerif Regular" w:hAnsi="StobiSerif Regular"/>
          <w:sz w:val="22"/>
          <w:szCs w:val="22"/>
          <w:lang w:val="mk-MK"/>
        </w:rPr>
      </w:pPr>
      <w:r w:rsidRPr="00F46BA2">
        <w:rPr>
          <w:rFonts w:ascii="StobiSerif Regular" w:hAnsi="StobiSerif Regular"/>
          <w:sz w:val="22"/>
          <w:szCs w:val="22"/>
          <w:lang w:val="mk-MK"/>
        </w:rPr>
        <w:t>потрошни материјали</w:t>
      </w:r>
      <w:r w:rsidR="00970BEE" w:rsidRPr="00F46BA2">
        <w:rPr>
          <w:rFonts w:ascii="StobiSerif Regular" w:hAnsi="StobiSerif Regular"/>
          <w:sz w:val="22"/>
          <w:szCs w:val="22"/>
          <w:lang w:val="mk-MK"/>
        </w:rPr>
        <w:t>;</w:t>
      </w:r>
    </w:p>
    <w:p w14:paraId="1457D245" w14:textId="77777777" w:rsidR="00F46BA2" w:rsidRDefault="00F46BA2" w:rsidP="00F46BA2">
      <w:pPr>
        <w:numPr>
          <w:ilvl w:val="0"/>
          <w:numId w:val="14"/>
        </w:numPr>
        <w:tabs>
          <w:tab w:val="left" w:pos="1150"/>
        </w:tabs>
        <w:jc w:val="both"/>
        <w:rPr>
          <w:rFonts w:ascii="StobiSerif Regular" w:hAnsi="StobiSerif Regular"/>
          <w:sz w:val="22"/>
          <w:szCs w:val="22"/>
          <w:lang w:val="mk-MK"/>
        </w:rPr>
      </w:pPr>
      <w:r w:rsidRPr="00F46BA2">
        <w:rPr>
          <w:rFonts w:ascii="StobiSerif Regular" w:hAnsi="StobiSerif Regular"/>
          <w:sz w:val="22"/>
          <w:szCs w:val="22"/>
          <w:lang w:val="mk-MK"/>
        </w:rPr>
        <w:t>одржување и поправки</w:t>
      </w:r>
      <w:r w:rsidR="00970BEE" w:rsidRPr="00F46BA2">
        <w:rPr>
          <w:rFonts w:ascii="StobiSerif Regular" w:hAnsi="StobiSerif Regular"/>
          <w:sz w:val="22"/>
          <w:szCs w:val="22"/>
          <w:lang w:val="mk-MK"/>
        </w:rPr>
        <w:t>;</w:t>
      </w:r>
    </w:p>
    <w:p w14:paraId="082A51C6" w14:textId="77777777" w:rsidR="00F46BA2" w:rsidRDefault="00F46BA2" w:rsidP="00F46BA2">
      <w:pPr>
        <w:numPr>
          <w:ilvl w:val="0"/>
          <w:numId w:val="14"/>
        </w:numPr>
        <w:tabs>
          <w:tab w:val="left" w:pos="1150"/>
        </w:tabs>
        <w:jc w:val="both"/>
        <w:rPr>
          <w:rFonts w:ascii="StobiSerif Regular" w:hAnsi="StobiSerif Regular"/>
          <w:sz w:val="22"/>
          <w:szCs w:val="22"/>
          <w:lang w:val="mk-MK"/>
        </w:rPr>
      </w:pPr>
      <w:r w:rsidRPr="00F46BA2">
        <w:rPr>
          <w:rFonts w:ascii="StobiSerif Regular" w:hAnsi="StobiSerif Regular"/>
          <w:sz w:val="22"/>
          <w:szCs w:val="22"/>
          <w:lang w:val="mk-MK"/>
        </w:rPr>
        <w:t>резервни делови</w:t>
      </w:r>
      <w:r w:rsidR="00970BEE">
        <w:rPr>
          <w:rFonts w:ascii="StobiSerif Regular" w:hAnsi="StobiSerif Regular"/>
          <w:sz w:val="22"/>
          <w:szCs w:val="22"/>
          <w:lang w:val="mk-MK"/>
        </w:rPr>
        <w:t xml:space="preserve"> и</w:t>
      </w:r>
    </w:p>
    <w:p w14:paraId="5A8FCEF4" w14:textId="77777777" w:rsidR="00F46BA2" w:rsidRPr="00F46BA2" w:rsidRDefault="00F46BA2" w:rsidP="00F46BA2">
      <w:pPr>
        <w:numPr>
          <w:ilvl w:val="0"/>
          <w:numId w:val="14"/>
        </w:numPr>
        <w:tabs>
          <w:tab w:val="left" w:pos="1150"/>
        </w:tabs>
        <w:jc w:val="both"/>
        <w:rPr>
          <w:rFonts w:ascii="StobiSerif Regular" w:hAnsi="StobiSerif Regular"/>
          <w:sz w:val="22"/>
          <w:szCs w:val="22"/>
          <w:lang w:val="mk-MK"/>
        </w:rPr>
      </w:pPr>
      <w:r w:rsidRPr="00F46BA2">
        <w:rPr>
          <w:rFonts w:ascii="StobiSerif Regular" w:hAnsi="StobiSerif Regular"/>
          <w:sz w:val="22"/>
          <w:szCs w:val="22"/>
          <w:lang w:val="mk-MK"/>
        </w:rPr>
        <w:t>други неопходни услуги</w:t>
      </w:r>
      <w:r w:rsidR="00970BEE">
        <w:rPr>
          <w:rFonts w:ascii="StobiSerif Regular" w:hAnsi="StobiSerif Regular"/>
          <w:sz w:val="22"/>
          <w:szCs w:val="22"/>
          <w:lang w:val="mk-MK"/>
        </w:rPr>
        <w:t>.</w:t>
      </w:r>
    </w:p>
    <w:p w14:paraId="5A033F0E" w14:textId="77777777" w:rsidR="00C603CE" w:rsidRDefault="00C603CE" w:rsidP="001152D4">
      <w:pPr>
        <w:tabs>
          <w:tab w:val="left" w:pos="1150"/>
        </w:tabs>
        <w:jc w:val="both"/>
        <w:rPr>
          <w:rFonts w:ascii="StobiSerif Regular" w:hAnsi="StobiSerif Regular"/>
          <w:sz w:val="22"/>
          <w:szCs w:val="22"/>
          <w:highlight w:val="green"/>
          <w:lang w:val="mk-MK"/>
        </w:rPr>
      </w:pPr>
    </w:p>
    <w:p w14:paraId="4996E2D0" w14:textId="77777777" w:rsidR="00C603CE" w:rsidRPr="00C603CE" w:rsidRDefault="00C603CE" w:rsidP="00C603CE">
      <w:pPr>
        <w:jc w:val="both"/>
        <w:rPr>
          <w:rFonts w:ascii="StobiSerif Regular" w:hAnsi="StobiSerif Regular"/>
          <w:i/>
          <w:sz w:val="18"/>
          <w:szCs w:val="18"/>
          <w:lang w:val="ru-RU"/>
        </w:rPr>
      </w:pPr>
      <w:r>
        <w:rPr>
          <w:rFonts w:ascii="StobiSerif Regular" w:hAnsi="StobiSerif Regular"/>
          <w:i/>
          <w:sz w:val="18"/>
          <w:szCs w:val="18"/>
          <w:lang w:val="ru-RU"/>
        </w:rPr>
        <w:t>[Алтернатива 3]</w:t>
      </w:r>
    </w:p>
    <w:p w14:paraId="3C882087" w14:textId="77777777" w:rsidR="001152D4" w:rsidRPr="00C603CE" w:rsidRDefault="007C438B" w:rsidP="001152D4">
      <w:pPr>
        <w:tabs>
          <w:tab w:val="left" w:pos="1150"/>
        </w:tabs>
        <w:jc w:val="both"/>
        <w:rPr>
          <w:rFonts w:ascii="StobiSerif Regular" w:hAnsi="StobiSerif Regular"/>
          <w:i/>
          <w:sz w:val="18"/>
          <w:szCs w:val="18"/>
          <w:lang w:val="ru-RU"/>
        </w:rPr>
      </w:pPr>
      <w:r>
        <w:rPr>
          <w:rFonts w:ascii="StobiSerif Regular" w:hAnsi="StobiSerif Regular"/>
          <w:sz w:val="22"/>
          <w:szCs w:val="22"/>
          <w:lang w:val="mk-MK"/>
        </w:rPr>
        <w:t>6</w:t>
      </w:r>
      <w:r w:rsidR="003F2A77">
        <w:rPr>
          <w:rFonts w:ascii="StobiSerif Regular" w:hAnsi="StobiSerif Regular"/>
          <w:sz w:val="22"/>
          <w:szCs w:val="22"/>
          <w:lang w:val="mk-MK"/>
        </w:rPr>
        <w:t>.</w:t>
      </w:r>
      <w:r>
        <w:rPr>
          <w:rFonts w:ascii="StobiSerif Regular" w:hAnsi="StobiSerif Regular"/>
          <w:sz w:val="22"/>
          <w:szCs w:val="22"/>
          <w:lang w:val="mk-MK"/>
        </w:rPr>
        <w:t>1</w:t>
      </w:r>
      <w:r w:rsidR="008030EF">
        <w:rPr>
          <w:rFonts w:ascii="StobiSerif Regular" w:hAnsi="StobiSerif Regular"/>
          <w:sz w:val="22"/>
          <w:szCs w:val="22"/>
          <w:lang w:val="mk-MK"/>
        </w:rPr>
        <w:t>.1</w:t>
      </w:r>
      <w:r w:rsidR="003F2A77">
        <w:rPr>
          <w:rFonts w:ascii="StobiSerif Regular" w:hAnsi="StobiSerif Regular"/>
          <w:sz w:val="22"/>
          <w:szCs w:val="22"/>
          <w:lang w:val="mk-MK"/>
        </w:rPr>
        <w:t xml:space="preserve"> </w:t>
      </w:r>
      <w:r w:rsidR="001152D4" w:rsidRPr="00C603CE">
        <w:rPr>
          <w:rFonts w:ascii="StobiSerif Regular" w:hAnsi="StobiSerif Regular"/>
          <w:sz w:val="22"/>
          <w:szCs w:val="22"/>
          <w:lang w:val="mk-MK"/>
        </w:rPr>
        <w:t xml:space="preserve">За </w:t>
      </w:r>
      <w:r w:rsidR="00EF276E" w:rsidRPr="00C603CE">
        <w:rPr>
          <w:rFonts w:ascii="StobiSerif Regular" w:hAnsi="StobiSerif Regular"/>
          <w:sz w:val="22"/>
          <w:szCs w:val="22"/>
          <w:lang w:val="mk-MK"/>
        </w:rPr>
        <w:t>најповолна понуда ќе</w:t>
      </w:r>
      <w:r w:rsidR="001152D4" w:rsidRPr="00C603CE">
        <w:rPr>
          <w:rFonts w:ascii="StobiSerif Regular" w:hAnsi="StobiSerif Regular"/>
          <w:sz w:val="22"/>
          <w:szCs w:val="22"/>
          <w:lang w:val="mk-MK"/>
        </w:rPr>
        <w:t xml:space="preserve"> биде избран</w:t>
      </w:r>
      <w:r w:rsidR="00EF276E" w:rsidRPr="00C603CE">
        <w:rPr>
          <w:rFonts w:ascii="StobiSerif Regular" w:hAnsi="StobiSerif Regular"/>
          <w:sz w:val="22"/>
          <w:szCs w:val="22"/>
          <w:lang w:val="mk-MK"/>
        </w:rPr>
        <w:t>а</w:t>
      </w:r>
      <w:r w:rsidR="001152D4" w:rsidRPr="00C603CE">
        <w:rPr>
          <w:rFonts w:ascii="StobiSerif Regular" w:hAnsi="StobiSerif Regular"/>
          <w:sz w:val="22"/>
          <w:szCs w:val="22"/>
          <w:lang w:val="mk-MK"/>
        </w:rPr>
        <w:t xml:space="preserve"> понуда</w:t>
      </w:r>
      <w:r w:rsidR="00EF276E" w:rsidRPr="00C603CE">
        <w:rPr>
          <w:rFonts w:ascii="StobiSerif Regular" w:hAnsi="StobiSerif Regular"/>
          <w:sz w:val="22"/>
          <w:szCs w:val="22"/>
          <w:lang w:val="mk-MK"/>
        </w:rPr>
        <w:t>та која</w:t>
      </w:r>
      <w:r w:rsidR="001152D4" w:rsidRPr="00C603CE">
        <w:rPr>
          <w:rFonts w:ascii="StobiSerif Regular" w:hAnsi="StobiSerif Regular"/>
          <w:sz w:val="22"/>
          <w:szCs w:val="22"/>
          <w:lang w:val="mk-MK"/>
        </w:rPr>
        <w:t xml:space="preserve"> ќе биде оценета како економски најповолна, односно која ќе освои најголем број на бодови како збир на бодовите за секој </w:t>
      </w:r>
      <w:r w:rsidR="00C603CE" w:rsidRPr="00C603CE">
        <w:rPr>
          <w:rFonts w:ascii="StobiSerif Regular" w:hAnsi="StobiSerif Regular"/>
          <w:sz w:val="22"/>
          <w:szCs w:val="22"/>
          <w:lang w:val="mk-MK"/>
        </w:rPr>
        <w:t>под</w:t>
      </w:r>
      <w:r w:rsidR="001152D4" w:rsidRPr="00C603CE">
        <w:rPr>
          <w:rFonts w:ascii="StobiSerif Regular" w:hAnsi="StobiSerif Regular"/>
          <w:sz w:val="22"/>
          <w:szCs w:val="22"/>
          <w:lang w:val="mk-MK"/>
        </w:rPr>
        <w:t xml:space="preserve">елемент </w:t>
      </w:r>
      <w:r w:rsidR="00EF276E" w:rsidRPr="00C603CE">
        <w:rPr>
          <w:rFonts w:ascii="StobiSerif Regular" w:hAnsi="StobiSerif Regular"/>
          <w:sz w:val="22"/>
          <w:szCs w:val="22"/>
          <w:lang w:val="mk-MK"/>
        </w:rPr>
        <w:t>од најдобриот однос помеѓу цената и квалитетот</w:t>
      </w:r>
      <w:r w:rsidR="001152D4" w:rsidRPr="00C603CE">
        <w:rPr>
          <w:rFonts w:ascii="StobiSerif Regular" w:hAnsi="StobiSerif Regular"/>
          <w:sz w:val="22"/>
          <w:szCs w:val="22"/>
          <w:lang w:val="mk-MK"/>
        </w:rPr>
        <w:t xml:space="preserve">. </w:t>
      </w:r>
      <w:r w:rsidR="001152D4" w:rsidRPr="00C603CE">
        <w:rPr>
          <w:rFonts w:ascii="StobiSerif Regular" w:hAnsi="StobiSerif Regular"/>
          <w:i/>
          <w:sz w:val="18"/>
          <w:szCs w:val="18"/>
          <w:lang w:val="ru-RU"/>
        </w:rPr>
        <w:t>[</w:t>
      </w:r>
      <w:r w:rsidR="00EF276E" w:rsidRPr="00C603CE">
        <w:rPr>
          <w:rFonts w:ascii="StobiSerif Regular" w:hAnsi="StobiSerif Regular"/>
          <w:i/>
          <w:sz w:val="18"/>
          <w:szCs w:val="18"/>
          <w:lang w:val="ru-RU"/>
        </w:rPr>
        <w:t>Применливо во случај</w:t>
      </w:r>
      <w:r w:rsidR="001152D4" w:rsidRPr="00C603CE">
        <w:rPr>
          <w:rFonts w:ascii="StobiSerif Regular" w:hAnsi="StobiSerif Regular"/>
          <w:i/>
          <w:sz w:val="18"/>
          <w:szCs w:val="18"/>
          <w:lang w:val="mk-MK"/>
        </w:rPr>
        <w:t xml:space="preserve"> </w:t>
      </w:r>
      <w:r w:rsidR="004555C6" w:rsidRPr="00C603CE">
        <w:rPr>
          <w:rFonts w:ascii="StobiSerif Regular" w:hAnsi="StobiSerif Regular"/>
          <w:i/>
          <w:sz w:val="18"/>
          <w:szCs w:val="18"/>
          <w:lang w:val="mk-MK"/>
        </w:rPr>
        <w:t>најповолната понуда да се избира врз основа на</w:t>
      </w:r>
      <w:r w:rsidR="004555C6" w:rsidRPr="00C603CE">
        <w:rPr>
          <w:rFonts w:ascii="StobiSerif Regular" w:hAnsi="StobiSerif Regular"/>
          <w:sz w:val="22"/>
          <w:szCs w:val="22"/>
          <w:lang w:val="mk-MK"/>
        </w:rPr>
        <w:t xml:space="preserve"> </w:t>
      </w:r>
      <w:r w:rsidR="004555C6" w:rsidRPr="00C603CE">
        <w:rPr>
          <w:rFonts w:ascii="StobiSerif Regular" w:hAnsi="StobiSerif Regular"/>
          <w:i/>
          <w:sz w:val="18"/>
          <w:szCs w:val="18"/>
          <w:lang w:val="mk-MK"/>
        </w:rPr>
        <w:t>најдобриот однос помеѓу цената и квалитетот, во спротивно да се брише</w:t>
      </w:r>
      <w:r w:rsidR="001152D4" w:rsidRPr="00C603CE">
        <w:rPr>
          <w:rFonts w:ascii="StobiSerif Regular" w:hAnsi="StobiSerif Regular"/>
          <w:i/>
          <w:sz w:val="18"/>
          <w:szCs w:val="18"/>
          <w:lang w:val="mk-MK"/>
        </w:rPr>
        <w:t>.</w:t>
      </w:r>
      <w:r w:rsidR="001152D4" w:rsidRPr="00C603CE">
        <w:rPr>
          <w:rFonts w:ascii="StobiSerif Regular" w:hAnsi="StobiSerif Regular"/>
          <w:i/>
          <w:sz w:val="18"/>
          <w:szCs w:val="18"/>
          <w:lang w:val="ru-RU"/>
        </w:rPr>
        <w:t>]</w:t>
      </w:r>
    </w:p>
    <w:p w14:paraId="4D54A226" w14:textId="77777777" w:rsidR="001152D4" w:rsidRDefault="00C603CE" w:rsidP="001152D4">
      <w:pPr>
        <w:tabs>
          <w:tab w:val="left" w:pos="720"/>
        </w:tabs>
        <w:spacing w:before="240"/>
        <w:jc w:val="both"/>
        <w:rPr>
          <w:rFonts w:ascii="StobiSerif Regular" w:hAnsi="StobiSerif Regular"/>
          <w:sz w:val="22"/>
          <w:szCs w:val="22"/>
          <w:lang w:val="mk-MK"/>
        </w:rPr>
      </w:pPr>
      <w:r w:rsidRPr="00C603CE">
        <w:rPr>
          <w:rFonts w:ascii="StobiSerif Regular" w:hAnsi="StobiSerif Regular"/>
          <w:sz w:val="22"/>
          <w:szCs w:val="22"/>
          <w:lang w:val="mk-MK"/>
        </w:rPr>
        <w:t>Овој пристап треба да се објасни на следниов начин</w:t>
      </w:r>
      <w:r w:rsidRPr="0099729C">
        <w:rPr>
          <w:rFonts w:ascii="StobiSerif Regular" w:hAnsi="StobiSerif Regular"/>
          <w:sz w:val="22"/>
          <w:szCs w:val="22"/>
          <w:lang w:val="ru-RU"/>
        </w:rPr>
        <w:t>:</w:t>
      </w:r>
      <w:r w:rsidR="001152D4" w:rsidRPr="00C603CE">
        <w:rPr>
          <w:rFonts w:ascii="StobiSerif Regular" w:hAnsi="StobiSerif Regular"/>
          <w:sz w:val="22"/>
          <w:szCs w:val="22"/>
          <w:lang w:val="mk-MK"/>
        </w:rPr>
        <w:t xml:space="preserve"> Како елементи на </w:t>
      </w:r>
      <w:r w:rsidR="004555C6" w:rsidRPr="00C603CE">
        <w:rPr>
          <w:rFonts w:ascii="StobiSerif Regular" w:hAnsi="StobiSerif Regular"/>
          <w:sz w:val="22"/>
          <w:szCs w:val="22"/>
          <w:lang w:val="mk-MK"/>
        </w:rPr>
        <w:t xml:space="preserve">најдобриот однос помеѓу цената и квалитетот </w:t>
      </w:r>
      <w:r w:rsidR="001152D4" w:rsidRPr="00C603CE">
        <w:rPr>
          <w:rFonts w:ascii="StobiSerif Regular" w:hAnsi="StobiSerif Regular"/>
          <w:sz w:val="22"/>
          <w:szCs w:val="22"/>
          <w:lang w:val="mk-MK"/>
        </w:rPr>
        <w:t xml:space="preserve">се земаат следниве: </w:t>
      </w:r>
    </w:p>
    <w:p w14:paraId="42DD741B" w14:textId="77777777" w:rsidR="00AE0A44" w:rsidRPr="00C603CE" w:rsidRDefault="00AE0A44" w:rsidP="001152D4">
      <w:pPr>
        <w:tabs>
          <w:tab w:val="left" w:pos="720"/>
        </w:tabs>
        <w:spacing w:before="240"/>
        <w:jc w:val="both"/>
        <w:rPr>
          <w:rFonts w:ascii="StobiSerif Regular" w:hAnsi="StobiSerif Regular"/>
          <w:sz w:val="22"/>
          <w:szCs w:val="22"/>
          <w:lang w:val="mk-MK"/>
        </w:rPr>
      </w:pPr>
    </w:p>
    <w:p w14:paraId="44BC03A7" w14:textId="77777777" w:rsidR="001152D4" w:rsidRPr="00C603CE" w:rsidRDefault="001152D4" w:rsidP="001152D4">
      <w:pPr>
        <w:spacing w:before="240"/>
        <w:ind w:firstLine="720"/>
        <w:jc w:val="both"/>
        <w:rPr>
          <w:rFonts w:ascii="StobiSerif Regular" w:hAnsi="StobiSerif Regular"/>
          <w:bCs/>
          <w:sz w:val="22"/>
          <w:szCs w:val="22"/>
          <w:lang w:val="mk-MK"/>
        </w:rPr>
      </w:pPr>
      <w:r w:rsidRPr="00C603CE">
        <w:rPr>
          <w:rFonts w:ascii="StobiSerif Regular" w:hAnsi="StobiSerif Regular"/>
          <w:bCs/>
          <w:sz w:val="22"/>
          <w:szCs w:val="22"/>
          <w:lang w:val="mk-MK"/>
        </w:rPr>
        <w:t>цена</w:t>
      </w:r>
      <w:r w:rsidRPr="00C603CE">
        <w:rPr>
          <w:rFonts w:ascii="StobiSerif Regular" w:hAnsi="StobiSerif Regular"/>
          <w:bCs/>
          <w:sz w:val="22"/>
          <w:szCs w:val="22"/>
          <w:lang w:val="mk-MK"/>
        </w:rPr>
        <w:tab/>
      </w:r>
      <w:r w:rsidRPr="00C603CE">
        <w:rPr>
          <w:rFonts w:ascii="StobiSerif Regular" w:hAnsi="StobiSerif Regular"/>
          <w:bCs/>
          <w:sz w:val="22"/>
          <w:szCs w:val="22"/>
          <w:lang w:val="mk-MK"/>
        </w:rPr>
        <w:tab/>
      </w:r>
      <w:r w:rsidRPr="00C603CE">
        <w:rPr>
          <w:rFonts w:ascii="StobiSerif Regular" w:hAnsi="StobiSerif Regular"/>
          <w:bCs/>
          <w:sz w:val="22"/>
          <w:szCs w:val="22"/>
          <w:lang w:val="mk-MK"/>
        </w:rPr>
        <w:tab/>
      </w:r>
      <w:r w:rsidRPr="00C603CE">
        <w:rPr>
          <w:rFonts w:ascii="StobiSerif Regular" w:hAnsi="StobiSerif Regular"/>
          <w:bCs/>
          <w:sz w:val="22"/>
          <w:szCs w:val="22"/>
          <w:lang w:val="mk-MK"/>
        </w:rPr>
        <w:tab/>
        <w:t>_________ бодови,</w:t>
      </w:r>
    </w:p>
    <w:p w14:paraId="7BE50152" w14:textId="77777777" w:rsidR="001152D4" w:rsidRPr="00C603CE" w:rsidRDefault="004555C6" w:rsidP="004555C6">
      <w:pPr>
        <w:spacing w:before="240"/>
        <w:ind w:firstLine="720"/>
        <w:jc w:val="both"/>
        <w:rPr>
          <w:rFonts w:ascii="StobiSerif Regular" w:hAnsi="StobiSerif Regular"/>
          <w:bCs/>
          <w:sz w:val="22"/>
          <w:szCs w:val="22"/>
          <w:lang w:val="mk-MK"/>
        </w:rPr>
      </w:pPr>
      <w:r w:rsidRPr="00C603CE">
        <w:rPr>
          <w:rFonts w:ascii="StobiSerif Regular" w:hAnsi="StobiSerif Regular"/>
          <w:bCs/>
          <w:sz w:val="22"/>
          <w:szCs w:val="22"/>
          <w:lang w:val="mk-MK"/>
        </w:rPr>
        <w:t>квалитет</w:t>
      </w:r>
      <w:r w:rsidR="001152D4" w:rsidRPr="00C603CE">
        <w:rPr>
          <w:rFonts w:ascii="StobiSerif Regular" w:hAnsi="StobiSerif Regular"/>
          <w:bCs/>
          <w:sz w:val="22"/>
          <w:szCs w:val="22"/>
          <w:lang w:val="mk-MK"/>
        </w:rPr>
        <w:tab/>
      </w:r>
      <w:r w:rsidRPr="00C603CE">
        <w:rPr>
          <w:rFonts w:ascii="StobiSerif Regular" w:hAnsi="StobiSerif Regular"/>
          <w:bCs/>
          <w:sz w:val="22"/>
          <w:szCs w:val="22"/>
          <w:lang w:val="mk-MK"/>
        </w:rPr>
        <w:tab/>
      </w:r>
      <w:r w:rsidRPr="00C603CE">
        <w:rPr>
          <w:rFonts w:ascii="StobiSerif Regular" w:hAnsi="StobiSerif Regular"/>
          <w:bCs/>
          <w:sz w:val="22"/>
          <w:szCs w:val="22"/>
          <w:lang w:val="mk-MK"/>
        </w:rPr>
        <w:tab/>
        <w:t>_________ бодови</w:t>
      </w:r>
      <w:r w:rsidR="001152D4" w:rsidRPr="00C603CE">
        <w:rPr>
          <w:rFonts w:ascii="StobiSerif Regular" w:hAnsi="StobiSerif Regular"/>
          <w:bCs/>
          <w:sz w:val="22"/>
          <w:szCs w:val="22"/>
          <w:lang w:val="mk-MK"/>
        </w:rPr>
        <w:t>.</w:t>
      </w:r>
    </w:p>
    <w:p w14:paraId="1B7096F6" w14:textId="77777777" w:rsidR="004555C6" w:rsidRPr="00C603CE" w:rsidRDefault="004555C6" w:rsidP="004555C6">
      <w:pPr>
        <w:spacing w:before="240"/>
        <w:ind w:firstLine="720"/>
        <w:jc w:val="both"/>
        <w:rPr>
          <w:rFonts w:ascii="StobiSerif Regular" w:hAnsi="StobiSerif Regular"/>
          <w:bCs/>
          <w:sz w:val="22"/>
          <w:szCs w:val="22"/>
          <w:lang w:val="mk-MK"/>
        </w:rPr>
      </w:pPr>
    </w:p>
    <w:p w14:paraId="495C0BB2" w14:textId="77777777" w:rsidR="001152D4" w:rsidRPr="00C603CE" w:rsidRDefault="001152D4" w:rsidP="001152D4">
      <w:pPr>
        <w:tabs>
          <w:tab w:val="left" w:pos="720"/>
        </w:tabs>
        <w:jc w:val="both"/>
        <w:rPr>
          <w:rFonts w:ascii="StobiSerif Regular" w:hAnsi="StobiSerif Regular"/>
          <w:bCs/>
          <w:sz w:val="22"/>
          <w:szCs w:val="22"/>
          <w:lang w:val="mk-MK"/>
        </w:rPr>
      </w:pPr>
      <w:r w:rsidRPr="00C603CE">
        <w:rPr>
          <w:rFonts w:ascii="StobiSerif Regular" w:hAnsi="StobiSerif Regular"/>
          <w:bCs/>
          <w:sz w:val="22"/>
          <w:szCs w:val="22"/>
          <w:lang w:val="mk-MK"/>
        </w:rPr>
        <w:t xml:space="preserve">За елементот цена се утврдени вкупно </w:t>
      </w:r>
      <w:r w:rsidRPr="00C603CE">
        <w:rPr>
          <w:rFonts w:ascii="StobiSerif Regular" w:hAnsi="StobiSerif Regular"/>
          <w:bCs/>
          <w:sz w:val="22"/>
          <w:szCs w:val="22"/>
          <w:lang w:val="ru-RU"/>
        </w:rPr>
        <w:t>_____</w:t>
      </w:r>
      <w:r w:rsidRPr="00C603CE">
        <w:rPr>
          <w:rFonts w:ascii="StobiSerif Regular" w:hAnsi="StobiSerif Regular"/>
          <w:bCs/>
          <w:sz w:val="22"/>
          <w:szCs w:val="22"/>
          <w:lang w:val="mk-MK"/>
        </w:rPr>
        <w:t xml:space="preserve"> бодови. </w:t>
      </w:r>
      <w:r w:rsidR="004555C6" w:rsidRPr="00C603CE">
        <w:rPr>
          <w:rFonts w:ascii="StobiSerif Regular" w:hAnsi="StobiSerif Regular"/>
          <w:bCs/>
          <w:sz w:val="22"/>
          <w:szCs w:val="22"/>
          <w:lang w:val="mk-MK"/>
        </w:rPr>
        <w:t xml:space="preserve">При тоа, </w:t>
      </w:r>
      <w:r w:rsidRPr="00C603CE">
        <w:rPr>
          <w:rFonts w:ascii="StobiSerif Regular" w:hAnsi="StobiSerif Regular"/>
          <w:bCs/>
          <w:sz w:val="22"/>
          <w:szCs w:val="22"/>
          <w:lang w:val="mk-MK"/>
        </w:rPr>
        <w:t>цената на понудата ќе се пресметува како вкупна цена без данок на додадена вредност, при што најмногу бодови ќе добие понудата која има најниска понудена цена.</w:t>
      </w:r>
      <w:r w:rsidRPr="00C603CE">
        <w:rPr>
          <w:rFonts w:ascii="StobiSerif Regular" w:hAnsi="StobiSerif Regular"/>
          <w:bCs/>
          <w:sz w:val="22"/>
          <w:szCs w:val="22"/>
          <w:lang w:val="ru-RU"/>
        </w:rPr>
        <w:t xml:space="preserve"> </w:t>
      </w:r>
      <w:r w:rsidRPr="00C603CE">
        <w:rPr>
          <w:rFonts w:ascii="StobiSerif Regular" w:hAnsi="StobiSerif Regular"/>
          <w:bCs/>
          <w:sz w:val="22"/>
          <w:szCs w:val="22"/>
          <w:lang w:val="mk-MK"/>
        </w:rPr>
        <w:t>Бодовите за елементот цена кај другите понуди ќе се доделат според следнава формула:</w:t>
      </w:r>
    </w:p>
    <w:p w14:paraId="6B398B92" w14:textId="77777777" w:rsidR="001152D4" w:rsidRPr="00C603CE" w:rsidRDefault="001152D4" w:rsidP="001152D4">
      <w:pPr>
        <w:tabs>
          <w:tab w:val="left" w:pos="720"/>
        </w:tabs>
        <w:jc w:val="both"/>
        <w:rPr>
          <w:rFonts w:ascii="StobiSerif Regular" w:hAnsi="StobiSerif Regular"/>
          <w:bCs/>
          <w:sz w:val="22"/>
          <w:szCs w:val="22"/>
          <w:lang w:val="mk-MK"/>
        </w:rPr>
      </w:pPr>
    </w:p>
    <w:tbl>
      <w:tblPr>
        <w:tblW w:w="0" w:type="auto"/>
        <w:tblInd w:w="108" w:type="dxa"/>
        <w:tblLayout w:type="fixed"/>
        <w:tblLook w:val="0000" w:firstRow="0" w:lastRow="0" w:firstColumn="0" w:lastColumn="0" w:noHBand="0" w:noVBand="0"/>
      </w:tblPr>
      <w:tblGrid>
        <w:gridCol w:w="2003"/>
        <w:gridCol w:w="374"/>
        <w:gridCol w:w="2491"/>
        <w:gridCol w:w="374"/>
        <w:gridCol w:w="2618"/>
      </w:tblGrid>
      <w:tr w:rsidR="001152D4" w:rsidRPr="00C603CE" w14:paraId="0492FE06" w14:textId="77777777" w:rsidTr="00C603CE">
        <w:trPr>
          <w:cantSplit/>
          <w:trHeight w:hRule="exact" w:val="876"/>
        </w:trPr>
        <w:tc>
          <w:tcPr>
            <w:tcW w:w="2003" w:type="dxa"/>
            <w:vMerge w:val="restart"/>
            <w:shd w:val="clear" w:color="auto" w:fill="auto"/>
            <w:vAlign w:val="center"/>
          </w:tcPr>
          <w:p w14:paraId="19AC4D10" w14:textId="77777777" w:rsidR="001152D4" w:rsidRPr="00C603CE" w:rsidRDefault="001152D4" w:rsidP="007C35BA">
            <w:pPr>
              <w:pStyle w:val="BodyText"/>
              <w:snapToGrid w:val="0"/>
              <w:spacing w:before="240"/>
              <w:jc w:val="left"/>
              <w:rPr>
                <w:rFonts w:ascii="StobiSerif Regular" w:hAnsi="StobiSerif Regular"/>
                <w:i/>
                <w:iCs/>
                <w:sz w:val="20"/>
                <w:lang w:val="mk-MK"/>
              </w:rPr>
            </w:pPr>
            <w:r w:rsidRPr="00C603CE">
              <w:rPr>
                <w:rFonts w:ascii="StobiSerif Regular" w:hAnsi="StobiSerif Regular"/>
                <w:i/>
                <w:iCs/>
                <w:sz w:val="20"/>
                <w:lang w:val="mk-MK"/>
              </w:rPr>
              <w:lastRenderedPageBreak/>
              <w:t>Број на бодови</w:t>
            </w:r>
          </w:p>
        </w:tc>
        <w:tc>
          <w:tcPr>
            <w:tcW w:w="374" w:type="dxa"/>
            <w:vMerge w:val="restart"/>
            <w:shd w:val="clear" w:color="auto" w:fill="auto"/>
            <w:vAlign w:val="center"/>
          </w:tcPr>
          <w:p w14:paraId="02151D62" w14:textId="77777777" w:rsidR="001152D4" w:rsidRPr="00C603CE" w:rsidRDefault="001152D4" w:rsidP="007C35BA">
            <w:pPr>
              <w:pStyle w:val="BodyText"/>
              <w:snapToGrid w:val="0"/>
              <w:spacing w:before="240"/>
              <w:jc w:val="left"/>
              <w:rPr>
                <w:rFonts w:ascii="StobiSerif Regular" w:hAnsi="StobiSerif Regular"/>
                <w:i/>
                <w:iCs/>
                <w:sz w:val="20"/>
                <w:lang w:val="mk-MK"/>
              </w:rPr>
            </w:pPr>
            <w:r w:rsidRPr="00C603CE">
              <w:rPr>
                <w:rFonts w:ascii="StobiSerif Regular" w:hAnsi="StobiSerif Regular"/>
                <w:i/>
                <w:iCs/>
                <w:sz w:val="20"/>
                <w:lang w:val="mk-MK"/>
              </w:rPr>
              <w:t>=</w:t>
            </w:r>
          </w:p>
        </w:tc>
        <w:tc>
          <w:tcPr>
            <w:tcW w:w="2491" w:type="dxa"/>
            <w:tcBorders>
              <w:bottom w:val="single" w:sz="4" w:space="0" w:color="000000"/>
            </w:tcBorders>
            <w:shd w:val="clear" w:color="auto" w:fill="auto"/>
            <w:vAlign w:val="center"/>
          </w:tcPr>
          <w:p w14:paraId="7F14DF69" w14:textId="77777777" w:rsidR="001152D4" w:rsidRPr="00C603CE" w:rsidRDefault="001152D4" w:rsidP="007C35BA">
            <w:pPr>
              <w:pStyle w:val="BodyText"/>
              <w:snapToGrid w:val="0"/>
              <w:spacing w:before="240"/>
              <w:jc w:val="left"/>
              <w:rPr>
                <w:rFonts w:ascii="StobiSerif Regular" w:hAnsi="StobiSerif Regular"/>
                <w:i/>
                <w:iCs/>
                <w:sz w:val="20"/>
                <w:lang w:val="mk-MK"/>
              </w:rPr>
            </w:pPr>
            <w:r w:rsidRPr="00C603CE">
              <w:rPr>
                <w:rFonts w:ascii="StobiSerif Regular" w:hAnsi="StobiSerif Regular"/>
                <w:i/>
                <w:iCs/>
                <w:sz w:val="20"/>
                <w:lang w:val="mk-MK"/>
              </w:rPr>
              <w:t>најниска  цена (без ДДВ)</w:t>
            </w:r>
          </w:p>
        </w:tc>
        <w:tc>
          <w:tcPr>
            <w:tcW w:w="374" w:type="dxa"/>
            <w:tcBorders>
              <w:bottom w:val="single" w:sz="4" w:space="0" w:color="000000"/>
            </w:tcBorders>
            <w:shd w:val="clear" w:color="auto" w:fill="auto"/>
          </w:tcPr>
          <w:p w14:paraId="5ECBC2CB" w14:textId="77777777" w:rsidR="001152D4" w:rsidRPr="00C603CE" w:rsidRDefault="001152D4" w:rsidP="007C35BA">
            <w:pPr>
              <w:pStyle w:val="BodyText"/>
              <w:snapToGrid w:val="0"/>
              <w:spacing w:before="240"/>
              <w:rPr>
                <w:rFonts w:ascii="StobiSerif Regular" w:hAnsi="StobiSerif Regular"/>
                <w:i/>
                <w:iCs/>
                <w:lang w:val="mk-MK"/>
              </w:rPr>
            </w:pPr>
            <w:r w:rsidRPr="00C603CE">
              <w:rPr>
                <w:rFonts w:ascii="StobiSerif Regular" w:hAnsi="StobiSerif Regular"/>
                <w:i/>
                <w:iCs/>
                <w:lang w:val="mk-MK"/>
              </w:rPr>
              <w:t>.</w:t>
            </w:r>
          </w:p>
        </w:tc>
        <w:tc>
          <w:tcPr>
            <w:tcW w:w="2618" w:type="dxa"/>
            <w:tcBorders>
              <w:bottom w:val="single" w:sz="4" w:space="0" w:color="000000"/>
            </w:tcBorders>
            <w:shd w:val="clear" w:color="auto" w:fill="auto"/>
            <w:vAlign w:val="center"/>
          </w:tcPr>
          <w:p w14:paraId="49FCDC0F" w14:textId="77777777" w:rsidR="001152D4" w:rsidRPr="00C603CE" w:rsidRDefault="001152D4" w:rsidP="007C35BA">
            <w:pPr>
              <w:pStyle w:val="BodyText"/>
              <w:snapToGrid w:val="0"/>
              <w:spacing w:before="240"/>
              <w:jc w:val="left"/>
              <w:rPr>
                <w:rFonts w:ascii="StobiSerif Regular" w:hAnsi="StobiSerif Regular"/>
                <w:i/>
                <w:iCs/>
                <w:sz w:val="20"/>
                <w:lang w:val="mk-MK"/>
              </w:rPr>
            </w:pPr>
            <w:r w:rsidRPr="00C603CE">
              <w:rPr>
                <w:rFonts w:ascii="StobiSerif Regular" w:hAnsi="StobiSerif Regular"/>
                <w:i/>
                <w:iCs/>
                <w:sz w:val="20"/>
                <w:lang w:val="mk-MK"/>
              </w:rPr>
              <w:t>максимален број бодови</w:t>
            </w:r>
          </w:p>
        </w:tc>
      </w:tr>
      <w:tr w:rsidR="001152D4" w:rsidRPr="00C603CE" w14:paraId="3ECACB52" w14:textId="77777777" w:rsidTr="007C35BA">
        <w:trPr>
          <w:cantSplit/>
          <w:trHeight w:val="561"/>
        </w:trPr>
        <w:tc>
          <w:tcPr>
            <w:tcW w:w="2003" w:type="dxa"/>
            <w:vMerge/>
            <w:shd w:val="clear" w:color="auto" w:fill="auto"/>
            <w:vAlign w:val="center"/>
          </w:tcPr>
          <w:p w14:paraId="1627E61A" w14:textId="77777777" w:rsidR="001152D4" w:rsidRPr="00C603CE" w:rsidRDefault="001152D4" w:rsidP="007C35BA">
            <w:pPr>
              <w:snapToGrid w:val="0"/>
              <w:spacing w:before="240"/>
              <w:rPr>
                <w:rFonts w:ascii="StobiSerif Regular" w:hAnsi="StobiSerif Regular"/>
              </w:rPr>
            </w:pPr>
          </w:p>
        </w:tc>
        <w:tc>
          <w:tcPr>
            <w:tcW w:w="374" w:type="dxa"/>
            <w:vMerge/>
            <w:shd w:val="clear" w:color="auto" w:fill="auto"/>
            <w:vAlign w:val="center"/>
          </w:tcPr>
          <w:p w14:paraId="13B33696" w14:textId="77777777" w:rsidR="001152D4" w:rsidRPr="00C603CE" w:rsidRDefault="001152D4" w:rsidP="007C35BA">
            <w:pPr>
              <w:snapToGrid w:val="0"/>
              <w:spacing w:before="240"/>
              <w:rPr>
                <w:rFonts w:ascii="StobiSerif Regular" w:hAnsi="StobiSerif Regular"/>
              </w:rPr>
            </w:pPr>
          </w:p>
        </w:tc>
        <w:tc>
          <w:tcPr>
            <w:tcW w:w="5483" w:type="dxa"/>
            <w:gridSpan w:val="3"/>
            <w:tcBorders>
              <w:top w:val="single" w:sz="4" w:space="0" w:color="000000"/>
            </w:tcBorders>
            <w:shd w:val="clear" w:color="auto" w:fill="auto"/>
            <w:vAlign w:val="center"/>
          </w:tcPr>
          <w:p w14:paraId="5D41C260" w14:textId="77777777" w:rsidR="001152D4" w:rsidRPr="00C603CE" w:rsidRDefault="001152D4" w:rsidP="007C35BA">
            <w:pPr>
              <w:pStyle w:val="BodyText"/>
              <w:snapToGrid w:val="0"/>
              <w:spacing w:before="240"/>
              <w:rPr>
                <w:rFonts w:ascii="StobiSerif Regular" w:hAnsi="StobiSerif Regular"/>
                <w:i/>
                <w:iCs/>
                <w:sz w:val="20"/>
                <w:lang w:val="mk-MK"/>
              </w:rPr>
            </w:pPr>
            <w:r w:rsidRPr="00C603CE">
              <w:rPr>
                <w:rFonts w:ascii="StobiSerif Regular" w:hAnsi="StobiSerif Regular"/>
                <w:i/>
                <w:iCs/>
                <w:sz w:val="20"/>
                <w:lang w:val="mk-MK"/>
              </w:rPr>
              <w:t xml:space="preserve">Цена (безДДВ) </w:t>
            </w:r>
          </w:p>
        </w:tc>
      </w:tr>
    </w:tbl>
    <w:p w14:paraId="04E6D897" w14:textId="77777777" w:rsidR="001152D4" w:rsidRPr="00C603CE" w:rsidRDefault="001152D4" w:rsidP="001152D4">
      <w:pPr>
        <w:spacing w:after="240"/>
        <w:jc w:val="both"/>
        <w:rPr>
          <w:rFonts w:ascii="StobiSerif Regular" w:hAnsi="StobiSerif Regular"/>
          <w:sz w:val="22"/>
          <w:szCs w:val="22"/>
          <w:lang w:val="mk-MK"/>
        </w:rPr>
      </w:pPr>
    </w:p>
    <w:p w14:paraId="270FDD7E" w14:textId="77777777" w:rsidR="001152D4" w:rsidRPr="00C603CE" w:rsidRDefault="001152D4" w:rsidP="001152D4">
      <w:pPr>
        <w:spacing w:after="240"/>
        <w:jc w:val="both"/>
        <w:rPr>
          <w:rFonts w:ascii="StobiSerif Regular" w:hAnsi="StobiSerif Regular"/>
          <w:sz w:val="22"/>
          <w:szCs w:val="22"/>
          <w:lang w:val="mk-MK"/>
        </w:rPr>
      </w:pPr>
      <w:r w:rsidRPr="00C603CE">
        <w:rPr>
          <w:rFonts w:ascii="StobiSerif Regular" w:hAnsi="StobiSerif Regular"/>
          <w:sz w:val="22"/>
          <w:szCs w:val="22"/>
          <w:lang w:val="mk-MK"/>
        </w:rPr>
        <w:t xml:space="preserve">За елементот </w:t>
      </w:r>
      <w:r w:rsidRPr="00C603CE">
        <w:rPr>
          <w:rFonts w:ascii="StobiSerif Regular" w:hAnsi="StobiSerif Regular"/>
          <w:sz w:val="22"/>
          <w:szCs w:val="22"/>
          <w:lang w:val="ru-RU"/>
        </w:rPr>
        <w:t xml:space="preserve"> </w:t>
      </w:r>
      <w:r w:rsidR="00321934" w:rsidRPr="00C603CE">
        <w:rPr>
          <w:rFonts w:ascii="StobiSerif Regular" w:hAnsi="StobiSerif Regular"/>
          <w:sz w:val="22"/>
          <w:szCs w:val="22"/>
          <w:lang w:val="ru-RU"/>
        </w:rPr>
        <w:t xml:space="preserve">квалитет </w:t>
      </w:r>
      <w:r w:rsidRPr="00C603CE">
        <w:rPr>
          <w:rFonts w:ascii="StobiSerif Regular" w:hAnsi="StobiSerif Regular"/>
          <w:sz w:val="22"/>
          <w:szCs w:val="22"/>
          <w:lang w:val="mk-MK"/>
        </w:rPr>
        <w:t xml:space="preserve">се утврдени вкупно </w:t>
      </w:r>
      <w:r w:rsidRPr="00C603CE">
        <w:rPr>
          <w:rFonts w:ascii="StobiSerif Regular" w:hAnsi="StobiSerif Regular"/>
          <w:sz w:val="22"/>
          <w:szCs w:val="22"/>
          <w:lang w:val="ru-RU"/>
        </w:rPr>
        <w:t>_____</w:t>
      </w:r>
      <w:r w:rsidR="00321934" w:rsidRPr="00C603CE">
        <w:rPr>
          <w:rFonts w:ascii="StobiSerif Regular" w:hAnsi="StobiSerif Regular"/>
          <w:sz w:val="22"/>
          <w:szCs w:val="22"/>
          <w:lang w:val="mk-MK"/>
        </w:rPr>
        <w:t xml:space="preserve"> бодови, и истиот се состои од следниве поделементи: </w:t>
      </w:r>
      <w:r w:rsidR="00321934" w:rsidRPr="0099729C">
        <w:rPr>
          <w:rFonts w:ascii="StobiSerif Regular" w:hAnsi="StobiSerif Regular"/>
          <w:sz w:val="22"/>
          <w:szCs w:val="22"/>
          <w:lang w:val="ru-RU"/>
        </w:rPr>
        <w:t xml:space="preserve">_____________________________, </w:t>
      </w:r>
      <w:r w:rsidR="00321934" w:rsidRPr="00C603CE">
        <w:rPr>
          <w:rFonts w:ascii="StobiSerif Regular" w:hAnsi="StobiSerif Regular"/>
          <w:sz w:val="22"/>
          <w:szCs w:val="22"/>
          <w:lang w:val="mk-MK"/>
        </w:rPr>
        <w:t xml:space="preserve">а ќе се </w:t>
      </w:r>
      <w:r w:rsidRPr="00C603CE">
        <w:rPr>
          <w:rFonts w:ascii="StobiSerif Regular" w:hAnsi="StobiSerif Regular"/>
          <w:sz w:val="22"/>
          <w:szCs w:val="22"/>
          <w:lang w:val="mk-MK"/>
        </w:rPr>
        <w:t xml:space="preserve"> евалуира</w:t>
      </w:r>
      <w:r w:rsidR="00321934" w:rsidRPr="00C603CE">
        <w:rPr>
          <w:rFonts w:ascii="StobiSerif Regular" w:hAnsi="StobiSerif Regular"/>
          <w:sz w:val="22"/>
          <w:szCs w:val="22"/>
          <w:lang w:val="mk-MK"/>
        </w:rPr>
        <w:t>ат</w:t>
      </w:r>
      <w:r w:rsidRPr="00C603CE">
        <w:rPr>
          <w:rFonts w:ascii="StobiSerif Regular" w:hAnsi="StobiSerif Regular"/>
          <w:sz w:val="22"/>
          <w:szCs w:val="22"/>
          <w:lang w:val="mk-MK"/>
        </w:rPr>
        <w:t xml:space="preserve"> на следниов начин: _________________________ _________________________________________________________________________________________________________________________________________.</w:t>
      </w:r>
    </w:p>
    <w:p w14:paraId="26B0ECF0" w14:textId="77777777" w:rsidR="00321934" w:rsidRPr="00C603CE" w:rsidRDefault="00321934" w:rsidP="001152D4">
      <w:pPr>
        <w:spacing w:after="240"/>
        <w:jc w:val="both"/>
        <w:rPr>
          <w:rFonts w:ascii="StobiSerif Regular" w:hAnsi="StobiSerif Regular"/>
          <w:sz w:val="22"/>
          <w:szCs w:val="22"/>
          <w:lang w:val="mk-MK"/>
        </w:rPr>
      </w:pPr>
      <w:r w:rsidRPr="00C603CE">
        <w:rPr>
          <w:rFonts w:ascii="StobiSerif Regular" w:hAnsi="StobiSerif Regular"/>
          <w:sz w:val="22"/>
          <w:szCs w:val="22"/>
          <w:lang w:val="mk-MK"/>
        </w:rPr>
        <w:t xml:space="preserve">Поделемент </w:t>
      </w:r>
      <w:r w:rsidRPr="0099729C">
        <w:rPr>
          <w:rFonts w:ascii="StobiSerif Regular" w:hAnsi="StobiSerif Regular"/>
          <w:sz w:val="22"/>
          <w:szCs w:val="22"/>
          <w:lang w:val="ru-RU"/>
        </w:rPr>
        <w:t>________________________________</w:t>
      </w:r>
      <w:r w:rsidRPr="00C603CE">
        <w:rPr>
          <w:rFonts w:ascii="StobiSerif Regular" w:hAnsi="StobiSerif Regular"/>
          <w:sz w:val="22"/>
          <w:szCs w:val="22"/>
          <w:lang w:val="mk-MK"/>
        </w:rPr>
        <w:t xml:space="preserve"> бодови</w:t>
      </w:r>
    </w:p>
    <w:p w14:paraId="6C7E7592" w14:textId="77777777" w:rsidR="00321934" w:rsidRPr="00C603CE" w:rsidRDefault="00321934" w:rsidP="00321934">
      <w:pPr>
        <w:spacing w:after="240"/>
        <w:jc w:val="both"/>
        <w:rPr>
          <w:rFonts w:ascii="StobiSerif Regular" w:hAnsi="StobiSerif Regular"/>
          <w:sz w:val="22"/>
          <w:szCs w:val="22"/>
          <w:lang w:val="mk-MK"/>
        </w:rPr>
      </w:pPr>
      <w:r w:rsidRPr="00C603CE">
        <w:rPr>
          <w:rFonts w:ascii="StobiSerif Regular" w:hAnsi="StobiSerif Regular"/>
          <w:sz w:val="22"/>
          <w:szCs w:val="22"/>
          <w:lang w:val="mk-MK"/>
        </w:rPr>
        <w:t xml:space="preserve">Поделемент </w:t>
      </w:r>
      <w:r w:rsidRPr="0099729C">
        <w:rPr>
          <w:rFonts w:ascii="StobiSerif Regular" w:hAnsi="StobiSerif Regular"/>
          <w:sz w:val="22"/>
          <w:szCs w:val="22"/>
          <w:lang w:val="ru-RU"/>
        </w:rPr>
        <w:t>________________________________</w:t>
      </w:r>
      <w:r w:rsidRPr="00C603CE">
        <w:rPr>
          <w:rFonts w:ascii="StobiSerif Regular" w:hAnsi="StobiSerif Regular"/>
          <w:sz w:val="22"/>
          <w:szCs w:val="22"/>
          <w:lang w:val="mk-MK"/>
        </w:rPr>
        <w:t xml:space="preserve"> бодови</w:t>
      </w:r>
    </w:p>
    <w:p w14:paraId="4A715FB2" w14:textId="77777777" w:rsidR="00321934" w:rsidRPr="00C603CE" w:rsidRDefault="00321934" w:rsidP="00321934">
      <w:pPr>
        <w:spacing w:after="240"/>
        <w:jc w:val="both"/>
        <w:rPr>
          <w:rFonts w:ascii="StobiSerif Regular" w:hAnsi="StobiSerif Regular"/>
          <w:sz w:val="22"/>
          <w:szCs w:val="22"/>
          <w:lang w:val="mk-MK"/>
        </w:rPr>
      </w:pPr>
      <w:r w:rsidRPr="00C603CE">
        <w:rPr>
          <w:rFonts w:ascii="StobiSerif Regular" w:hAnsi="StobiSerif Regular"/>
          <w:sz w:val="22"/>
          <w:szCs w:val="22"/>
          <w:lang w:val="mk-MK"/>
        </w:rPr>
        <w:t xml:space="preserve">Поделемент </w:t>
      </w:r>
      <w:r w:rsidRPr="0099729C">
        <w:rPr>
          <w:rFonts w:ascii="StobiSerif Regular" w:hAnsi="StobiSerif Regular"/>
          <w:sz w:val="22"/>
          <w:szCs w:val="22"/>
          <w:lang w:val="ru-RU"/>
        </w:rPr>
        <w:t>________________________________</w:t>
      </w:r>
      <w:r w:rsidRPr="00C603CE">
        <w:rPr>
          <w:rFonts w:ascii="StobiSerif Regular" w:hAnsi="StobiSerif Regular"/>
          <w:sz w:val="22"/>
          <w:szCs w:val="22"/>
          <w:lang w:val="mk-MK"/>
        </w:rPr>
        <w:t xml:space="preserve"> бодови</w:t>
      </w:r>
    </w:p>
    <w:p w14:paraId="7A70FAAA" w14:textId="77777777" w:rsidR="008030EF" w:rsidRDefault="004B5243" w:rsidP="0005769A">
      <w:pPr>
        <w:jc w:val="both"/>
        <w:rPr>
          <w:rFonts w:ascii="StobiSerif Regular" w:hAnsi="StobiSerif Regular"/>
          <w:b/>
          <w:iCs/>
          <w:sz w:val="22"/>
          <w:szCs w:val="22"/>
          <w:lang w:val="mk-MK"/>
        </w:rPr>
      </w:pPr>
      <w:r w:rsidRPr="00BB63E7">
        <w:rPr>
          <w:rFonts w:ascii="StobiSerif Regular" w:hAnsi="StobiSerif Regular"/>
          <w:b/>
          <w:i/>
          <w:sz w:val="22"/>
          <w:szCs w:val="22"/>
          <w:lang w:val="mk-MK"/>
        </w:rPr>
        <w:t>Напомена</w:t>
      </w:r>
      <w:r w:rsidRPr="0099729C">
        <w:rPr>
          <w:rFonts w:ascii="StobiSerif Regular" w:hAnsi="StobiSerif Regular"/>
          <w:b/>
          <w:i/>
          <w:sz w:val="22"/>
          <w:szCs w:val="22"/>
          <w:lang w:val="ru-RU"/>
        </w:rPr>
        <w:t>:</w:t>
      </w:r>
      <w:r w:rsidRPr="00BB63E7">
        <w:rPr>
          <w:rFonts w:ascii="StobiSerif Regular" w:hAnsi="StobiSerif Regular"/>
          <w:b/>
          <w:i/>
          <w:sz w:val="22"/>
          <w:szCs w:val="22"/>
          <w:lang w:val="mk-MK"/>
        </w:rPr>
        <w:t xml:space="preserve"> </w:t>
      </w:r>
      <w:r w:rsidR="00C603CE" w:rsidRPr="00BB63E7">
        <w:rPr>
          <w:rFonts w:ascii="StobiSerif Regular" w:hAnsi="StobiSerif Regular"/>
          <w:b/>
          <w:i/>
          <w:sz w:val="22"/>
          <w:szCs w:val="22"/>
          <w:lang w:val="mk-MK"/>
        </w:rPr>
        <w:t>Да се наведе начинот на кој ќе се евалуираат поделементите.</w:t>
      </w:r>
    </w:p>
    <w:p w14:paraId="5B4D4524" w14:textId="77777777" w:rsidR="00874958" w:rsidRDefault="00874958" w:rsidP="00874958">
      <w:pPr>
        <w:jc w:val="both"/>
        <w:rPr>
          <w:rFonts w:ascii="StobiSerif Regular" w:hAnsi="StobiSerif Regular"/>
          <w:b/>
          <w:iCs/>
          <w:sz w:val="22"/>
          <w:szCs w:val="22"/>
          <w:lang w:val="mk-MK"/>
        </w:rPr>
      </w:pPr>
    </w:p>
    <w:p w14:paraId="3E6259CF" w14:textId="77777777" w:rsidR="00874958" w:rsidRPr="00DB2FDE" w:rsidRDefault="00874958" w:rsidP="0005769A">
      <w:pPr>
        <w:jc w:val="both"/>
        <w:rPr>
          <w:rFonts w:ascii="StobiSerif Regular" w:hAnsi="StobiSerif Regular"/>
          <w:b/>
          <w:iCs/>
          <w:sz w:val="22"/>
          <w:szCs w:val="22"/>
          <w:lang w:val="mk-MK"/>
        </w:rPr>
      </w:pPr>
    </w:p>
    <w:p w14:paraId="5E1C2AF8" w14:textId="77777777" w:rsidR="005309D3" w:rsidRPr="005F7485" w:rsidRDefault="007C438B" w:rsidP="0099729C">
      <w:pPr>
        <w:pStyle w:val="Heading1"/>
      </w:pPr>
      <w:bookmarkStart w:id="58" w:name="_Toc8810783"/>
      <w:bookmarkStart w:id="59" w:name="_Toc8810977"/>
      <w:r>
        <w:t>7</w:t>
      </w:r>
      <w:r w:rsidR="005309D3" w:rsidRPr="005F7485">
        <w:t xml:space="preserve">. </w:t>
      </w:r>
      <w:r>
        <w:t xml:space="preserve">ОТВОРАЊЕ И </w:t>
      </w:r>
      <w:r w:rsidR="005309D3" w:rsidRPr="005F7485">
        <w:t>Е</w:t>
      </w:r>
      <w:r w:rsidRPr="005F7485">
        <w:t>ВАЛУАЦИЈАТА НА ПОНУДИТЕ</w:t>
      </w:r>
      <w:bookmarkEnd w:id="58"/>
      <w:bookmarkEnd w:id="59"/>
    </w:p>
    <w:p w14:paraId="79A964F3" w14:textId="77777777" w:rsidR="003F2A77" w:rsidRDefault="003F2A77">
      <w:pPr>
        <w:jc w:val="both"/>
        <w:rPr>
          <w:rFonts w:ascii="StobiSerif Regular" w:hAnsi="StobiSerif Regular"/>
          <w:b/>
          <w:u w:val="single"/>
          <w:lang w:val="mk-MK"/>
        </w:rPr>
      </w:pPr>
    </w:p>
    <w:p w14:paraId="7292BDF4" w14:textId="77777777" w:rsidR="007C438B" w:rsidRDefault="008030EF" w:rsidP="007C438B">
      <w:pPr>
        <w:pStyle w:val="Heading2"/>
      </w:pPr>
      <w:r>
        <w:t>7</w:t>
      </w:r>
      <w:r w:rsidR="007C438B">
        <w:t>.1 Отворање на понудите</w:t>
      </w:r>
    </w:p>
    <w:p w14:paraId="028E2744" w14:textId="77777777" w:rsidR="007C438B" w:rsidRPr="00591CC7" w:rsidRDefault="007C438B" w:rsidP="007C438B">
      <w:pPr>
        <w:rPr>
          <w:lang w:val="mk-MK"/>
        </w:rPr>
      </w:pPr>
    </w:p>
    <w:p w14:paraId="2285054A" w14:textId="77777777" w:rsidR="007C438B" w:rsidRPr="00A95956" w:rsidRDefault="008030EF" w:rsidP="007C438B">
      <w:pPr>
        <w:jc w:val="both"/>
        <w:rPr>
          <w:rFonts w:ascii="StobiSerif Regular" w:hAnsi="StobiSerif Regular"/>
          <w:i/>
          <w:sz w:val="18"/>
          <w:szCs w:val="18"/>
          <w:lang w:val="ru-RU"/>
        </w:rPr>
      </w:pPr>
      <w:r>
        <w:rPr>
          <w:rFonts w:ascii="StobiSerif Regular" w:hAnsi="StobiSerif Regular"/>
          <w:sz w:val="22"/>
          <w:szCs w:val="22"/>
          <w:lang w:val="mk-MK"/>
        </w:rPr>
        <w:t>7</w:t>
      </w:r>
      <w:r w:rsidR="007C438B" w:rsidRPr="00340404">
        <w:rPr>
          <w:rFonts w:ascii="StobiSerif Regular" w:hAnsi="StobiSerif Regular"/>
          <w:sz w:val="22"/>
          <w:szCs w:val="22"/>
          <w:lang w:val="mk-MK"/>
        </w:rPr>
        <w:t>.</w:t>
      </w:r>
      <w:r w:rsidR="007C438B">
        <w:rPr>
          <w:rFonts w:ascii="StobiSerif Regular" w:hAnsi="StobiSerif Regular"/>
          <w:sz w:val="22"/>
          <w:szCs w:val="22"/>
          <w:lang w:val="mk-MK"/>
        </w:rPr>
        <w:t>1</w:t>
      </w:r>
      <w:r w:rsidR="007C438B" w:rsidRPr="00340404">
        <w:rPr>
          <w:rFonts w:ascii="StobiSerif Regular" w:hAnsi="StobiSerif Regular"/>
          <w:sz w:val="22"/>
          <w:szCs w:val="22"/>
          <w:lang w:val="mk-MK"/>
        </w:rPr>
        <w:t>.1</w:t>
      </w:r>
      <w:r w:rsidR="007C438B" w:rsidRPr="005B5F4D">
        <w:rPr>
          <w:rFonts w:ascii="StobiSerif Regular" w:hAnsi="StobiSerif Regular"/>
          <w:sz w:val="22"/>
          <w:szCs w:val="22"/>
          <w:lang w:val="mk-MK"/>
        </w:rPr>
        <w:t xml:space="preserve"> Отворањето на понудите е јавно, а ќе се изврши на ден </w:t>
      </w:r>
      <w:r w:rsidR="007C438B" w:rsidRPr="0099729C">
        <w:rPr>
          <w:rFonts w:ascii="StobiSerif Regular" w:hAnsi="StobiSerif Regular"/>
          <w:sz w:val="22"/>
          <w:szCs w:val="22"/>
          <w:lang w:val="ru-RU"/>
        </w:rPr>
        <w:t xml:space="preserve">_____________ </w:t>
      </w:r>
      <w:r w:rsidR="007C438B" w:rsidRPr="005B5F4D">
        <w:rPr>
          <w:rFonts w:ascii="StobiSerif Regular" w:hAnsi="StobiSerif Regular"/>
          <w:sz w:val="22"/>
          <w:szCs w:val="22"/>
          <w:lang w:val="mk-MK"/>
        </w:rPr>
        <w:t xml:space="preserve">во </w:t>
      </w:r>
      <w:r w:rsidR="007C438B" w:rsidRPr="008516B9">
        <w:rPr>
          <w:rFonts w:ascii="StobiSerif Regular" w:hAnsi="StobiSerif Regular"/>
          <w:sz w:val="22"/>
          <w:szCs w:val="22"/>
          <w:lang w:val="mk-MK"/>
        </w:rPr>
        <w:t>_________ во време определено во тендерската документација како краен рок за поднесување на понудите</w:t>
      </w:r>
      <w:r w:rsidR="007C438B" w:rsidRPr="005B5F4D">
        <w:rPr>
          <w:rFonts w:ascii="StobiSerif Regular" w:hAnsi="StobiSerif Regular"/>
          <w:sz w:val="22"/>
          <w:szCs w:val="22"/>
          <w:lang w:val="mk-MK"/>
        </w:rPr>
        <w:t>, на следнава локација _______________________________________________.</w:t>
      </w:r>
    </w:p>
    <w:p w14:paraId="6428BA74" w14:textId="77777777" w:rsidR="007C438B" w:rsidRPr="00BA52AB" w:rsidRDefault="008030EF" w:rsidP="007C438B">
      <w:pPr>
        <w:tabs>
          <w:tab w:val="left" w:pos="360"/>
        </w:tabs>
        <w:jc w:val="both"/>
        <w:rPr>
          <w:rFonts w:ascii="StobiSerif Regular" w:hAnsi="StobiSerif Regular" w:cs="Arial"/>
          <w:sz w:val="22"/>
          <w:szCs w:val="22"/>
          <w:lang w:val="mk-MK"/>
        </w:rPr>
      </w:pPr>
      <w:r>
        <w:rPr>
          <w:rFonts w:ascii="StobiSerif Regular" w:hAnsi="StobiSerif Regular"/>
          <w:sz w:val="22"/>
          <w:szCs w:val="22"/>
          <w:lang w:val="mk-MK"/>
        </w:rPr>
        <w:t>7</w:t>
      </w:r>
      <w:r w:rsidR="007C438B" w:rsidRPr="00340404">
        <w:rPr>
          <w:rFonts w:ascii="StobiSerif Regular" w:hAnsi="StobiSerif Regular"/>
          <w:sz w:val="22"/>
          <w:szCs w:val="22"/>
          <w:lang w:val="mk-MK"/>
        </w:rPr>
        <w:t>.</w:t>
      </w:r>
      <w:r w:rsidR="007C438B">
        <w:rPr>
          <w:rFonts w:ascii="StobiSerif Regular" w:hAnsi="StobiSerif Regular"/>
          <w:sz w:val="22"/>
          <w:szCs w:val="22"/>
          <w:lang w:val="mk-MK"/>
        </w:rPr>
        <w:t>1</w:t>
      </w:r>
      <w:r w:rsidR="007C438B" w:rsidRPr="00340404">
        <w:rPr>
          <w:rFonts w:ascii="StobiSerif Regular" w:hAnsi="StobiSerif Regular"/>
          <w:sz w:val="22"/>
          <w:szCs w:val="22"/>
          <w:lang w:val="mk-MK"/>
        </w:rPr>
        <w:t>.2</w:t>
      </w:r>
      <w:r w:rsidR="007C438B" w:rsidRPr="00BA52AB">
        <w:rPr>
          <w:rFonts w:ascii="StobiSerif Regular" w:hAnsi="StobiSerif Regular"/>
          <w:sz w:val="22"/>
          <w:szCs w:val="22"/>
          <w:lang w:val="mk-MK"/>
        </w:rPr>
        <w:t xml:space="preserve"> Понудувачот може да има свој овластен претставник на јавното отворање на понудите, при што </w:t>
      </w:r>
      <w:r w:rsidR="007C438B" w:rsidRPr="00BA52AB">
        <w:rPr>
          <w:rFonts w:ascii="StobiSerif Regular" w:hAnsi="StobiSerif Regular" w:cs="Arial"/>
          <w:sz w:val="22"/>
          <w:szCs w:val="22"/>
          <w:lang w:val="mk-MK"/>
        </w:rPr>
        <w:t xml:space="preserve">овластениот преставник треба на </w:t>
      </w:r>
      <w:r w:rsidR="007C438B">
        <w:rPr>
          <w:rFonts w:ascii="StobiSerif Regular" w:hAnsi="StobiSerif Regular" w:cs="Arial"/>
          <w:sz w:val="22"/>
          <w:szCs w:val="22"/>
          <w:lang w:val="mk-MK"/>
        </w:rPr>
        <w:t>к</w:t>
      </w:r>
      <w:r w:rsidR="007C438B" w:rsidRPr="00BA52AB">
        <w:rPr>
          <w:rFonts w:ascii="StobiSerif Regular" w:hAnsi="StobiSerif Regular" w:cs="Arial"/>
          <w:sz w:val="22"/>
          <w:szCs w:val="22"/>
          <w:lang w:val="mk-MK"/>
        </w:rPr>
        <w:t>омисијата да и предаде писмено овластување од понудувачот, доколку сака да даде забелешки на постапката на јавно отворање.</w:t>
      </w:r>
    </w:p>
    <w:p w14:paraId="0985EB6E" w14:textId="77777777" w:rsidR="007C438B" w:rsidRDefault="008030EF" w:rsidP="007C438B">
      <w:pPr>
        <w:tabs>
          <w:tab w:val="left" w:pos="360"/>
        </w:tabs>
        <w:jc w:val="both"/>
        <w:rPr>
          <w:rFonts w:ascii="StobiSerif Regular" w:hAnsi="StobiSerif Regular"/>
          <w:sz w:val="22"/>
          <w:szCs w:val="22"/>
          <w:lang w:val="mk-MK"/>
        </w:rPr>
      </w:pPr>
      <w:r>
        <w:rPr>
          <w:rFonts w:ascii="StobiSerif Regular" w:hAnsi="StobiSerif Regular"/>
          <w:sz w:val="22"/>
          <w:szCs w:val="22"/>
          <w:lang w:val="ru-RU"/>
        </w:rPr>
        <w:t>7</w:t>
      </w:r>
      <w:r w:rsidR="007C438B" w:rsidRPr="00340404">
        <w:rPr>
          <w:rFonts w:ascii="StobiSerif Regular" w:hAnsi="StobiSerif Regular"/>
          <w:sz w:val="22"/>
          <w:szCs w:val="22"/>
          <w:lang w:val="ru-RU"/>
        </w:rPr>
        <w:t>.</w:t>
      </w:r>
      <w:r>
        <w:rPr>
          <w:rFonts w:ascii="StobiSerif Regular" w:hAnsi="StobiSerif Regular"/>
          <w:sz w:val="22"/>
          <w:szCs w:val="22"/>
          <w:lang w:val="ru-RU"/>
        </w:rPr>
        <w:t>1</w:t>
      </w:r>
      <w:r w:rsidR="007C438B" w:rsidRPr="00340404">
        <w:rPr>
          <w:rFonts w:ascii="StobiSerif Regular" w:hAnsi="StobiSerif Regular"/>
          <w:sz w:val="22"/>
          <w:szCs w:val="22"/>
          <w:lang w:val="mk-MK"/>
        </w:rPr>
        <w:t>.</w:t>
      </w:r>
      <w:r w:rsidR="007C438B" w:rsidRPr="00340404">
        <w:rPr>
          <w:rFonts w:ascii="StobiSerif Regular" w:hAnsi="StobiSerif Regular"/>
          <w:sz w:val="22"/>
          <w:szCs w:val="22"/>
          <w:lang w:val="ru-RU"/>
        </w:rPr>
        <w:t>3</w:t>
      </w:r>
      <w:r w:rsidR="007C438B" w:rsidRPr="00BA52AB">
        <w:rPr>
          <w:rFonts w:ascii="StobiSerif Regular" w:hAnsi="StobiSerif Regular"/>
          <w:sz w:val="22"/>
          <w:szCs w:val="22"/>
          <w:lang w:val="mk-MK"/>
        </w:rPr>
        <w:t xml:space="preserve"> </w:t>
      </w:r>
      <w:r w:rsidR="007C438B" w:rsidRPr="00F4748E">
        <w:rPr>
          <w:rFonts w:ascii="StobiSerif Regular" w:hAnsi="StobiSerif Regular"/>
          <w:sz w:val="22"/>
          <w:szCs w:val="22"/>
          <w:lang w:val="mk-MK"/>
        </w:rPr>
        <w:t>Комисијата за јавни набавки ќе пристапи кон отворање на понудите доколку е пристигната и само една понуда.</w:t>
      </w:r>
      <w:r w:rsidR="007C438B" w:rsidRPr="004B5243">
        <w:rPr>
          <w:rFonts w:ascii="StobiSerif Regular" w:hAnsi="StobiSerif Regular"/>
          <w:sz w:val="22"/>
          <w:szCs w:val="22"/>
          <w:lang w:val="mk-MK"/>
        </w:rPr>
        <w:t xml:space="preserve"> </w:t>
      </w:r>
    </w:p>
    <w:p w14:paraId="71A59507" w14:textId="77777777" w:rsidR="007C438B" w:rsidRDefault="007C438B" w:rsidP="007C438B">
      <w:pPr>
        <w:tabs>
          <w:tab w:val="left" w:pos="360"/>
        </w:tabs>
        <w:jc w:val="both"/>
        <w:rPr>
          <w:rFonts w:ascii="StobiSerif Regular" w:hAnsi="StobiSerif Regular"/>
          <w:sz w:val="22"/>
          <w:szCs w:val="22"/>
          <w:lang w:val="mk-MK"/>
        </w:rPr>
      </w:pPr>
    </w:p>
    <w:p w14:paraId="785324FA" w14:textId="77777777" w:rsidR="007C438B" w:rsidRPr="004B5243" w:rsidRDefault="008030EF" w:rsidP="007C438B">
      <w:pPr>
        <w:tabs>
          <w:tab w:val="left" w:pos="360"/>
        </w:tabs>
        <w:jc w:val="both"/>
        <w:rPr>
          <w:rFonts w:ascii="StobiSerif Regular" w:hAnsi="StobiSerif Regular"/>
          <w:sz w:val="22"/>
          <w:szCs w:val="22"/>
          <w:lang w:val="mk-MK"/>
        </w:rPr>
      </w:pPr>
      <w:r>
        <w:rPr>
          <w:rFonts w:ascii="StobiSerif Regular" w:hAnsi="StobiSerif Regular"/>
          <w:b/>
          <w:bCs/>
          <w:sz w:val="22"/>
          <w:szCs w:val="22"/>
          <w:lang w:val="mk-MK"/>
        </w:rPr>
        <w:t>7</w:t>
      </w:r>
      <w:r w:rsidR="007C438B" w:rsidRPr="00191706">
        <w:rPr>
          <w:rFonts w:ascii="StobiSerif Regular" w:hAnsi="StobiSerif Regular"/>
          <w:b/>
          <w:bCs/>
          <w:sz w:val="22"/>
          <w:szCs w:val="22"/>
          <w:lang w:val="mk-MK"/>
        </w:rPr>
        <w:t>.2</w:t>
      </w:r>
      <w:r w:rsidR="007C438B">
        <w:rPr>
          <w:rFonts w:ascii="StobiSerif Regular" w:hAnsi="StobiSerif Regular"/>
          <w:sz w:val="22"/>
          <w:szCs w:val="22"/>
          <w:lang w:val="mk-MK"/>
        </w:rPr>
        <w:t xml:space="preserve"> </w:t>
      </w:r>
      <w:r w:rsidR="007C438B" w:rsidRPr="0041022F">
        <w:rPr>
          <w:rFonts w:ascii="StobiSerif Regular" w:hAnsi="StobiSerif Regular"/>
          <w:b/>
          <w:bCs/>
          <w:sz w:val="22"/>
          <w:szCs w:val="22"/>
          <w:lang w:val="mk-MK"/>
        </w:rPr>
        <w:t>Евалуација на понудите</w:t>
      </w:r>
    </w:p>
    <w:p w14:paraId="28BE7957" w14:textId="77777777" w:rsidR="007C438B" w:rsidRDefault="007C438B">
      <w:pPr>
        <w:jc w:val="both"/>
        <w:rPr>
          <w:rFonts w:ascii="StobiSerif Regular" w:hAnsi="StobiSerif Regular"/>
          <w:sz w:val="22"/>
          <w:szCs w:val="22"/>
          <w:lang w:val="mk-MK"/>
        </w:rPr>
      </w:pPr>
    </w:p>
    <w:p w14:paraId="2E41D573" w14:textId="77777777" w:rsidR="005B5F4D" w:rsidRPr="0099729C" w:rsidRDefault="008030EF">
      <w:pPr>
        <w:jc w:val="both"/>
        <w:rPr>
          <w:rFonts w:ascii="StobiSerif Regular" w:hAnsi="StobiSerif Regular"/>
          <w:sz w:val="22"/>
          <w:szCs w:val="22"/>
          <w:lang w:val="ru-RU"/>
        </w:rPr>
      </w:pPr>
      <w:r>
        <w:rPr>
          <w:rFonts w:ascii="StobiSerif Regular" w:hAnsi="StobiSerif Regular"/>
          <w:sz w:val="22"/>
          <w:szCs w:val="22"/>
          <w:lang w:val="mk-MK"/>
        </w:rPr>
        <w:t>7</w:t>
      </w:r>
      <w:r w:rsidR="00B40E68">
        <w:rPr>
          <w:rFonts w:ascii="StobiSerif Regular" w:hAnsi="StobiSerif Regular"/>
          <w:sz w:val="22"/>
          <w:szCs w:val="22"/>
          <w:lang w:val="mk-MK"/>
        </w:rPr>
        <w:t>.</w:t>
      </w:r>
      <w:r w:rsidR="007C438B">
        <w:rPr>
          <w:rFonts w:ascii="StobiSerif Regular" w:hAnsi="StobiSerif Regular"/>
          <w:sz w:val="22"/>
          <w:szCs w:val="22"/>
          <w:lang w:val="mk-MK"/>
        </w:rPr>
        <w:t>2</w:t>
      </w:r>
      <w:r w:rsidR="00B40E68">
        <w:rPr>
          <w:rFonts w:ascii="StobiSerif Regular" w:hAnsi="StobiSerif Regular"/>
          <w:sz w:val="22"/>
          <w:szCs w:val="22"/>
          <w:lang w:val="mk-MK"/>
        </w:rPr>
        <w:t xml:space="preserve">.1 </w:t>
      </w:r>
      <w:r w:rsidR="00690310">
        <w:rPr>
          <w:rFonts w:ascii="StobiSerif Regular" w:hAnsi="StobiSerif Regular"/>
          <w:sz w:val="22"/>
          <w:szCs w:val="22"/>
          <w:lang w:val="mk-MK"/>
        </w:rPr>
        <w:t>Кај</w:t>
      </w:r>
      <w:r w:rsidR="005B5F4D" w:rsidRPr="00B40E68">
        <w:rPr>
          <w:rFonts w:ascii="StobiSerif Regular" w:hAnsi="StobiSerif Regular"/>
          <w:sz w:val="22"/>
          <w:szCs w:val="22"/>
          <w:lang w:val="mk-MK"/>
        </w:rPr>
        <w:t xml:space="preserve"> набавката од мала вредност</w:t>
      </w:r>
      <w:r w:rsidR="005B5F4D" w:rsidRPr="0099729C">
        <w:rPr>
          <w:rFonts w:ascii="StobiSerif Regular" w:hAnsi="StobiSerif Regular"/>
          <w:sz w:val="22"/>
          <w:szCs w:val="22"/>
          <w:lang w:val="ru-RU"/>
        </w:rPr>
        <w:t xml:space="preserve">, </w:t>
      </w:r>
      <w:r w:rsidR="00690310">
        <w:rPr>
          <w:rFonts w:ascii="StobiSerif Regular" w:hAnsi="StobiSerif Regular"/>
          <w:sz w:val="22"/>
          <w:szCs w:val="22"/>
          <w:lang w:val="mk-MK"/>
        </w:rPr>
        <w:t>комисијата</w:t>
      </w:r>
      <w:r w:rsidR="005B5F4D" w:rsidRPr="0099729C">
        <w:rPr>
          <w:rFonts w:ascii="StobiSerif Regular" w:hAnsi="StobiSerif Regular"/>
          <w:sz w:val="22"/>
          <w:szCs w:val="22"/>
          <w:lang w:val="ru-RU"/>
        </w:rPr>
        <w:t xml:space="preserve"> </w:t>
      </w:r>
      <w:r w:rsidR="005B5F4D" w:rsidRPr="00B40E68">
        <w:rPr>
          <w:rFonts w:ascii="StobiSerif Regular" w:hAnsi="StobiSerif Regular"/>
          <w:sz w:val="22"/>
          <w:szCs w:val="22"/>
          <w:lang w:val="mk-MK"/>
        </w:rPr>
        <w:t xml:space="preserve">најпрво </w:t>
      </w:r>
      <w:r w:rsidR="00690310">
        <w:rPr>
          <w:rFonts w:ascii="StobiSerif Regular" w:hAnsi="StobiSerif Regular"/>
          <w:sz w:val="22"/>
          <w:szCs w:val="22"/>
          <w:lang w:val="mk-MK"/>
        </w:rPr>
        <w:t xml:space="preserve">ја проверува комплетноста и валидноста на способноста </w:t>
      </w:r>
      <w:r w:rsidR="005B5F4D" w:rsidRPr="00B40E68">
        <w:rPr>
          <w:rFonts w:ascii="StobiSerif Regular" w:hAnsi="StobiSerif Regular"/>
          <w:sz w:val="22"/>
          <w:szCs w:val="22"/>
          <w:lang w:val="mk-MK"/>
        </w:rPr>
        <w:t xml:space="preserve">за вршење на професионална дејност </w:t>
      </w:r>
      <w:r w:rsidR="00690310">
        <w:rPr>
          <w:rFonts w:ascii="StobiSerif Regular" w:hAnsi="StobiSerif Regular"/>
          <w:sz w:val="22"/>
          <w:szCs w:val="22"/>
          <w:lang w:val="mk-MK"/>
        </w:rPr>
        <w:t>на понудувачот</w:t>
      </w:r>
      <w:r w:rsidR="005B5F4D" w:rsidRPr="0099729C">
        <w:rPr>
          <w:rFonts w:ascii="StobiSerif Regular" w:hAnsi="StobiSerif Regular"/>
          <w:sz w:val="22"/>
          <w:szCs w:val="22"/>
          <w:lang w:val="ru-RU"/>
        </w:rPr>
        <w:t>.</w:t>
      </w:r>
      <w:r w:rsidR="005B5F4D" w:rsidRPr="00B40E68">
        <w:rPr>
          <w:rFonts w:ascii="StobiSerif Regular" w:hAnsi="StobiSerif Regular"/>
          <w:sz w:val="22"/>
          <w:szCs w:val="22"/>
          <w:lang w:val="mk-MK"/>
        </w:rPr>
        <w:t xml:space="preserve"> Истовремено, согласно со член 101 став </w:t>
      </w:r>
      <w:r w:rsidR="005B5F4D" w:rsidRPr="0099729C">
        <w:rPr>
          <w:rFonts w:ascii="StobiSerif Regular" w:hAnsi="StobiSerif Regular"/>
          <w:sz w:val="22"/>
          <w:szCs w:val="22"/>
          <w:lang w:val="ru-RU"/>
        </w:rPr>
        <w:t>13</w:t>
      </w:r>
      <w:r w:rsidR="005B5F4D" w:rsidRPr="00B40E68">
        <w:rPr>
          <w:rFonts w:ascii="StobiSerif Regular" w:hAnsi="StobiSerif Regular"/>
          <w:sz w:val="22"/>
          <w:szCs w:val="22"/>
          <w:lang w:val="mk-MK"/>
        </w:rPr>
        <w:t xml:space="preserve"> од законот,</w:t>
      </w:r>
      <w:r w:rsidR="005B5F4D" w:rsidRPr="0099729C">
        <w:rPr>
          <w:rFonts w:ascii="StobiSerif Regular" w:hAnsi="StobiSerif Regular"/>
          <w:sz w:val="22"/>
          <w:szCs w:val="22"/>
          <w:lang w:val="ru-RU"/>
        </w:rPr>
        <w:t xml:space="preserve"> </w:t>
      </w:r>
      <w:r w:rsidR="00CE7315">
        <w:rPr>
          <w:rFonts w:ascii="StobiSerif Regular" w:hAnsi="StobiSerif Regular"/>
          <w:sz w:val="22"/>
          <w:szCs w:val="22"/>
          <w:lang w:val="mk-MK"/>
        </w:rPr>
        <w:t xml:space="preserve">комисијата во генерираниот </w:t>
      </w:r>
      <w:r w:rsidR="00456958">
        <w:rPr>
          <w:rFonts w:ascii="StobiSerif Regular" w:hAnsi="StobiSerif Regular"/>
          <w:sz w:val="22"/>
          <w:szCs w:val="22"/>
          <w:lang w:val="mk-MK"/>
        </w:rPr>
        <w:t xml:space="preserve">извештај на ЕСЈН за негативни </w:t>
      </w:r>
      <w:r w:rsidR="00456958">
        <w:rPr>
          <w:rFonts w:ascii="StobiSerif Regular" w:hAnsi="StobiSerif Regular"/>
          <w:sz w:val="22"/>
          <w:szCs w:val="22"/>
          <w:lang w:val="mk-MK"/>
        </w:rPr>
        <w:lastRenderedPageBreak/>
        <w:t>референци</w:t>
      </w:r>
      <w:r w:rsidR="00690310">
        <w:rPr>
          <w:rFonts w:ascii="StobiSerif Regular" w:hAnsi="StobiSerif Regular"/>
          <w:sz w:val="22"/>
          <w:szCs w:val="22"/>
          <w:lang w:val="mk-MK"/>
        </w:rPr>
        <w:t>,</w:t>
      </w:r>
      <w:r w:rsidR="005B5F4D" w:rsidRPr="0099729C">
        <w:rPr>
          <w:rFonts w:ascii="StobiSerif Regular" w:hAnsi="StobiSerif Regular"/>
          <w:sz w:val="22"/>
          <w:szCs w:val="22"/>
          <w:lang w:val="ru-RU"/>
        </w:rPr>
        <w:t xml:space="preserve"> </w:t>
      </w:r>
      <w:r w:rsidR="005B5F4D" w:rsidRPr="00B40E68">
        <w:rPr>
          <w:rFonts w:ascii="StobiSerif Regular" w:hAnsi="StobiSerif Regular"/>
          <w:sz w:val="22"/>
          <w:szCs w:val="22"/>
          <w:lang w:val="mk-MK"/>
        </w:rPr>
        <w:t xml:space="preserve">проверува </w:t>
      </w:r>
      <w:r w:rsidR="00456958">
        <w:rPr>
          <w:rFonts w:ascii="StobiSerif Regular" w:hAnsi="StobiSerif Regular"/>
          <w:sz w:val="22"/>
          <w:szCs w:val="22"/>
          <w:lang w:val="mk-MK"/>
        </w:rPr>
        <w:t xml:space="preserve">дали понудувачите се на листата </w:t>
      </w:r>
      <w:r w:rsidR="00690310">
        <w:rPr>
          <w:rFonts w:ascii="StobiSerif Regular" w:hAnsi="StobiSerif Regular"/>
          <w:sz w:val="22"/>
          <w:szCs w:val="22"/>
          <w:lang w:val="mk-MK"/>
        </w:rPr>
        <w:t>на издадени негативни референци</w:t>
      </w:r>
      <w:r w:rsidR="00874FA3" w:rsidRPr="0099729C">
        <w:rPr>
          <w:rFonts w:ascii="StobiSerif Regular" w:hAnsi="StobiSerif Regular"/>
          <w:sz w:val="22"/>
          <w:szCs w:val="22"/>
          <w:lang w:val="ru-RU"/>
        </w:rPr>
        <w:t>.</w:t>
      </w:r>
    </w:p>
    <w:p w14:paraId="2EA66443" w14:textId="77777777" w:rsidR="00BF5A07" w:rsidRDefault="008030EF" w:rsidP="00BF5A07">
      <w:pPr>
        <w:jc w:val="both"/>
        <w:rPr>
          <w:rFonts w:ascii="StobiSerif Regular" w:hAnsi="StobiSerif Regular"/>
          <w:sz w:val="22"/>
          <w:szCs w:val="22"/>
          <w:lang w:val="mk-MK"/>
        </w:rPr>
      </w:pPr>
      <w:r>
        <w:rPr>
          <w:rFonts w:ascii="StobiSerif Regular" w:hAnsi="StobiSerif Regular"/>
          <w:sz w:val="22"/>
          <w:szCs w:val="22"/>
          <w:lang w:val="mk-MK"/>
        </w:rPr>
        <w:t>7</w:t>
      </w:r>
      <w:r w:rsidR="00B40E68">
        <w:rPr>
          <w:rFonts w:ascii="StobiSerif Regular" w:hAnsi="StobiSerif Regular"/>
          <w:sz w:val="22"/>
          <w:szCs w:val="22"/>
          <w:lang w:val="mk-MK"/>
        </w:rPr>
        <w:t>.</w:t>
      </w:r>
      <w:r w:rsidR="007C438B">
        <w:rPr>
          <w:rFonts w:ascii="StobiSerif Regular" w:hAnsi="StobiSerif Regular"/>
          <w:sz w:val="22"/>
          <w:szCs w:val="22"/>
          <w:lang w:val="mk-MK"/>
        </w:rPr>
        <w:t>2</w:t>
      </w:r>
      <w:r w:rsidR="00B40E68">
        <w:rPr>
          <w:rFonts w:ascii="StobiSerif Regular" w:hAnsi="StobiSerif Regular"/>
          <w:sz w:val="22"/>
          <w:szCs w:val="22"/>
          <w:lang w:val="mk-MK"/>
        </w:rPr>
        <w:t>.2</w:t>
      </w:r>
      <w:r w:rsidR="00BF5A07" w:rsidRPr="00BF5A07">
        <w:rPr>
          <w:rFonts w:ascii="StobiSerif Regular" w:hAnsi="StobiSerif Regular"/>
          <w:sz w:val="22"/>
          <w:szCs w:val="22"/>
          <w:lang w:val="mk-MK"/>
        </w:rPr>
        <w:t xml:space="preserve"> При проверката на комплетноста и валидноста на документацијата за утврдување способност на понудувачот и при евалуација на понудата, комисијата </w:t>
      </w:r>
      <w:r w:rsidR="000E7B3C">
        <w:rPr>
          <w:rFonts w:ascii="StobiSerif Regular" w:hAnsi="StobiSerif Regular"/>
          <w:sz w:val="22"/>
          <w:szCs w:val="22"/>
          <w:lang w:val="mk-MK"/>
        </w:rPr>
        <w:t>може да</w:t>
      </w:r>
      <w:r w:rsidR="00BF5A07" w:rsidRPr="00BF5A07">
        <w:rPr>
          <w:rFonts w:ascii="StobiSerif Regular" w:hAnsi="StobiSerif Regular"/>
          <w:sz w:val="22"/>
          <w:szCs w:val="22"/>
          <w:lang w:val="mk-MK"/>
        </w:rPr>
        <w:t xml:space="preserve"> побара</w:t>
      </w:r>
      <w:r w:rsidR="00B40E68">
        <w:rPr>
          <w:rFonts w:ascii="StobiSerif Regular" w:hAnsi="StobiSerif Regular"/>
          <w:sz w:val="22"/>
          <w:szCs w:val="22"/>
          <w:lang w:val="mk-MK"/>
        </w:rPr>
        <w:t xml:space="preserve"> </w:t>
      </w:r>
      <w:r w:rsidR="00BF5A07" w:rsidRPr="00BF5A07">
        <w:rPr>
          <w:rFonts w:ascii="StobiSerif Regular" w:hAnsi="StobiSerif Regular"/>
          <w:sz w:val="22"/>
          <w:szCs w:val="22"/>
          <w:lang w:val="mk-MK"/>
        </w:rPr>
        <w:t>понудувачите да ги појаснат</w:t>
      </w:r>
      <w:r w:rsidR="009356D1">
        <w:rPr>
          <w:rFonts w:ascii="StobiSerif Regular" w:hAnsi="StobiSerif Regular"/>
          <w:sz w:val="22"/>
          <w:szCs w:val="22"/>
          <w:lang w:val="mk-MK"/>
        </w:rPr>
        <w:t xml:space="preserve"> документите или да достават документи</w:t>
      </w:r>
      <w:r w:rsidR="00BF5A07" w:rsidRPr="00BF5A07">
        <w:rPr>
          <w:rFonts w:ascii="StobiSerif Regular" w:hAnsi="StobiSerif Regular"/>
          <w:sz w:val="22"/>
          <w:szCs w:val="22"/>
          <w:lang w:val="mk-MK"/>
        </w:rPr>
        <w:t>, доколку не станува збор за значителни отстапу</w:t>
      </w:r>
      <w:r w:rsidR="00B40E68">
        <w:rPr>
          <w:rFonts w:ascii="StobiSerif Regular" w:hAnsi="StobiSerif Regular"/>
          <w:sz w:val="22"/>
          <w:szCs w:val="22"/>
          <w:lang w:val="mk-MK"/>
        </w:rPr>
        <w:t xml:space="preserve">вања од бараната документација, внимавајќи со бараното појаснување или дополнување </w:t>
      </w:r>
      <w:r w:rsidR="00BF5A07" w:rsidRPr="00BF5A07">
        <w:rPr>
          <w:rFonts w:ascii="StobiSerif Regular" w:hAnsi="StobiSerif Regular"/>
          <w:sz w:val="22"/>
          <w:szCs w:val="22"/>
          <w:lang w:val="mk-MK"/>
        </w:rPr>
        <w:t xml:space="preserve">да </w:t>
      </w:r>
      <w:r w:rsidR="00B40E68">
        <w:rPr>
          <w:rFonts w:ascii="StobiSerif Regular" w:hAnsi="StobiSerif Regular"/>
          <w:sz w:val="22"/>
          <w:szCs w:val="22"/>
          <w:lang w:val="mk-MK"/>
        </w:rPr>
        <w:t xml:space="preserve">не </w:t>
      </w:r>
      <w:r w:rsidR="00BF5A07" w:rsidRPr="00BF5A07">
        <w:rPr>
          <w:rFonts w:ascii="StobiSerif Regular" w:hAnsi="StobiSerif Regular"/>
          <w:sz w:val="22"/>
          <w:szCs w:val="22"/>
          <w:lang w:val="mk-MK"/>
        </w:rPr>
        <w:t>создава предност во корист на одреден економски оператор.</w:t>
      </w:r>
    </w:p>
    <w:p w14:paraId="40611CC1" w14:textId="77777777" w:rsidR="00845E9C" w:rsidRPr="00B40E68" w:rsidRDefault="008030EF" w:rsidP="00845E9C">
      <w:pPr>
        <w:jc w:val="both"/>
        <w:rPr>
          <w:rFonts w:ascii="StobiSerif Regular" w:hAnsi="StobiSerif Regular"/>
          <w:sz w:val="22"/>
          <w:szCs w:val="22"/>
          <w:lang w:val="mk-MK"/>
        </w:rPr>
      </w:pPr>
      <w:r>
        <w:rPr>
          <w:rFonts w:ascii="StobiSerif Regular" w:hAnsi="StobiSerif Regular"/>
          <w:sz w:val="22"/>
          <w:szCs w:val="22"/>
          <w:lang w:val="mk-MK"/>
        </w:rPr>
        <w:t>7</w:t>
      </w:r>
      <w:r w:rsidR="00845E9C">
        <w:rPr>
          <w:rFonts w:ascii="StobiSerif Regular" w:hAnsi="StobiSerif Regular"/>
          <w:sz w:val="22"/>
          <w:szCs w:val="22"/>
          <w:lang w:val="mk-MK"/>
        </w:rPr>
        <w:t>.</w:t>
      </w:r>
      <w:r w:rsidR="003B72A3">
        <w:rPr>
          <w:rFonts w:ascii="StobiSerif Regular" w:hAnsi="StobiSerif Regular"/>
          <w:sz w:val="22"/>
          <w:szCs w:val="22"/>
          <w:lang w:val="mk-MK"/>
        </w:rPr>
        <w:t>2</w:t>
      </w:r>
      <w:r w:rsidR="00845E9C">
        <w:rPr>
          <w:rFonts w:ascii="StobiSerif Regular" w:hAnsi="StobiSerif Regular"/>
          <w:sz w:val="22"/>
          <w:szCs w:val="22"/>
          <w:lang w:val="mk-MK"/>
        </w:rPr>
        <w:t>.</w:t>
      </w:r>
      <w:r w:rsidR="003B72A3">
        <w:rPr>
          <w:rFonts w:ascii="StobiSerif Regular" w:hAnsi="StobiSerif Regular"/>
          <w:sz w:val="22"/>
          <w:szCs w:val="22"/>
          <w:lang w:val="mk-MK"/>
        </w:rPr>
        <w:t>3</w:t>
      </w:r>
      <w:r w:rsidR="00845E9C">
        <w:rPr>
          <w:rFonts w:ascii="StobiSerif Regular" w:hAnsi="StobiSerif Regular"/>
          <w:sz w:val="22"/>
          <w:szCs w:val="22"/>
          <w:lang w:val="mk-MK"/>
        </w:rPr>
        <w:t xml:space="preserve"> Комисијата не смее да бара, ниту да дозволува н</w:t>
      </w:r>
      <w:r w:rsidR="00845E9C" w:rsidRPr="00B40E68">
        <w:rPr>
          <w:rFonts w:ascii="StobiSerif Regular" w:hAnsi="StobiSerif Regular"/>
          <w:sz w:val="22"/>
          <w:szCs w:val="22"/>
          <w:lang w:val="mk-MK"/>
        </w:rPr>
        <w:t>икакви промени во финансиската и техничката понуда, освен и</w:t>
      </w:r>
      <w:r w:rsidR="00845E9C">
        <w:rPr>
          <w:rFonts w:ascii="StobiSerif Regular" w:hAnsi="StobiSerif Regular"/>
          <w:sz w:val="22"/>
          <w:szCs w:val="22"/>
          <w:lang w:val="mk-MK"/>
        </w:rPr>
        <w:t>справката на аритметички грешки</w:t>
      </w:r>
      <w:r w:rsidR="00845E9C" w:rsidRPr="00B40E68">
        <w:rPr>
          <w:rFonts w:ascii="StobiSerif Regular" w:hAnsi="StobiSerif Regular"/>
          <w:sz w:val="22"/>
          <w:szCs w:val="22"/>
          <w:lang w:val="mk-MK"/>
        </w:rPr>
        <w:t>.</w:t>
      </w:r>
    </w:p>
    <w:p w14:paraId="6898FDB7" w14:textId="77777777" w:rsidR="00845E9C" w:rsidRPr="00B40E68" w:rsidRDefault="008030EF" w:rsidP="00845E9C">
      <w:pPr>
        <w:jc w:val="both"/>
        <w:rPr>
          <w:rFonts w:ascii="StobiSerif Regular" w:hAnsi="StobiSerif Regular"/>
          <w:sz w:val="22"/>
          <w:szCs w:val="22"/>
          <w:lang w:val="mk-MK"/>
        </w:rPr>
      </w:pPr>
      <w:r>
        <w:rPr>
          <w:rFonts w:ascii="StobiSerif Regular" w:hAnsi="StobiSerif Regular"/>
          <w:sz w:val="22"/>
          <w:szCs w:val="22"/>
          <w:lang w:val="mk-MK"/>
        </w:rPr>
        <w:t>7</w:t>
      </w:r>
      <w:r w:rsidR="00845E9C">
        <w:rPr>
          <w:rFonts w:ascii="StobiSerif Regular" w:hAnsi="StobiSerif Regular"/>
          <w:sz w:val="22"/>
          <w:szCs w:val="22"/>
          <w:lang w:val="mk-MK"/>
        </w:rPr>
        <w:t>.</w:t>
      </w:r>
      <w:r w:rsidR="003B72A3">
        <w:rPr>
          <w:rFonts w:ascii="StobiSerif Regular" w:hAnsi="StobiSerif Regular"/>
          <w:sz w:val="22"/>
          <w:szCs w:val="22"/>
          <w:lang w:val="mk-MK"/>
        </w:rPr>
        <w:t>2</w:t>
      </w:r>
      <w:r w:rsidR="00845E9C">
        <w:rPr>
          <w:rFonts w:ascii="StobiSerif Regular" w:hAnsi="StobiSerif Regular"/>
          <w:sz w:val="22"/>
          <w:szCs w:val="22"/>
          <w:lang w:val="mk-MK"/>
        </w:rPr>
        <w:t>.</w:t>
      </w:r>
      <w:r w:rsidR="003B72A3">
        <w:rPr>
          <w:rFonts w:ascii="StobiSerif Regular" w:hAnsi="StobiSerif Regular"/>
          <w:sz w:val="22"/>
          <w:szCs w:val="22"/>
          <w:lang w:val="mk-MK"/>
        </w:rPr>
        <w:t>4</w:t>
      </w:r>
      <w:r w:rsidR="00845E9C">
        <w:rPr>
          <w:rFonts w:ascii="StobiSerif Regular" w:hAnsi="StobiSerif Regular"/>
          <w:sz w:val="22"/>
          <w:szCs w:val="22"/>
          <w:lang w:val="mk-MK"/>
        </w:rPr>
        <w:t xml:space="preserve"> </w:t>
      </w:r>
      <w:r w:rsidR="00845E9C" w:rsidRPr="00B40E68">
        <w:rPr>
          <w:rFonts w:ascii="StobiSerif Regular" w:hAnsi="StobiSerif Regular"/>
          <w:sz w:val="22"/>
          <w:szCs w:val="22"/>
          <w:lang w:val="mk-MK"/>
        </w:rPr>
        <w:t xml:space="preserve">Комисијата </w:t>
      </w:r>
      <w:r w:rsidR="00845E9C">
        <w:rPr>
          <w:rFonts w:ascii="StobiSerif Regular" w:hAnsi="StobiSerif Regular"/>
          <w:sz w:val="22"/>
          <w:szCs w:val="22"/>
          <w:lang w:val="mk-MK"/>
        </w:rPr>
        <w:t xml:space="preserve">во </w:t>
      </w:r>
      <w:r w:rsidR="00845E9C" w:rsidRPr="00B40E68">
        <w:rPr>
          <w:rFonts w:ascii="StobiSerif Regular" w:hAnsi="StobiSerif Regular"/>
          <w:sz w:val="22"/>
          <w:szCs w:val="22"/>
          <w:lang w:val="mk-MK"/>
        </w:rPr>
        <w:t xml:space="preserve">примерен рок може да </w:t>
      </w:r>
      <w:r w:rsidR="00845E9C">
        <w:rPr>
          <w:rFonts w:ascii="StobiSerif Regular" w:hAnsi="StobiSerif Regular"/>
          <w:sz w:val="22"/>
          <w:szCs w:val="22"/>
          <w:lang w:val="mk-MK"/>
        </w:rPr>
        <w:t>по</w:t>
      </w:r>
      <w:r w:rsidR="00845E9C" w:rsidRPr="00B40E68">
        <w:rPr>
          <w:rFonts w:ascii="StobiSerif Regular" w:hAnsi="StobiSerif Regular"/>
          <w:sz w:val="22"/>
          <w:szCs w:val="22"/>
          <w:lang w:val="mk-MK"/>
        </w:rPr>
        <w:t>бара од понудувачот, а со цел за објаснување на понудата, превод на делот од понудата кој е во врска со техничката документација за кој во тендерската документација дозволил истата да биде изработена на странски јазик</w:t>
      </w:r>
      <w:r w:rsidR="00845E9C">
        <w:rPr>
          <w:rStyle w:val="FootnoteReference"/>
          <w:rFonts w:ascii="StobiSerif Regular" w:hAnsi="StobiSerif Regular"/>
          <w:sz w:val="22"/>
          <w:szCs w:val="22"/>
          <w:lang w:val="mk-MK"/>
        </w:rPr>
        <w:footnoteReference w:id="17"/>
      </w:r>
      <w:r w:rsidR="00845E9C" w:rsidRPr="00B40E68">
        <w:rPr>
          <w:rFonts w:ascii="StobiSerif Regular" w:hAnsi="StobiSerif Regular"/>
          <w:sz w:val="22"/>
          <w:szCs w:val="22"/>
          <w:lang w:val="mk-MK"/>
        </w:rPr>
        <w:t>.</w:t>
      </w:r>
    </w:p>
    <w:p w14:paraId="504A3B02" w14:textId="77777777" w:rsidR="004356EA" w:rsidRDefault="008030EF" w:rsidP="004356EA">
      <w:pPr>
        <w:jc w:val="both"/>
        <w:rPr>
          <w:rFonts w:ascii="StobiSerif Regular" w:hAnsi="StobiSerif Regular"/>
          <w:sz w:val="22"/>
          <w:szCs w:val="22"/>
          <w:lang w:val="mk-MK"/>
        </w:rPr>
      </w:pPr>
      <w:r>
        <w:rPr>
          <w:rFonts w:ascii="StobiSerif Regular" w:hAnsi="StobiSerif Regular"/>
          <w:sz w:val="22"/>
          <w:szCs w:val="22"/>
          <w:lang w:val="mk-MK"/>
        </w:rPr>
        <w:t>7</w:t>
      </w:r>
      <w:r w:rsidR="004356EA">
        <w:rPr>
          <w:rFonts w:ascii="StobiSerif Regular" w:hAnsi="StobiSerif Regular"/>
          <w:sz w:val="22"/>
          <w:szCs w:val="22"/>
          <w:lang w:val="mk-MK"/>
        </w:rPr>
        <w:t>.</w:t>
      </w:r>
      <w:r w:rsidR="007C438B">
        <w:rPr>
          <w:rFonts w:ascii="StobiSerif Regular" w:hAnsi="StobiSerif Regular"/>
          <w:sz w:val="22"/>
          <w:szCs w:val="22"/>
          <w:lang w:val="mk-MK"/>
        </w:rPr>
        <w:t>2</w:t>
      </w:r>
      <w:r w:rsidR="004356EA">
        <w:rPr>
          <w:rFonts w:ascii="StobiSerif Regular" w:hAnsi="StobiSerif Regular"/>
          <w:sz w:val="22"/>
          <w:szCs w:val="22"/>
          <w:lang w:val="mk-MK"/>
        </w:rPr>
        <w:t>.</w:t>
      </w:r>
      <w:r w:rsidR="003B72A3">
        <w:rPr>
          <w:rFonts w:ascii="StobiSerif Regular" w:hAnsi="StobiSerif Regular"/>
          <w:sz w:val="22"/>
          <w:szCs w:val="22"/>
          <w:lang w:val="mk-MK"/>
        </w:rPr>
        <w:t>5</w:t>
      </w:r>
      <w:r w:rsidR="004356EA">
        <w:rPr>
          <w:rFonts w:ascii="StobiSerif Regular" w:hAnsi="StobiSerif Regular"/>
          <w:sz w:val="22"/>
          <w:szCs w:val="22"/>
          <w:lang w:val="mk-MK"/>
        </w:rPr>
        <w:tab/>
        <w:t>Д</w:t>
      </w:r>
      <w:r w:rsidR="004356EA" w:rsidRPr="006613B0">
        <w:rPr>
          <w:rFonts w:ascii="StobiSerif Regular" w:hAnsi="StobiSerif Regular"/>
          <w:sz w:val="22"/>
          <w:szCs w:val="22"/>
          <w:lang w:val="mk-MK"/>
        </w:rPr>
        <w:t>околку при евалуација на финансиската понуда комисијата утврди аритметичка грешка, истата ја исправува и го известува понудувачот за направената исправка и за конечната финансиска понуда по направената исправка.</w:t>
      </w:r>
    </w:p>
    <w:p w14:paraId="4AC69A49" w14:textId="77777777" w:rsidR="004356EA" w:rsidRDefault="008030EF" w:rsidP="004356EA">
      <w:pPr>
        <w:jc w:val="both"/>
        <w:rPr>
          <w:rFonts w:ascii="StobiSerif Regular" w:hAnsi="StobiSerif Regular"/>
          <w:sz w:val="22"/>
          <w:szCs w:val="22"/>
          <w:lang w:val="mk-MK"/>
        </w:rPr>
      </w:pPr>
      <w:r>
        <w:rPr>
          <w:rFonts w:ascii="StobiSerif Regular" w:hAnsi="StobiSerif Regular"/>
          <w:sz w:val="22"/>
          <w:szCs w:val="22"/>
          <w:lang w:val="mk-MK"/>
        </w:rPr>
        <w:t>7</w:t>
      </w:r>
      <w:r w:rsidR="004356EA">
        <w:rPr>
          <w:rFonts w:ascii="StobiSerif Regular" w:hAnsi="StobiSerif Regular"/>
          <w:sz w:val="22"/>
          <w:szCs w:val="22"/>
          <w:lang w:val="mk-MK"/>
        </w:rPr>
        <w:t>.</w:t>
      </w:r>
      <w:r w:rsidR="007C438B">
        <w:rPr>
          <w:rFonts w:ascii="StobiSerif Regular" w:hAnsi="StobiSerif Regular"/>
          <w:sz w:val="22"/>
          <w:szCs w:val="22"/>
          <w:lang w:val="mk-MK"/>
        </w:rPr>
        <w:t>2</w:t>
      </w:r>
      <w:r w:rsidR="004356EA">
        <w:rPr>
          <w:rFonts w:ascii="StobiSerif Regular" w:hAnsi="StobiSerif Regular"/>
          <w:sz w:val="22"/>
          <w:szCs w:val="22"/>
          <w:lang w:val="mk-MK"/>
        </w:rPr>
        <w:t>.</w:t>
      </w:r>
      <w:r w:rsidR="003B72A3">
        <w:rPr>
          <w:rFonts w:ascii="StobiSerif Regular" w:hAnsi="StobiSerif Regular"/>
          <w:sz w:val="22"/>
          <w:szCs w:val="22"/>
          <w:lang w:val="mk-MK"/>
        </w:rPr>
        <w:t>6</w:t>
      </w:r>
      <w:r w:rsidR="004356EA">
        <w:rPr>
          <w:rFonts w:ascii="StobiSerif Regular" w:hAnsi="StobiSerif Regular"/>
          <w:sz w:val="22"/>
          <w:szCs w:val="22"/>
          <w:lang w:val="mk-MK"/>
        </w:rPr>
        <w:tab/>
        <w:t xml:space="preserve"> </w:t>
      </w:r>
      <w:r w:rsidR="004356EA" w:rsidRPr="006613B0">
        <w:rPr>
          <w:rFonts w:ascii="StobiSerif Regular" w:hAnsi="StobiSerif Regular"/>
          <w:sz w:val="22"/>
          <w:szCs w:val="22"/>
          <w:lang w:val="mk-MK"/>
        </w:rPr>
        <w:t>Комисијата му дава рок на понудувачот да одговори преку ЕСЈН дали ги прифаќа или не таквите исправки. Овој рок не треба да биде пократок од два работни дена.</w:t>
      </w:r>
    </w:p>
    <w:p w14:paraId="4019C533" w14:textId="77777777" w:rsidR="004356EA" w:rsidRDefault="008030EF" w:rsidP="004356EA">
      <w:pPr>
        <w:jc w:val="both"/>
        <w:rPr>
          <w:rFonts w:ascii="StobiSerif Regular" w:hAnsi="StobiSerif Regular"/>
          <w:sz w:val="22"/>
          <w:szCs w:val="22"/>
          <w:lang w:val="mk-MK"/>
        </w:rPr>
      </w:pPr>
      <w:r>
        <w:rPr>
          <w:rFonts w:ascii="StobiSerif Regular" w:hAnsi="StobiSerif Regular"/>
          <w:sz w:val="22"/>
          <w:szCs w:val="22"/>
          <w:lang w:val="mk-MK"/>
        </w:rPr>
        <w:t>7</w:t>
      </w:r>
      <w:r w:rsidR="004356EA">
        <w:rPr>
          <w:rFonts w:ascii="StobiSerif Regular" w:hAnsi="StobiSerif Regular"/>
          <w:sz w:val="22"/>
          <w:szCs w:val="22"/>
          <w:lang w:val="mk-MK"/>
        </w:rPr>
        <w:t>.</w:t>
      </w:r>
      <w:r w:rsidR="007C438B">
        <w:rPr>
          <w:rFonts w:ascii="StobiSerif Regular" w:hAnsi="StobiSerif Regular"/>
          <w:sz w:val="22"/>
          <w:szCs w:val="22"/>
          <w:lang w:val="mk-MK"/>
        </w:rPr>
        <w:t>2</w:t>
      </w:r>
      <w:r w:rsidR="004356EA">
        <w:rPr>
          <w:rFonts w:ascii="StobiSerif Regular" w:hAnsi="StobiSerif Regular"/>
          <w:sz w:val="22"/>
          <w:szCs w:val="22"/>
          <w:lang w:val="mk-MK"/>
        </w:rPr>
        <w:t>.</w:t>
      </w:r>
      <w:r w:rsidR="003B72A3">
        <w:rPr>
          <w:rFonts w:ascii="StobiSerif Regular" w:hAnsi="StobiSerif Regular"/>
          <w:sz w:val="22"/>
          <w:szCs w:val="22"/>
          <w:lang w:val="mk-MK"/>
        </w:rPr>
        <w:t>7</w:t>
      </w:r>
      <w:r w:rsidR="004356EA">
        <w:rPr>
          <w:rFonts w:ascii="StobiSerif Regular" w:hAnsi="StobiSerif Regular"/>
          <w:sz w:val="22"/>
          <w:szCs w:val="22"/>
          <w:lang w:val="mk-MK"/>
        </w:rPr>
        <w:tab/>
      </w:r>
      <w:r w:rsidR="004356EA" w:rsidRPr="00405C23">
        <w:rPr>
          <w:rFonts w:ascii="StobiSerif Regular" w:hAnsi="StobiSerif Regular"/>
          <w:sz w:val="22"/>
          <w:szCs w:val="22"/>
          <w:lang w:val="mk-MK"/>
        </w:rPr>
        <w:t xml:space="preserve"> По добивање на известувањето од комисијата, понудувачот во рокот од </w:t>
      </w:r>
      <w:r w:rsidR="004356EA">
        <w:rPr>
          <w:rFonts w:ascii="StobiSerif Regular" w:hAnsi="StobiSerif Regular"/>
          <w:sz w:val="22"/>
          <w:szCs w:val="22"/>
          <w:lang w:val="mk-MK"/>
        </w:rPr>
        <w:t>точка</w:t>
      </w:r>
      <w:r w:rsidR="004356EA" w:rsidRPr="00405C23">
        <w:rPr>
          <w:rFonts w:ascii="StobiSerif Regular" w:hAnsi="StobiSerif Regular"/>
          <w:sz w:val="22"/>
          <w:szCs w:val="22"/>
          <w:lang w:val="mk-MK"/>
        </w:rPr>
        <w:t xml:space="preserve"> </w:t>
      </w:r>
      <w:r>
        <w:rPr>
          <w:rFonts w:ascii="StobiSerif Regular" w:hAnsi="StobiSerif Regular"/>
          <w:sz w:val="22"/>
          <w:szCs w:val="22"/>
          <w:lang w:val="mk-MK"/>
        </w:rPr>
        <w:t>7</w:t>
      </w:r>
      <w:r w:rsidR="004356EA" w:rsidRPr="00C35D8A">
        <w:rPr>
          <w:rFonts w:ascii="StobiSerif Regular" w:hAnsi="StobiSerif Regular"/>
          <w:sz w:val="22"/>
          <w:szCs w:val="22"/>
          <w:lang w:val="mk-MK"/>
        </w:rPr>
        <w:t>.</w:t>
      </w:r>
      <w:r w:rsidR="003B72A3">
        <w:rPr>
          <w:rFonts w:ascii="StobiSerif Regular" w:hAnsi="StobiSerif Regular"/>
          <w:sz w:val="22"/>
          <w:szCs w:val="22"/>
          <w:lang w:val="mk-MK"/>
        </w:rPr>
        <w:t>2</w:t>
      </w:r>
      <w:r w:rsidR="004356EA" w:rsidRPr="00C35D8A">
        <w:rPr>
          <w:rFonts w:ascii="StobiSerif Regular" w:hAnsi="StobiSerif Regular"/>
          <w:sz w:val="22"/>
          <w:szCs w:val="22"/>
          <w:lang w:val="mk-MK"/>
        </w:rPr>
        <w:t>.</w:t>
      </w:r>
      <w:r w:rsidR="003B72A3">
        <w:rPr>
          <w:rFonts w:ascii="StobiSerif Regular" w:hAnsi="StobiSerif Regular"/>
          <w:sz w:val="22"/>
          <w:szCs w:val="22"/>
          <w:lang w:val="mk-MK"/>
        </w:rPr>
        <w:t>6</w:t>
      </w:r>
      <w:r w:rsidR="004356EA" w:rsidRPr="00405C23">
        <w:rPr>
          <w:rFonts w:ascii="StobiSerif Regular" w:hAnsi="StobiSerif Regular"/>
          <w:sz w:val="22"/>
          <w:szCs w:val="22"/>
          <w:lang w:val="mk-MK"/>
        </w:rPr>
        <w:t>, одговара дали ја прифаќа исправката на аритметичките грешки.</w:t>
      </w:r>
    </w:p>
    <w:p w14:paraId="37AF17D6" w14:textId="77777777" w:rsidR="004356EA" w:rsidRDefault="008030EF" w:rsidP="004356EA">
      <w:pPr>
        <w:jc w:val="both"/>
        <w:rPr>
          <w:rFonts w:ascii="StobiSerif Regular" w:hAnsi="StobiSerif Regular"/>
          <w:sz w:val="22"/>
          <w:szCs w:val="22"/>
          <w:lang w:val="mk-MK"/>
        </w:rPr>
      </w:pPr>
      <w:r>
        <w:rPr>
          <w:rFonts w:ascii="StobiSerif Regular" w:hAnsi="StobiSerif Regular"/>
          <w:sz w:val="22"/>
          <w:szCs w:val="22"/>
          <w:lang w:val="mk-MK"/>
        </w:rPr>
        <w:t>7</w:t>
      </w:r>
      <w:r w:rsidR="004356EA" w:rsidRPr="00405C23">
        <w:rPr>
          <w:rFonts w:ascii="StobiSerif Regular" w:hAnsi="StobiSerif Regular"/>
          <w:sz w:val="22"/>
          <w:szCs w:val="22"/>
          <w:lang w:val="mk-MK"/>
        </w:rPr>
        <w:t>.</w:t>
      </w:r>
      <w:r w:rsidR="007C438B">
        <w:rPr>
          <w:rFonts w:ascii="StobiSerif Regular" w:hAnsi="StobiSerif Regular"/>
          <w:sz w:val="22"/>
          <w:szCs w:val="22"/>
          <w:lang w:val="mk-MK"/>
        </w:rPr>
        <w:t>2</w:t>
      </w:r>
      <w:r w:rsidR="004356EA">
        <w:rPr>
          <w:rFonts w:ascii="StobiSerif Regular" w:hAnsi="StobiSerif Regular"/>
          <w:sz w:val="22"/>
          <w:szCs w:val="22"/>
          <w:lang w:val="mk-MK"/>
        </w:rPr>
        <w:t>.</w:t>
      </w:r>
      <w:r w:rsidR="003B72A3">
        <w:rPr>
          <w:rFonts w:ascii="StobiSerif Regular" w:hAnsi="StobiSerif Regular"/>
          <w:sz w:val="22"/>
          <w:szCs w:val="22"/>
          <w:lang w:val="mk-MK"/>
        </w:rPr>
        <w:t>8</w:t>
      </w:r>
      <w:r w:rsidR="004356EA">
        <w:rPr>
          <w:rFonts w:ascii="StobiSerif Regular" w:hAnsi="StobiSerif Regular"/>
          <w:sz w:val="22"/>
          <w:szCs w:val="22"/>
          <w:lang w:val="mk-MK"/>
        </w:rPr>
        <w:tab/>
      </w:r>
      <w:r w:rsidR="004356EA" w:rsidRPr="00405C23">
        <w:rPr>
          <w:rFonts w:ascii="StobiSerif Regular" w:hAnsi="StobiSerif Regular"/>
          <w:sz w:val="22"/>
          <w:szCs w:val="22"/>
          <w:lang w:val="mk-MK"/>
        </w:rPr>
        <w:t>Доколку понудувачот не ја прифати исправката на аритметичката грешка, неговата понуда комисијата ќе ја исклучи од натамошна евалуација.</w:t>
      </w:r>
    </w:p>
    <w:p w14:paraId="53322C35" w14:textId="77777777" w:rsidR="004356EA" w:rsidRDefault="008030EF" w:rsidP="00BF5A07">
      <w:pPr>
        <w:jc w:val="both"/>
        <w:rPr>
          <w:rFonts w:ascii="StobiSerif Regular" w:hAnsi="StobiSerif Regular"/>
          <w:sz w:val="22"/>
          <w:szCs w:val="22"/>
          <w:lang w:val="mk-MK"/>
        </w:rPr>
      </w:pPr>
      <w:r>
        <w:rPr>
          <w:rFonts w:ascii="StobiSerif Regular" w:hAnsi="StobiSerif Regular"/>
          <w:sz w:val="22"/>
          <w:szCs w:val="22"/>
          <w:lang w:val="mk-MK"/>
        </w:rPr>
        <w:t>7</w:t>
      </w:r>
      <w:r w:rsidR="004356EA" w:rsidRPr="00405C23">
        <w:rPr>
          <w:rFonts w:ascii="StobiSerif Regular" w:hAnsi="StobiSerif Regular"/>
          <w:sz w:val="22"/>
          <w:szCs w:val="22"/>
          <w:lang w:val="mk-MK"/>
        </w:rPr>
        <w:t>.</w:t>
      </w:r>
      <w:r w:rsidR="007C438B">
        <w:rPr>
          <w:rFonts w:ascii="StobiSerif Regular" w:hAnsi="StobiSerif Regular"/>
          <w:sz w:val="22"/>
          <w:szCs w:val="22"/>
          <w:lang w:val="mk-MK"/>
        </w:rPr>
        <w:t>2</w:t>
      </w:r>
      <w:r w:rsidR="004356EA">
        <w:rPr>
          <w:rFonts w:ascii="StobiSerif Regular" w:hAnsi="StobiSerif Regular"/>
          <w:sz w:val="22"/>
          <w:szCs w:val="22"/>
          <w:lang w:val="mk-MK"/>
        </w:rPr>
        <w:t>.</w:t>
      </w:r>
      <w:r w:rsidR="003B72A3">
        <w:rPr>
          <w:rFonts w:ascii="StobiSerif Regular" w:hAnsi="StobiSerif Regular"/>
          <w:sz w:val="22"/>
          <w:szCs w:val="22"/>
          <w:lang w:val="mk-MK"/>
        </w:rPr>
        <w:t>9</w:t>
      </w:r>
      <w:r w:rsidR="004356EA">
        <w:rPr>
          <w:rFonts w:ascii="StobiSerif Regular" w:hAnsi="StobiSerif Regular"/>
          <w:sz w:val="22"/>
          <w:szCs w:val="22"/>
          <w:lang w:val="mk-MK"/>
        </w:rPr>
        <w:tab/>
      </w:r>
      <w:r w:rsidR="004356EA" w:rsidRPr="00405C23">
        <w:rPr>
          <w:rFonts w:ascii="StobiSerif Regular" w:hAnsi="StobiSerif Regular"/>
          <w:sz w:val="22"/>
          <w:szCs w:val="22"/>
          <w:lang w:val="mk-MK"/>
        </w:rPr>
        <w:t xml:space="preserve"> Доколку понудувачот не одговори на известувањето од комисијата, ќе се смета дека ја прифаќа исправката на аритметичките грешки, а комисијата продолжува со процесот на евалуација.</w:t>
      </w:r>
    </w:p>
    <w:p w14:paraId="46D6C153" w14:textId="77777777" w:rsidR="00845E9C" w:rsidRPr="0041022F" w:rsidRDefault="008030EF" w:rsidP="00845E9C">
      <w:pPr>
        <w:jc w:val="both"/>
        <w:rPr>
          <w:rFonts w:ascii="StobiSerif Regular" w:hAnsi="StobiSerif Regular"/>
          <w:sz w:val="22"/>
          <w:szCs w:val="22"/>
          <w:lang w:val="mk-MK"/>
        </w:rPr>
      </w:pPr>
      <w:r>
        <w:rPr>
          <w:rFonts w:ascii="StobiSerif Regular" w:hAnsi="StobiSerif Regular"/>
          <w:sz w:val="22"/>
          <w:szCs w:val="22"/>
          <w:lang w:val="mk-MK"/>
        </w:rPr>
        <w:t>7</w:t>
      </w:r>
      <w:r w:rsidR="00845E9C">
        <w:rPr>
          <w:rFonts w:ascii="StobiSerif Regular" w:hAnsi="StobiSerif Regular"/>
          <w:sz w:val="22"/>
          <w:szCs w:val="22"/>
          <w:lang w:val="mk-MK"/>
        </w:rPr>
        <w:t>.</w:t>
      </w:r>
      <w:r w:rsidR="003B72A3">
        <w:rPr>
          <w:rFonts w:ascii="StobiSerif Regular" w:hAnsi="StobiSerif Regular"/>
          <w:sz w:val="22"/>
          <w:szCs w:val="22"/>
          <w:lang w:val="mk-MK"/>
        </w:rPr>
        <w:t>2</w:t>
      </w:r>
      <w:r w:rsidR="00845E9C">
        <w:rPr>
          <w:rFonts w:ascii="StobiSerif Regular" w:hAnsi="StobiSerif Regular"/>
          <w:sz w:val="22"/>
          <w:szCs w:val="22"/>
          <w:lang w:val="mk-MK"/>
        </w:rPr>
        <w:t>.</w:t>
      </w:r>
      <w:r w:rsidR="003B72A3">
        <w:rPr>
          <w:rFonts w:ascii="StobiSerif Regular" w:hAnsi="StobiSerif Regular"/>
          <w:sz w:val="22"/>
          <w:szCs w:val="22"/>
          <w:lang w:val="mk-MK"/>
        </w:rPr>
        <w:t>10</w:t>
      </w:r>
      <w:r w:rsidR="00845E9C">
        <w:rPr>
          <w:rFonts w:ascii="StobiSerif Regular" w:hAnsi="StobiSerif Regular"/>
          <w:sz w:val="22"/>
          <w:szCs w:val="22"/>
          <w:lang w:val="mk-MK"/>
        </w:rPr>
        <w:t xml:space="preserve"> </w:t>
      </w:r>
      <w:r w:rsidR="00845E9C" w:rsidRPr="00B40E68">
        <w:rPr>
          <w:rFonts w:ascii="StobiSerif Regular" w:hAnsi="StobiSerif Regular"/>
          <w:sz w:val="22"/>
          <w:szCs w:val="22"/>
          <w:lang w:val="mk-MK"/>
        </w:rPr>
        <w:t>По извршената евалуација, комисијата ќе пристапи кон рангирање на понудите и изготвување предлог за избор на најповолна понуда.</w:t>
      </w:r>
    </w:p>
    <w:p w14:paraId="37C35F59" w14:textId="77777777" w:rsidR="00845E9C" w:rsidRDefault="00845E9C" w:rsidP="00BF5A07">
      <w:pPr>
        <w:jc w:val="both"/>
        <w:rPr>
          <w:rFonts w:ascii="StobiSerif Regular" w:hAnsi="StobiSerif Regular"/>
          <w:sz w:val="22"/>
          <w:szCs w:val="22"/>
          <w:lang w:val="mk-MK"/>
        </w:rPr>
      </w:pPr>
    </w:p>
    <w:p w14:paraId="5D2DBD23" w14:textId="77777777" w:rsidR="00845E9C" w:rsidRDefault="008030EF" w:rsidP="00845E9C">
      <w:pPr>
        <w:pStyle w:val="Heading2"/>
      </w:pPr>
      <w:r>
        <w:t>7</w:t>
      </w:r>
      <w:r w:rsidR="00845E9C" w:rsidRPr="00545A01">
        <w:t>.</w:t>
      </w:r>
      <w:r w:rsidR="00845E9C">
        <w:t>3</w:t>
      </w:r>
      <w:r w:rsidR="00845E9C" w:rsidRPr="00545A01">
        <w:t xml:space="preserve"> </w:t>
      </w:r>
      <w:r w:rsidR="00845E9C">
        <w:t>Начини на и</w:t>
      </w:r>
      <w:r w:rsidR="00845E9C" w:rsidRPr="00545A01">
        <w:t>справка на аритметички грешки</w:t>
      </w:r>
    </w:p>
    <w:p w14:paraId="3EBDBF75" w14:textId="77777777" w:rsidR="00845E9C" w:rsidRDefault="00845E9C" w:rsidP="00845E9C">
      <w:pPr>
        <w:jc w:val="both"/>
        <w:rPr>
          <w:rFonts w:ascii="StobiSerif Regular" w:hAnsi="StobiSerif Regular"/>
          <w:b/>
          <w:sz w:val="22"/>
          <w:szCs w:val="22"/>
          <w:u w:val="single"/>
          <w:lang w:val="mk-MK"/>
        </w:rPr>
      </w:pPr>
    </w:p>
    <w:p w14:paraId="1066B9E2" w14:textId="77777777" w:rsidR="00845E9C" w:rsidRPr="00A25689" w:rsidRDefault="008030EF" w:rsidP="00845E9C">
      <w:pPr>
        <w:jc w:val="both"/>
        <w:rPr>
          <w:rFonts w:ascii="StobiSerif Regular" w:hAnsi="StobiSerif Regular"/>
          <w:sz w:val="22"/>
          <w:szCs w:val="22"/>
          <w:lang w:val="mk-MK"/>
        </w:rPr>
      </w:pPr>
      <w:r>
        <w:rPr>
          <w:rFonts w:ascii="StobiSerif Regular" w:hAnsi="StobiSerif Regular" w:cs="Arial"/>
          <w:sz w:val="22"/>
          <w:szCs w:val="22"/>
          <w:lang w:val="ru-RU"/>
        </w:rPr>
        <w:t>7</w:t>
      </w:r>
      <w:r w:rsidR="00845E9C">
        <w:rPr>
          <w:rFonts w:ascii="StobiSerif Regular" w:hAnsi="StobiSerif Regular" w:cs="Arial"/>
          <w:sz w:val="22"/>
          <w:szCs w:val="22"/>
          <w:lang w:val="ru-RU"/>
        </w:rPr>
        <w:t xml:space="preserve">.3.1 </w:t>
      </w:r>
      <w:r w:rsidR="00845E9C" w:rsidRPr="00A25689">
        <w:rPr>
          <w:rFonts w:ascii="StobiSerif Regular" w:hAnsi="StobiSerif Regular"/>
          <w:sz w:val="22"/>
          <w:szCs w:val="22"/>
          <w:lang w:val="mk-MK"/>
        </w:rPr>
        <w:t>Доколку комисијата утврди дека постојат аритметички грешки</w:t>
      </w:r>
      <w:r w:rsidR="00845E9C">
        <w:rPr>
          <w:rFonts w:ascii="StobiSerif Regular" w:hAnsi="StobiSerif Regular"/>
          <w:sz w:val="22"/>
          <w:szCs w:val="22"/>
          <w:lang w:val="mk-MK"/>
        </w:rPr>
        <w:t xml:space="preserve"> </w:t>
      </w:r>
      <w:r w:rsidR="00845E9C" w:rsidRPr="00A25689">
        <w:rPr>
          <w:rFonts w:ascii="StobiSerif Regular" w:hAnsi="StobiSerif Regular"/>
          <w:sz w:val="22"/>
          <w:szCs w:val="22"/>
          <w:lang w:val="mk-MK"/>
        </w:rPr>
        <w:t>исправка</w:t>
      </w:r>
      <w:r w:rsidR="00845E9C">
        <w:rPr>
          <w:rFonts w:ascii="StobiSerif Regular" w:hAnsi="StobiSerif Regular"/>
          <w:sz w:val="22"/>
          <w:szCs w:val="22"/>
          <w:lang w:val="mk-MK"/>
        </w:rPr>
        <w:t>та</w:t>
      </w:r>
      <w:r w:rsidR="00845E9C" w:rsidRPr="00A25689">
        <w:rPr>
          <w:rFonts w:ascii="StobiSerif Regular" w:hAnsi="StobiSerif Regular"/>
          <w:sz w:val="22"/>
          <w:szCs w:val="22"/>
          <w:lang w:val="mk-MK"/>
        </w:rPr>
        <w:t xml:space="preserve"> </w:t>
      </w:r>
      <w:r w:rsidR="00845E9C">
        <w:rPr>
          <w:rFonts w:ascii="StobiSerif Regular" w:hAnsi="StobiSerif Regular"/>
          <w:sz w:val="22"/>
          <w:szCs w:val="22"/>
          <w:lang w:val="mk-MK"/>
        </w:rPr>
        <w:t>ја</w:t>
      </w:r>
      <w:r w:rsidR="00845E9C" w:rsidRPr="00A25689">
        <w:rPr>
          <w:rFonts w:ascii="StobiSerif Regular" w:hAnsi="StobiSerif Regular"/>
          <w:sz w:val="22"/>
          <w:szCs w:val="22"/>
          <w:lang w:val="mk-MK"/>
        </w:rPr>
        <w:t xml:space="preserve"> врши </w:t>
      </w:r>
      <w:r w:rsidR="00845E9C">
        <w:rPr>
          <w:rFonts w:ascii="StobiSerif Regular" w:hAnsi="StobiSerif Regular"/>
          <w:sz w:val="22"/>
          <w:szCs w:val="22"/>
          <w:lang w:val="mk-MK"/>
        </w:rPr>
        <w:t xml:space="preserve">согласно </w:t>
      </w:r>
      <w:r w:rsidR="00845E9C" w:rsidRPr="007478DD">
        <w:rPr>
          <w:rFonts w:ascii="StobiSerif Regular" w:hAnsi="StobiSerif Regular"/>
          <w:sz w:val="22"/>
          <w:szCs w:val="22"/>
          <w:lang w:val="mk-MK"/>
        </w:rPr>
        <w:t>Правилник</w:t>
      </w:r>
      <w:r w:rsidR="00845E9C">
        <w:rPr>
          <w:rFonts w:ascii="StobiSerif Regular" w:hAnsi="StobiSerif Regular"/>
          <w:sz w:val="22"/>
          <w:szCs w:val="22"/>
          <w:lang w:val="mk-MK"/>
        </w:rPr>
        <w:t>от</w:t>
      </w:r>
      <w:r w:rsidR="00845E9C" w:rsidRPr="007478DD">
        <w:rPr>
          <w:rFonts w:ascii="StobiSerif Regular" w:hAnsi="StobiSerif Regular"/>
          <w:sz w:val="22"/>
          <w:szCs w:val="22"/>
          <w:lang w:val="mk-MK"/>
        </w:rPr>
        <w:t xml:space="preserve"> за начинот на исправка на аритметичка грешка во фазата на евалуација на понудите</w:t>
      </w:r>
      <w:r w:rsidR="00845E9C">
        <w:rPr>
          <w:rFonts w:ascii="StobiSerif Regular" w:hAnsi="StobiSerif Regular"/>
          <w:sz w:val="22"/>
          <w:szCs w:val="22"/>
          <w:lang w:val="mk-MK"/>
        </w:rPr>
        <w:t xml:space="preserve"> </w:t>
      </w:r>
      <w:r w:rsidR="00845E9C" w:rsidRPr="007478DD">
        <w:rPr>
          <w:rFonts w:ascii="StobiSerif Regular" w:hAnsi="StobiSerif Regular"/>
          <w:sz w:val="22"/>
          <w:szCs w:val="22"/>
          <w:lang w:val="mk-MK"/>
        </w:rPr>
        <w:t>(“Службен весник на Република Северна Македонија” бр.225/19)</w:t>
      </w:r>
      <w:r w:rsidR="00845E9C">
        <w:rPr>
          <w:rFonts w:ascii="StobiSerif Regular" w:hAnsi="StobiSerif Regular"/>
          <w:sz w:val="22"/>
          <w:szCs w:val="22"/>
          <w:lang w:val="mk-MK"/>
        </w:rPr>
        <w:t xml:space="preserve"> </w:t>
      </w:r>
      <w:r w:rsidR="00845E9C" w:rsidRPr="00A25689">
        <w:rPr>
          <w:rFonts w:ascii="StobiSerif Regular" w:hAnsi="StobiSerif Regular"/>
          <w:sz w:val="22"/>
          <w:szCs w:val="22"/>
          <w:lang w:val="mk-MK"/>
        </w:rPr>
        <w:t>на следниот начин:</w:t>
      </w:r>
    </w:p>
    <w:p w14:paraId="4FF5C66D" w14:textId="77777777" w:rsidR="00845E9C" w:rsidRPr="00A25689" w:rsidRDefault="00845E9C" w:rsidP="00845E9C">
      <w:pPr>
        <w:pStyle w:val="ListParagraph"/>
        <w:numPr>
          <w:ilvl w:val="0"/>
          <w:numId w:val="30"/>
        </w:numPr>
        <w:spacing w:after="0" w:line="240" w:lineRule="auto"/>
        <w:jc w:val="both"/>
        <w:rPr>
          <w:rFonts w:ascii="StobiSerif Regular" w:eastAsia="Times New Roman" w:hAnsi="StobiSerif Regular"/>
          <w:lang w:eastAsia="ar-SA"/>
        </w:rPr>
      </w:pPr>
      <w:r w:rsidRPr="00A25689">
        <w:rPr>
          <w:rFonts w:ascii="StobiSerif Regular" w:eastAsia="Times New Roman" w:hAnsi="StobiSerif Regular"/>
          <w:lang w:eastAsia="ar-SA"/>
        </w:rPr>
        <w:lastRenderedPageBreak/>
        <w:t>кадешто има неусогласености на износот изразен во зборови и броеви, преовладува износот изразен во зборови, освен ако износот е поврзан со аритметичка грешка;</w:t>
      </w:r>
    </w:p>
    <w:p w14:paraId="22CA2DB3" w14:textId="77777777" w:rsidR="00845E9C" w:rsidRPr="00A25689" w:rsidRDefault="00845E9C" w:rsidP="00845E9C">
      <w:pPr>
        <w:pStyle w:val="ListParagraph"/>
        <w:numPr>
          <w:ilvl w:val="0"/>
          <w:numId w:val="30"/>
        </w:numPr>
        <w:spacing w:after="0" w:line="240" w:lineRule="auto"/>
        <w:jc w:val="both"/>
        <w:rPr>
          <w:rFonts w:ascii="StobiSerif Regular" w:eastAsia="Times New Roman" w:hAnsi="StobiSerif Regular"/>
          <w:lang w:eastAsia="ar-SA"/>
        </w:rPr>
      </w:pPr>
      <w:r w:rsidRPr="00A25689">
        <w:rPr>
          <w:rFonts w:ascii="StobiSerif Regular" w:eastAsia="Times New Roman" w:hAnsi="StobiSerif Regular"/>
          <w:lang w:eastAsia="ar-SA"/>
        </w:rPr>
        <w:t>доколку има неусогласености помеѓу единичната цена и вкупната цена, а вкупната цена е резултат на множење на единичната цена и количината, во тој случај преовладува единичната цена, а вкупната цена ќе се коригира, освен ако не постои очигледно поместување на децималната запирка во единичната цена, при што во таков случај важи наведената вкупна цена, а единичната цена ќе се коригира;</w:t>
      </w:r>
    </w:p>
    <w:p w14:paraId="4147E74C" w14:textId="77777777" w:rsidR="00845E9C" w:rsidRPr="00A25689" w:rsidRDefault="00845E9C" w:rsidP="00845E9C">
      <w:pPr>
        <w:pStyle w:val="ListParagraph"/>
        <w:numPr>
          <w:ilvl w:val="0"/>
          <w:numId w:val="30"/>
        </w:numPr>
        <w:spacing w:after="0" w:line="240" w:lineRule="auto"/>
        <w:jc w:val="both"/>
        <w:rPr>
          <w:rFonts w:ascii="StobiSerif Regular" w:eastAsia="Times New Roman" w:hAnsi="StobiSerif Regular"/>
          <w:lang w:eastAsia="ar-SA"/>
        </w:rPr>
      </w:pPr>
      <w:r w:rsidRPr="00A25689">
        <w:rPr>
          <w:rFonts w:ascii="StobiSerif Regular" w:eastAsia="Times New Roman" w:hAnsi="StobiSerif Regular"/>
          <w:lang w:eastAsia="ar-SA"/>
        </w:rPr>
        <w:t>доколку има грешка во вкупниот износ што соодветствува на додавањето или одземањето на меѓувредностите, преовладува меѓувредноста, а вкупниот износ ќе се коригира</w:t>
      </w:r>
      <w:r w:rsidRPr="0099729C">
        <w:rPr>
          <w:rFonts w:ascii="StobiSerif Regular" w:eastAsia="Times New Roman" w:hAnsi="StobiSerif Regular"/>
          <w:lang w:val="ru-RU" w:eastAsia="ar-SA"/>
        </w:rPr>
        <w:t xml:space="preserve">, </w:t>
      </w:r>
      <w:r>
        <w:rPr>
          <w:rFonts w:ascii="StobiSerif Regular" w:eastAsia="Times New Roman" w:hAnsi="StobiSerif Regular"/>
          <w:lang w:eastAsia="ar-SA"/>
        </w:rPr>
        <w:t>и</w:t>
      </w:r>
    </w:p>
    <w:p w14:paraId="7E811C15" w14:textId="77777777" w:rsidR="00845E9C" w:rsidRDefault="00845E9C" w:rsidP="00845E9C">
      <w:pPr>
        <w:jc w:val="both"/>
        <w:rPr>
          <w:rFonts w:ascii="StobiSerif Regular" w:hAnsi="StobiSerif Regular"/>
          <w:sz w:val="22"/>
          <w:szCs w:val="22"/>
          <w:lang w:val="mk-MK"/>
        </w:rPr>
      </w:pPr>
      <w:r w:rsidRPr="00A25689">
        <w:rPr>
          <w:rFonts w:ascii="StobiSerif Regular" w:hAnsi="StobiSerif Regular"/>
          <w:sz w:val="22"/>
          <w:szCs w:val="22"/>
          <w:lang w:val="mk-MK"/>
        </w:rPr>
        <w:t>во случај на несовпаѓање помеѓу цената внесена на Електронскиот систем за јавни набавки  и цената внесена во образецот на понудата, за валидна се смета цената внесена во образецот на понуда и ќе се измени цената внесена во Електронскиот систем за јавни набавки.</w:t>
      </w:r>
    </w:p>
    <w:p w14:paraId="3A1F4ACA" w14:textId="77777777" w:rsidR="007C438B" w:rsidRDefault="007C438B" w:rsidP="00BF5A07">
      <w:pPr>
        <w:jc w:val="both"/>
        <w:rPr>
          <w:rFonts w:ascii="StobiSerif Regular" w:hAnsi="StobiSerif Regular"/>
          <w:sz w:val="22"/>
          <w:szCs w:val="22"/>
          <w:lang w:val="mk-MK"/>
        </w:rPr>
      </w:pPr>
    </w:p>
    <w:p w14:paraId="5D84F648" w14:textId="77777777" w:rsidR="007C438B" w:rsidRDefault="008030EF" w:rsidP="0099729C">
      <w:pPr>
        <w:pStyle w:val="Heading2"/>
        <w:rPr>
          <w:b w:val="0"/>
          <w:bCs/>
          <w:lang w:val="ru-RU"/>
        </w:rPr>
      </w:pPr>
      <w:r>
        <w:rPr>
          <w:b w:val="0"/>
          <w:bCs/>
          <w:lang w:val="ru-RU"/>
        </w:rPr>
        <w:t>7</w:t>
      </w:r>
      <w:r w:rsidR="00845E9C">
        <w:rPr>
          <w:b w:val="0"/>
          <w:bCs/>
          <w:lang w:val="ru-RU"/>
        </w:rPr>
        <w:t xml:space="preserve">.4 </w:t>
      </w:r>
      <w:r w:rsidR="007C438B" w:rsidRPr="0041022F">
        <w:rPr>
          <w:b w:val="0"/>
          <w:bCs/>
          <w:lang w:val="ru-RU"/>
        </w:rPr>
        <w:t>Невообичаено ниска цена</w:t>
      </w:r>
    </w:p>
    <w:p w14:paraId="50E90C42" w14:textId="77777777" w:rsidR="007C438B" w:rsidRPr="007C438B" w:rsidRDefault="007C438B" w:rsidP="00BF5A07">
      <w:pPr>
        <w:jc w:val="both"/>
        <w:rPr>
          <w:rFonts w:ascii="StobiSerif Regular" w:hAnsi="StobiSerif Regular"/>
          <w:sz w:val="22"/>
          <w:szCs w:val="22"/>
          <w:lang w:val="mk-MK"/>
        </w:rPr>
      </w:pPr>
    </w:p>
    <w:p w14:paraId="17883398" w14:textId="77777777" w:rsidR="00CE7315" w:rsidRDefault="008030EF" w:rsidP="00BF5A07">
      <w:pPr>
        <w:jc w:val="both"/>
        <w:rPr>
          <w:rFonts w:ascii="StobiSerif Regular" w:hAnsi="StobiSerif Regular"/>
          <w:sz w:val="22"/>
          <w:szCs w:val="22"/>
          <w:lang w:val="mk-MK"/>
        </w:rPr>
      </w:pPr>
      <w:r>
        <w:rPr>
          <w:rFonts w:ascii="StobiSerif Regular" w:hAnsi="StobiSerif Regular"/>
          <w:sz w:val="22"/>
          <w:szCs w:val="22"/>
          <w:lang w:val="mk-MK"/>
        </w:rPr>
        <w:t>7</w:t>
      </w:r>
      <w:r w:rsidR="00CE7315">
        <w:rPr>
          <w:rFonts w:ascii="StobiSerif Regular" w:hAnsi="StobiSerif Regular"/>
          <w:sz w:val="22"/>
          <w:szCs w:val="22"/>
          <w:lang w:val="mk-MK"/>
        </w:rPr>
        <w:t>.4.</w:t>
      </w:r>
      <w:r w:rsidR="00845E9C">
        <w:rPr>
          <w:rFonts w:ascii="StobiSerif Regular" w:hAnsi="StobiSerif Regular"/>
          <w:sz w:val="22"/>
          <w:szCs w:val="22"/>
          <w:lang w:val="mk-MK"/>
        </w:rPr>
        <w:t>1</w:t>
      </w:r>
      <w:r w:rsidR="00CE7315">
        <w:rPr>
          <w:rFonts w:ascii="StobiSerif Regular" w:hAnsi="StobiSerif Regular"/>
          <w:sz w:val="22"/>
          <w:szCs w:val="22"/>
          <w:lang w:val="mk-MK"/>
        </w:rPr>
        <w:t xml:space="preserve"> </w:t>
      </w:r>
      <w:r w:rsidR="00CE7315" w:rsidRPr="00CE7315">
        <w:rPr>
          <w:rFonts w:ascii="StobiSerif Regular" w:hAnsi="StobiSerif Regular"/>
          <w:sz w:val="22"/>
          <w:szCs w:val="22"/>
          <w:lang w:val="sl-SI"/>
        </w:rPr>
        <w:t xml:space="preserve">Договорниот орган </w:t>
      </w:r>
      <w:r w:rsidR="00CE7315">
        <w:rPr>
          <w:rFonts w:ascii="StobiSerif Regular" w:hAnsi="StobiSerif Regular"/>
          <w:sz w:val="22"/>
          <w:szCs w:val="22"/>
          <w:lang w:val="mk-MK"/>
        </w:rPr>
        <w:t>ќе по</w:t>
      </w:r>
      <w:r w:rsidR="00CE7315" w:rsidRPr="00CE7315">
        <w:rPr>
          <w:rFonts w:ascii="StobiSerif Regular" w:hAnsi="StobiSerif Regular"/>
          <w:sz w:val="22"/>
          <w:szCs w:val="22"/>
          <w:lang w:val="sl-SI"/>
        </w:rPr>
        <w:t xml:space="preserve">бара од економскиот оператор, во рок не пократок од пет дена, да ја објасни цената или трошокот наведен во понудата, доколку смета дека понудата содржи невообичаено ниска цена во однос на </w:t>
      </w:r>
      <w:r w:rsidR="00CE7315" w:rsidRPr="00690310">
        <w:rPr>
          <w:rFonts w:ascii="StobiSerif Regular" w:hAnsi="StobiSerif Regular"/>
          <w:i/>
          <w:sz w:val="22"/>
          <w:szCs w:val="22"/>
          <w:lang w:val="sl-SI"/>
        </w:rPr>
        <w:t>стоките, услугите или работите</w:t>
      </w:r>
      <w:r w:rsidR="00690310">
        <w:rPr>
          <w:rStyle w:val="FootnoteReference"/>
          <w:rFonts w:ascii="StobiSerif Regular" w:hAnsi="StobiSerif Regular"/>
          <w:i/>
          <w:sz w:val="22"/>
          <w:szCs w:val="22"/>
          <w:lang w:val="sl-SI"/>
        </w:rPr>
        <w:footnoteReference w:id="18"/>
      </w:r>
      <w:r w:rsidR="00CE7315" w:rsidRPr="00CE7315">
        <w:rPr>
          <w:rFonts w:ascii="StobiSerif Regular" w:hAnsi="StobiSerif Regular"/>
          <w:sz w:val="22"/>
          <w:szCs w:val="22"/>
          <w:lang w:val="sl-SI"/>
        </w:rPr>
        <w:t xml:space="preserve"> што се предмет на набавка или доколку постои сомнеж дека договорот ќе биде извршен. </w:t>
      </w:r>
    </w:p>
    <w:p w14:paraId="5F300C1C" w14:textId="77777777" w:rsidR="00CE7315" w:rsidRPr="00BF5A07" w:rsidRDefault="008030EF" w:rsidP="00BF5A07">
      <w:pPr>
        <w:jc w:val="both"/>
        <w:rPr>
          <w:rFonts w:ascii="StobiSerif Regular" w:hAnsi="StobiSerif Regular"/>
          <w:sz w:val="22"/>
          <w:szCs w:val="22"/>
          <w:lang w:val="mk-MK"/>
        </w:rPr>
      </w:pPr>
      <w:r>
        <w:rPr>
          <w:rFonts w:ascii="StobiSerif Regular" w:hAnsi="StobiSerif Regular"/>
          <w:sz w:val="22"/>
          <w:szCs w:val="22"/>
          <w:lang w:val="mk-MK"/>
        </w:rPr>
        <w:t>7</w:t>
      </w:r>
      <w:r w:rsidR="00CE7315">
        <w:rPr>
          <w:rFonts w:ascii="StobiSerif Regular" w:hAnsi="StobiSerif Regular"/>
          <w:sz w:val="22"/>
          <w:szCs w:val="22"/>
          <w:lang w:val="mk-MK"/>
        </w:rPr>
        <w:t>.4.</w:t>
      </w:r>
      <w:r w:rsidR="00845E9C">
        <w:rPr>
          <w:rFonts w:ascii="StobiSerif Regular" w:hAnsi="StobiSerif Regular"/>
          <w:sz w:val="22"/>
          <w:szCs w:val="22"/>
          <w:lang w:val="mk-MK"/>
        </w:rPr>
        <w:t>2</w:t>
      </w:r>
      <w:r w:rsidR="00CE7315">
        <w:rPr>
          <w:rFonts w:ascii="StobiSerif Regular" w:hAnsi="StobiSerif Regular"/>
          <w:sz w:val="22"/>
          <w:szCs w:val="22"/>
          <w:lang w:val="mk-MK"/>
        </w:rPr>
        <w:t xml:space="preserve"> </w:t>
      </w:r>
      <w:r w:rsidR="00CE7315" w:rsidRPr="00CE7315">
        <w:rPr>
          <w:rFonts w:ascii="StobiSerif Regular" w:hAnsi="StobiSerif Regular"/>
          <w:sz w:val="22"/>
          <w:szCs w:val="22"/>
          <w:lang w:val="sl-SI"/>
        </w:rPr>
        <w:t xml:space="preserve">Договорниот орган, </w:t>
      </w:r>
      <w:r w:rsidR="00CE7315">
        <w:rPr>
          <w:rFonts w:ascii="StobiSerif Regular" w:hAnsi="StobiSerif Regular"/>
          <w:sz w:val="22"/>
          <w:szCs w:val="22"/>
          <w:lang w:val="mk-MK"/>
        </w:rPr>
        <w:t>ќе по</w:t>
      </w:r>
      <w:r w:rsidR="00CE7315" w:rsidRPr="00CE7315">
        <w:rPr>
          <w:rFonts w:ascii="StobiSerif Regular" w:hAnsi="StobiSerif Regular"/>
          <w:sz w:val="22"/>
          <w:szCs w:val="22"/>
          <w:lang w:val="sl-SI"/>
        </w:rPr>
        <w:t>бара објаснување на цената доколку вредноста на понудата е за повеќе од 50 % пониска од просечната цена на прифатливите понуди и е за повеќе од 20 % пониска од следната рангирана понуда, во случај да има добиено најмалку три прифатливи понуди.</w:t>
      </w:r>
    </w:p>
    <w:p w14:paraId="514D695C" w14:textId="77777777" w:rsidR="00BF5A07" w:rsidRDefault="008030EF" w:rsidP="00BF5A07">
      <w:pPr>
        <w:jc w:val="both"/>
        <w:rPr>
          <w:rFonts w:ascii="StobiSerif Regular" w:hAnsi="StobiSerif Regular"/>
          <w:sz w:val="22"/>
          <w:szCs w:val="22"/>
          <w:lang w:val="mk-MK"/>
        </w:rPr>
      </w:pPr>
      <w:r>
        <w:rPr>
          <w:rFonts w:ascii="StobiSerif Regular" w:hAnsi="StobiSerif Regular"/>
          <w:sz w:val="22"/>
          <w:szCs w:val="22"/>
          <w:lang w:val="mk-MK"/>
        </w:rPr>
        <w:t>7</w:t>
      </w:r>
      <w:r w:rsidR="00B40E68">
        <w:rPr>
          <w:rFonts w:ascii="StobiSerif Regular" w:hAnsi="StobiSerif Regular"/>
          <w:sz w:val="22"/>
          <w:szCs w:val="22"/>
          <w:lang w:val="mk-MK"/>
        </w:rPr>
        <w:t>.</w:t>
      </w:r>
      <w:r w:rsidR="00D428E7">
        <w:rPr>
          <w:rFonts w:ascii="StobiSerif Regular" w:hAnsi="StobiSerif Regular"/>
          <w:sz w:val="22"/>
          <w:szCs w:val="22"/>
          <w:lang w:val="mk-MK"/>
        </w:rPr>
        <w:t>4</w:t>
      </w:r>
      <w:r w:rsidR="00CE7315">
        <w:rPr>
          <w:rFonts w:ascii="StobiSerif Regular" w:hAnsi="StobiSerif Regular"/>
          <w:sz w:val="22"/>
          <w:szCs w:val="22"/>
          <w:lang w:val="mk-MK"/>
        </w:rPr>
        <w:t>.</w:t>
      </w:r>
      <w:r w:rsidR="00845E9C">
        <w:rPr>
          <w:rFonts w:ascii="StobiSerif Regular" w:hAnsi="StobiSerif Regular"/>
          <w:sz w:val="22"/>
          <w:szCs w:val="22"/>
          <w:lang w:val="mk-MK"/>
        </w:rPr>
        <w:t>3</w:t>
      </w:r>
      <w:r w:rsidR="00BF5A07" w:rsidRPr="00BF5A07">
        <w:rPr>
          <w:rFonts w:ascii="StobiSerif Regular" w:hAnsi="StobiSerif Regular"/>
          <w:sz w:val="22"/>
          <w:szCs w:val="22"/>
          <w:lang w:val="mk-MK"/>
        </w:rPr>
        <w:t xml:space="preserve"> Бараното објаснување понудувачот го доставува преку ЕСЈН во рок кој го определила комисијата.</w:t>
      </w:r>
    </w:p>
    <w:p w14:paraId="21CFCA70" w14:textId="77777777" w:rsidR="00BF74BA" w:rsidRDefault="00BF74BA" w:rsidP="00405C23">
      <w:pPr>
        <w:jc w:val="both"/>
        <w:rPr>
          <w:rFonts w:ascii="StobiSerif Regular" w:hAnsi="StobiSerif Regular"/>
          <w:sz w:val="22"/>
          <w:szCs w:val="22"/>
          <w:lang w:val="mk-MK"/>
        </w:rPr>
      </w:pPr>
    </w:p>
    <w:p w14:paraId="3B95E043" w14:textId="77777777" w:rsidR="003B6D25" w:rsidRDefault="008030EF" w:rsidP="003B6D25">
      <w:pPr>
        <w:pStyle w:val="Heading2"/>
      </w:pPr>
      <w:r>
        <w:t>7</w:t>
      </w:r>
      <w:r w:rsidR="003B6D25">
        <w:t>.</w:t>
      </w:r>
      <w:r w:rsidR="003B72A3">
        <w:t>5</w:t>
      </w:r>
      <w:r w:rsidR="003B6D25">
        <w:t xml:space="preserve"> </w:t>
      </w:r>
      <w:r w:rsidR="003B6D25" w:rsidRPr="00545A01">
        <w:t>Заштита на податоци</w:t>
      </w:r>
    </w:p>
    <w:p w14:paraId="7FC93F4E" w14:textId="77777777" w:rsidR="003B6D25" w:rsidRPr="00545A01" w:rsidRDefault="003B6D25" w:rsidP="003B6D25">
      <w:pPr>
        <w:jc w:val="both"/>
        <w:rPr>
          <w:rFonts w:ascii="StobiSerif Regular" w:hAnsi="StobiSerif Regular"/>
          <w:b/>
          <w:sz w:val="22"/>
          <w:szCs w:val="22"/>
          <w:u w:val="single"/>
          <w:lang w:val="mk-MK"/>
        </w:rPr>
      </w:pPr>
    </w:p>
    <w:p w14:paraId="668E92C9" w14:textId="77777777" w:rsidR="003B6D25" w:rsidRPr="00AC7490" w:rsidRDefault="008030EF" w:rsidP="003B6D25">
      <w:pPr>
        <w:jc w:val="both"/>
        <w:rPr>
          <w:rFonts w:ascii="StobiSerif Regular" w:hAnsi="StobiSerif Regular"/>
          <w:sz w:val="22"/>
          <w:szCs w:val="22"/>
          <w:lang w:val="mk-MK"/>
        </w:rPr>
      </w:pPr>
      <w:r>
        <w:rPr>
          <w:rFonts w:ascii="StobiSerif Regular" w:hAnsi="StobiSerif Regular"/>
          <w:sz w:val="22"/>
          <w:szCs w:val="22"/>
          <w:lang w:val="mk-MK"/>
        </w:rPr>
        <w:t>7</w:t>
      </w:r>
      <w:r w:rsidR="003B6D25">
        <w:rPr>
          <w:rFonts w:ascii="StobiSerif Regular" w:hAnsi="StobiSerif Regular"/>
          <w:sz w:val="22"/>
          <w:szCs w:val="22"/>
          <w:lang w:val="mk-MK"/>
        </w:rPr>
        <w:t>.</w:t>
      </w:r>
      <w:r w:rsidR="003B72A3">
        <w:rPr>
          <w:rFonts w:ascii="StobiSerif Regular" w:hAnsi="StobiSerif Regular"/>
          <w:sz w:val="22"/>
          <w:szCs w:val="22"/>
          <w:lang w:val="mk-MK"/>
        </w:rPr>
        <w:t>5</w:t>
      </w:r>
      <w:r w:rsidR="003B6D25">
        <w:rPr>
          <w:rFonts w:ascii="StobiSerif Regular" w:hAnsi="StobiSerif Regular"/>
          <w:sz w:val="22"/>
          <w:szCs w:val="22"/>
          <w:lang w:val="mk-MK"/>
        </w:rPr>
        <w:t xml:space="preserve">.1 </w:t>
      </w:r>
      <w:r w:rsidR="003B6D25" w:rsidRPr="00AC7490">
        <w:rPr>
          <w:rFonts w:ascii="StobiSerif Regular" w:hAnsi="StobiSerif Regular"/>
          <w:sz w:val="22"/>
          <w:szCs w:val="22"/>
          <w:lang w:val="mk-MK"/>
        </w:rPr>
        <w:t>Договорниот орган не</w:t>
      </w:r>
      <w:r w:rsidR="003B6D25">
        <w:rPr>
          <w:rFonts w:ascii="StobiSerif Regular" w:hAnsi="StobiSerif Regular"/>
          <w:sz w:val="22"/>
          <w:szCs w:val="22"/>
          <w:lang w:val="mk-MK"/>
        </w:rPr>
        <w:t>ма</w:t>
      </w:r>
      <w:r w:rsidR="003B6D25" w:rsidRPr="00AC7490">
        <w:rPr>
          <w:rFonts w:ascii="StobiSerif Regular" w:hAnsi="StobiSerif Regular"/>
          <w:sz w:val="22"/>
          <w:szCs w:val="22"/>
          <w:lang w:val="mk-MK"/>
        </w:rPr>
        <w:t xml:space="preserve"> да открива информации доставени од страна на економскиот оператор кои се означени како тајна или утврдени</w:t>
      </w:r>
      <w:r w:rsidR="003B6D25">
        <w:rPr>
          <w:rFonts w:ascii="StobiSerif Regular" w:hAnsi="StobiSerif Regular"/>
          <w:sz w:val="22"/>
          <w:szCs w:val="22"/>
          <w:lang w:val="mk-MK"/>
        </w:rPr>
        <w:t xml:space="preserve"> како класифицирана информација</w:t>
      </w:r>
      <w:r w:rsidR="003B6D25" w:rsidRPr="00AC7490">
        <w:rPr>
          <w:rFonts w:ascii="StobiSerif Regular" w:hAnsi="StobiSerif Regular"/>
          <w:sz w:val="22"/>
          <w:szCs w:val="22"/>
          <w:lang w:val="mk-MK"/>
        </w:rPr>
        <w:t>.</w:t>
      </w:r>
    </w:p>
    <w:p w14:paraId="06A2282D" w14:textId="77777777" w:rsidR="003B6D25" w:rsidRPr="00AC7490" w:rsidRDefault="008030EF" w:rsidP="003B6D25">
      <w:pPr>
        <w:jc w:val="both"/>
        <w:rPr>
          <w:rFonts w:ascii="StobiSerif Regular" w:hAnsi="StobiSerif Regular"/>
          <w:sz w:val="22"/>
          <w:szCs w:val="22"/>
          <w:lang w:val="mk-MK"/>
        </w:rPr>
      </w:pPr>
      <w:r>
        <w:rPr>
          <w:rFonts w:ascii="StobiSerif Regular" w:hAnsi="StobiSerif Regular"/>
          <w:sz w:val="22"/>
          <w:szCs w:val="22"/>
          <w:lang w:val="mk-MK"/>
        </w:rPr>
        <w:t>7</w:t>
      </w:r>
      <w:r w:rsidR="003B6D25">
        <w:rPr>
          <w:rFonts w:ascii="StobiSerif Regular" w:hAnsi="StobiSerif Regular"/>
          <w:sz w:val="22"/>
          <w:szCs w:val="22"/>
          <w:lang w:val="mk-MK"/>
        </w:rPr>
        <w:t>.</w:t>
      </w:r>
      <w:r w:rsidR="003B72A3">
        <w:rPr>
          <w:rFonts w:ascii="StobiSerif Regular" w:hAnsi="StobiSerif Regular"/>
          <w:sz w:val="22"/>
          <w:szCs w:val="22"/>
          <w:lang w:val="mk-MK"/>
        </w:rPr>
        <w:t>5</w:t>
      </w:r>
      <w:r w:rsidR="003B6D25">
        <w:rPr>
          <w:rFonts w:ascii="StobiSerif Regular" w:hAnsi="StobiSerif Regular"/>
          <w:sz w:val="22"/>
          <w:szCs w:val="22"/>
          <w:lang w:val="mk-MK"/>
        </w:rPr>
        <w:t xml:space="preserve">.2 </w:t>
      </w:r>
      <w:r w:rsidR="003B6D25" w:rsidRPr="00AC7490">
        <w:rPr>
          <w:rFonts w:ascii="StobiSerif Regular" w:hAnsi="StobiSerif Regular"/>
          <w:sz w:val="22"/>
          <w:szCs w:val="22"/>
          <w:lang w:val="mk-MK"/>
        </w:rPr>
        <w:t>Економскиот оператор може, врз основа на закон, друг пропис или општ правен акт да означи одредени податоци за деловна тајна или за класифицирани, вклучувајќи ги техничките или трговските тајни содржани во понудата или пријавата за учество, под услов да го наведе правниот основ врз основа на кој истите се означени за тајни или за класифицирани.</w:t>
      </w:r>
    </w:p>
    <w:p w14:paraId="15EC0331" w14:textId="77777777" w:rsidR="003B6D25" w:rsidRDefault="008030EF" w:rsidP="003B6D25">
      <w:pPr>
        <w:jc w:val="both"/>
        <w:rPr>
          <w:rFonts w:ascii="StobiSerif Regular" w:hAnsi="StobiSerif Regular"/>
          <w:sz w:val="22"/>
          <w:szCs w:val="22"/>
          <w:lang w:val="mk-MK"/>
        </w:rPr>
      </w:pPr>
      <w:r>
        <w:rPr>
          <w:rFonts w:ascii="StobiSerif Regular" w:hAnsi="StobiSerif Regular"/>
          <w:sz w:val="22"/>
          <w:szCs w:val="22"/>
          <w:lang w:val="mk-MK"/>
        </w:rPr>
        <w:lastRenderedPageBreak/>
        <w:t>7</w:t>
      </w:r>
      <w:r w:rsidR="003B6D25">
        <w:rPr>
          <w:rFonts w:ascii="StobiSerif Regular" w:hAnsi="StobiSerif Regular"/>
          <w:sz w:val="22"/>
          <w:szCs w:val="22"/>
          <w:lang w:val="mk-MK"/>
        </w:rPr>
        <w:t>.</w:t>
      </w:r>
      <w:r w:rsidR="003B72A3">
        <w:rPr>
          <w:rFonts w:ascii="StobiSerif Regular" w:hAnsi="StobiSerif Regular"/>
          <w:sz w:val="22"/>
          <w:szCs w:val="22"/>
          <w:lang w:val="mk-MK"/>
        </w:rPr>
        <w:t>5</w:t>
      </w:r>
      <w:r w:rsidR="003B6D25">
        <w:rPr>
          <w:rFonts w:ascii="StobiSerif Regular" w:hAnsi="StobiSerif Regular"/>
          <w:sz w:val="22"/>
          <w:szCs w:val="22"/>
          <w:lang w:val="mk-MK"/>
        </w:rPr>
        <w:t xml:space="preserve">.3 </w:t>
      </w:r>
      <w:r w:rsidR="003B6D25" w:rsidRPr="00AC7490">
        <w:rPr>
          <w:rFonts w:ascii="StobiSerif Regular" w:hAnsi="StobiSerif Regular"/>
          <w:sz w:val="22"/>
          <w:szCs w:val="22"/>
          <w:lang w:val="mk-MK"/>
        </w:rPr>
        <w:t>Економскиот оператор не смее да ги означи за деловна тајна или за класифицирана информација: цената на понудата, трошоците на животниот век, спецификациите на понудените стоки, услуги или работи, количините, податоците во врска со критериумите за избор на најповолна понуда, јавните исправи, извадоците од јавни регистри и другите податоци кои согласно со посебните прописи мора јавно да се објавуваат или не смее да се означат како деловни тајни или како класифицирани информации.</w:t>
      </w:r>
    </w:p>
    <w:p w14:paraId="1A433529" w14:textId="77777777" w:rsidR="003B6D25" w:rsidRPr="00AC7490" w:rsidRDefault="003B6D25" w:rsidP="003B6D25">
      <w:pPr>
        <w:jc w:val="both"/>
        <w:rPr>
          <w:rFonts w:ascii="StobiSerif Regular" w:hAnsi="StobiSerif Regular"/>
          <w:sz w:val="22"/>
          <w:szCs w:val="22"/>
          <w:lang w:val="mk-MK"/>
        </w:rPr>
      </w:pPr>
      <w:r>
        <w:rPr>
          <w:rFonts w:ascii="StobiSerif Regular" w:hAnsi="StobiSerif Regular"/>
          <w:sz w:val="22"/>
          <w:szCs w:val="22"/>
          <w:lang w:val="mk-MK"/>
        </w:rPr>
        <w:t>Напомена</w:t>
      </w:r>
      <w:r w:rsidRPr="0099729C">
        <w:rPr>
          <w:rFonts w:ascii="StobiSerif Regular" w:hAnsi="StobiSerif Regular"/>
          <w:sz w:val="22"/>
          <w:szCs w:val="22"/>
          <w:lang w:val="ru-RU"/>
        </w:rPr>
        <w:t>:</w:t>
      </w:r>
      <w:r>
        <w:rPr>
          <w:rFonts w:ascii="StobiSerif Regular" w:hAnsi="StobiSerif Regular"/>
          <w:sz w:val="22"/>
          <w:szCs w:val="22"/>
          <w:lang w:val="mk-MK"/>
        </w:rPr>
        <w:t xml:space="preserve"> Понудата на економскиот оператор која е подготвена спротивно на точка </w:t>
      </w:r>
      <w:r w:rsidR="003B72A3">
        <w:rPr>
          <w:rFonts w:ascii="StobiSerif Regular" w:hAnsi="StobiSerif Regular"/>
          <w:sz w:val="22"/>
          <w:szCs w:val="22"/>
          <w:lang w:val="mk-MK"/>
        </w:rPr>
        <w:t>6</w:t>
      </w:r>
      <w:r>
        <w:rPr>
          <w:rFonts w:ascii="StobiSerif Regular" w:hAnsi="StobiSerif Regular"/>
          <w:sz w:val="22"/>
          <w:szCs w:val="22"/>
          <w:lang w:val="mk-MK"/>
        </w:rPr>
        <w:t>.</w:t>
      </w:r>
      <w:r w:rsidR="003B72A3">
        <w:rPr>
          <w:rFonts w:ascii="StobiSerif Regular" w:hAnsi="StobiSerif Regular"/>
          <w:sz w:val="22"/>
          <w:szCs w:val="22"/>
          <w:lang w:val="mk-MK"/>
        </w:rPr>
        <w:t>5</w:t>
      </w:r>
      <w:r>
        <w:rPr>
          <w:rFonts w:ascii="StobiSerif Regular" w:hAnsi="StobiSerif Regular"/>
          <w:sz w:val="22"/>
          <w:szCs w:val="22"/>
          <w:lang w:val="mk-MK"/>
        </w:rPr>
        <w:t>.</w:t>
      </w:r>
      <w:r w:rsidR="003B72A3">
        <w:rPr>
          <w:rFonts w:ascii="StobiSerif Regular" w:hAnsi="StobiSerif Regular"/>
          <w:sz w:val="22"/>
          <w:szCs w:val="22"/>
          <w:lang w:val="mk-MK"/>
        </w:rPr>
        <w:t>2</w:t>
      </w:r>
      <w:r>
        <w:rPr>
          <w:rFonts w:ascii="StobiSerif Regular" w:hAnsi="StobiSerif Regular"/>
          <w:sz w:val="22"/>
          <w:szCs w:val="22"/>
          <w:lang w:val="mk-MK"/>
        </w:rPr>
        <w:t xml:space="preserve"> од оваа тендерска документација, комисијата ќе ја смета за неприфатлива и нема да ја евалуира.</w:t>
      </w:r>
    </w:p>
    <w:p w14:paraId="1F5B2EE1" w14:textId="77777777" w:rsidR="00405C23" w:rsidRPr="00405C23" w:rsidRDefault="00405C23" w:rsidP="00405C23">
      <w:pPr>
        <w:jc w:val="both"/>
        <w:rPr>
          <w:rFonts w:ascii="StobiSerif Regular" w:hAnsi="StobiSerif Regular"/>
          <w:sz w:val="22"/>
          <w:szCs w:val="22"/>
          <w:lang w:val="mk-MK"/>
        </w:rPr>
      </w:pPr>
    </w:p>
    <w:p w14:paraId="08221E12" w14:textId="77777777" w:rsidR="00E353D3" w:rsidRDefault="008030EF" w:rsidP="00591CC7">
      <w:pPr>
        <w:pStyle w:val="Heading2"/>
      </w:pPr>
      <w:bookmarkStart w:id="60" w:name="_Toc8810786"/>
      <w:bookmarkStart w:id="61" w:name="_Toc8810980"/>
      <w:r>
        <w:t>7</w:t>
      </w:r>
      <w:r w:rsidR="00E353D3" w:rsidRPr="00E353D3">
        <w:t>.</w:t>
      </w:r>
      <w:r w:rsidR="003B72A3">
        <w:t>6</w:t>
      </w:r>
      <w:r w:rsidR="00E353D3" w:rsidRPr="00E353D3">
        <w:t xml:space="preserve"> Поништување на постапката</w:t>
      </w:r>
      <w:bookmarkEnd w:id="60"/>
      <w:bookmarkEnd w:id="61"/>
    </w:p>
    <w:p w14:paraId="1FE85216" w14:textId="77777777" w:rsidR="003F2A77" w:rsidRPr="00E353D3" w:rsidRDefault="003F2A77" w:rsidP="00E353D3">
      <w:pPr>
        <w:jc w:val="both"/>
        <w:rPr>
          <w:rFonts w:ascii="StobiSerif Regular" w:hAnsi="StobiSerif Regular"/>
          <w:b/>
          <w:sz w:val="22"/>
          <w:szCs w:val="22"/>
          <w:u w:val="single"/>
          <w:lang w:val="mk-MK"/>
        </w:rPr>
      </w:pPr>
    </w:p>
    <w:p w14:paraId="2EA1DCA7" w14:textId="77777777" w:rsidR="00E353D3" w:rsidRPr="00573EA2" w:rsidRDefault="008030EF" w:rsidP="00E353D3">
      <w:pPr>
        <w:jc w:val="both"/>
        <w:rPr>
          <w:rFonts w:ascii="StobiSerif Regular" w:hAnsi="StobiSerif Regular"/>
          <w:sz w:val="22"/>
          <w:szCs w:val="22"/>
          <w:lang w:val="mk-MK"/>
        </w:rPr>
      </w:pPr>
      <w:r>
        <w:rPr>
          <w:rFonts w:ascii="StobiSerif Regular" w:hAnsi="StobiSerif Regular"/>
          <w:sz w:val="22"/>
          <w:szCs w:val="22"/>
          <w:lang w:val="mk-MK"/>
        </w:rPr>
        <w:t>7</w:t>
      </w:r>
      <w:r w:rsidR="00E353D3">
        <w:rPr>
          <w:rFonts w:ascii="StobiSerif Regular" w:hAnsi="StobiSerif Regular"/>
          <w:sz w:val="22"/>
          <w:szCs w:val="22"/>
          <w:lang w:val="mk-MK"/>
        </w:rPr>
        <w:t>.</w:t>
      </w:r>
      <w:r w:rsidR="003B72A3">
        <w:rPr>
          <w:rFonts w:ascii="StobiSerif Regular" w:hAnsi="StobiSerif Regular"/>
          <w:sz w:val="22"/>
          <w:szCs w:val="22"/>
          <w:lang w:val="mk-MK"/>
        </w:rPr>
        <w:t>6</w:t>
      </w:r>
      <w:r w:rsidR="00E353D3">
        <w:rPr>
          <w:rFonts w:ascii="StobiSerif Regular" w:hAnsi="StobiSerif Regular"/>
          <w:sz w:val="22"/>
          <w:szCs w:val="22"/>
          <w:lang w:val="mk-MK"/>
        </w:rPr>
        <w:t xml:space="preserve">. 1 </w:t>
      </w:r>
      <w:r w:rsidR="00E353D3" w:rsidRPr="00573EA2">
        <w:rPr>
          <w:rFonts w:ascii="StobiSerif Regular" w:hAnsi="StobiSerif Regular"/>
          <w:sz w:val="22"/>
          <w:szCs w:val="22"/>
          <w:lang w:val="mk-MK"/>
        </w:rPr>
        <w:t>Договорниот орган може да ја поништи постапката за јавна набавка, за што носи одлука за поништување на постапката ако:</w:t>
      </w:r>
    </w:p>
    <w:p w14:paraId="129AB129" w14:textId="77777777" w:rsidR="00E353D3" w:rsidRPr="00573EA2" w:rsidRDefault="00E353D3" w:rsidP="00E353D3">
      <w:pPr>
        <w:numPr>
          <w:ilvl w:val="0"/>
          <w:numId w:val="18"/>
        </w:numPr>
        <w:jc w:val="both"/>
        <w:rPr>
          <w:rFonts w:ascii="StobiSerif Regular" w:hAnsi="StobiSerif Regular"/>
          <w:sz w:val="22"/>
          <w:szCs w:val="22"/>
          <w:lang w:val="mk-MK"/>
        </w:rPr>
      </w:pPr>
      <w:r w:rsidRPr="00573EA2">
        <w:rPr>
          <w:rFonts w:ascii="StobiSerif Regular" w:hAnsi="StobiSerif Regular"/>
          <w:sz w:val="22"/>
          <w:szCs w:val="22"/>
          <w:lang w:val="mk-MK"/>
        </w:rPr>
        <w:t>бројот на кандидати е понизок од минималниот број предвиден за постапките за јавна набавка согласно со овој закон,</w:t>
      </w:r>
    </w:p>
    <w:p w14:paraId="538B381A" w14:textId="77777777" w:rsidR="00E353D3" w:rsidRPr="00573EA2" w:rsidRDefault="00E353D3" w:rsidP="00E353D3">
      <w:pPr>
        <w:numPr>
          <w:ilvl w:val="0"/>
          <w:numId w:val="18"/>
        </w:numPr>
        <w:jc w:val="both"/>
        <w:rPr>
          <w:rFonts w:ascii="StobiSerif Regular" w:hAnsi="StobiSerif Regular"/>
          <w:sz w:val="22"/>
          <w:szCs w:val="22"/>
          <w:lang w:val="mk-MK"/>
        </w:rPr>
      </w:pPr>
      <w:r w:rsidRPr="00573EA2">
        <w:rPr>
          <w:rFonts w:ascii="StobiSerif Regular" w:hAnsi="StobiSerif Regular"/>
          <w:sz w:val="22"/>
          <w:szCs w:val="22"/>
          <w:lang w:val="mk-MK"/>
        </w:rPr>
        <w:t>не е поднесена ниту една понуда или ниту една прифатлива понуда,</w:t>
      </w:r>
    </w:p>
    <w:p w14:paraId="1EF41EDB" w14:textId="77777777" w:rsidR="00E353D3" w:rsidRPr="00573EA2" w:rsidRDefault="00E353D3" w:rsidP="00E353D3">
      <w:pPr>
        <w:numPr>
          <w:ilvl w:val="0"/>
          <w:numId w:val="18"/>
        </w:numPr>
        <w:jc w:val="both"/>
        <w:rPr>
          <w:rFonts w:ascii="StobiSerif Regular" w:hAnsi="StobiSerif Regular"/>
          <w:sz w:val="22"/>
          <w:szCs w:val="22"/>
          <w:lang w:val="mk-MK"/>
        </w:rPr>
      </w:pPr>
      <w:r w:rsidRPr="00573EA2">
        <w:rPr>
          <w:rFonts w:ascii="StobiSerif Regular" w:hAnsi="StobiSerif Regular"/>
          <w:sz w:val="22"/>
          <w:szCs w:val="22"/>
          <w:lang w:val="mk-MK"/>
        </w:rPr>
        <w:t>настанале непредвидени промени во буџетот на договорниот орган,</w:t>
      </w:r>
    </w:p>
    <w:p w14:paraId="16507022" w14:textId="77777777" w:rsidR="00E353D3" w:rsidRPr="00573EA2" w:rsidRDefault="00E353D3" w:rsidP="00E353D3">
      <w:pPr>
        <w:numPr>
          <w:ilvl w:val="0"/>
          <w:numId w:val="18"/>
        </w:numPr>
        <w:jc w:val="both"/>
        <w:rPr>
          <w:rFonts w:ascii="StobiSerif Regular" w:hAnsi="StobiSerif Regular"/>
          <w:sz w:val="22"/>
          <w:szCs w:val="22"/>
          <w:lang w:val="mk-MK"/>
        </w:rPr>
      </w:pPr>
      <w:r w:rsidRPr="00573EA2">
        <w:rPr>
          <w:rFonts w:ascii="StobiSerif Regular" w:hAnsi="StobiSerif Regular"/>
          <w:sz w:val="22"/>
          <w:szCs w:val="22"/>
          <w:lang w:val="mk-MK"/>
        </w:rPr>
        <w:t>понудувачите понудиле цени и услови за извршување на договорот за јавна набавка кои се понеповолни од реалните на пазарот,</w:t>
      </w:r>
    </w:p>
    <w:p w14:paraId="26EA8126" w14:textId="77777777" w:rsidR="00E353D3" w:rsidRPr="00573EA2" w:rsidRDefault="00E353D3" w:rsidP="00E353D3">
      <w:pPr>
        <w:numPr>
          <w:ilvl w:val="0"/>
          <w:numId w:val="18"/>
        </w:numPr>
        <w:jc w:val="both"/>
        <w:rPr>
          <w:rFonts w:ascii="StobiSerif Regular" w:hAnsi="StobiSerif Regular"/>
          <w:sz w:val="22"/>
          <w:szCs w:val="22"/>
          <w:lang w:val="mk-MK"/>
        </w:rPr>
      </w:pPr>
      <w:r w:rsidRPr="00573EA2">
        <w:rPr>
          <w:rFonts w:ascii="StobiSerif Regular" w:hAnsi="StobiSerif Regular"/>
          <w:sz w:val="22"/>
          <w:szCs w:val="22"/>
          <w:lang w:val="mk-MK"/>
        </w:rPr>
        <w:t>оцени дека тендерската документација содржи битни пропусти или недостатоци,</w:t>
      </w:r>
    </w:p>
    <w:p w14:paraId="0D695C82" w14:textId="77777777" w:rsidR="00E353D3" w:rsidRPr="00573EA2" w:rsidRDefault="00796B6E" w:rsidP="00E353D3">
      <w:pPr>
        <w:numPr>
          <w:ilvl w:val="0"/>
          <w:numId w:val="18"/>
        </w:numPr>
        <w:jc w:val="both"/>
        <w:rPr>
          <w:rFonts w:ascii="StobiSerif Regular" w:hAnsi="StobiSerif Regular"/>
          <w:sz w:val="22"/>
          <w:szCs w:val="22"/>
          <w:lang w:val="mk-MK"/>
        </w:rPr>
      </w:pPr>
      <w:r w:rsidRPr="00796B6E">
        <w:rPr>
          <w:rFonts w:ascii="StobiSerif Regular" w:hAnsi="StobiSerif Regular"/>
          <w:sz w:val="22"/>
          <w:szCs w:val="22"/>
          <w:lang w:val="mk-MK"/>
        </w:rPr>
        <w:t>добие известување од Бирото да ја поништи постапката поради технички проблем, техничка грешка, пад или недостапност на ЕСЈН кој не може да се надмине на поинаков начин</w:t>
      </w:r>
      <w:r w:rsidRPr="00796B6E" w:rsidDel="00796B6E">
        <w:rPr>
          <w:rFonts w:ascii="StobiSerif Regular" w:hAnsi="StobiSerif Regular"/>
          <w:sz w:val="22"/>
          <w:szCs w:val="22"/>
          <w:lang w:val="mk-MK"/>
        </w:rPr>
        <w:t xml:space="preserve"> </w:t>
      </w:r>
    </w:p>
    <w:p w14:paraId="1E0EA891" w14:textId="77777777" w:rsidR="00E353D3" w:rsidRDefault="00E353D3" w:rsidP="00E353D3">
      <w:pPr>
        <w:numPr>
          <w:ilvl w:val="0"/>
          <w:numId w:val="18"/>
        </w:numPr>
        <w:jc w:val="both"/>
        <w:rPr>
          <w:rFonts w:ascii="StobiSerif Regular" w:hAnsi="StobiSerif Regular"/>
          <w:sz w:val="22"/>
          <w:szCs w:val="22"/>
          <w:lang w:val="mk-MK"/>
        </w:rPr>
      </w:pPr>
      <w:r w:rsidRPr="00573EA2">
        <w:rPr>
          <w:rFonts w:ascii="StobiSerif Regular" w:hAnsi="StobiSerif Regular"/>
          <w:sz w:val="22"/>
          <w:szCs w:val="22"/>
          <w:lang w:val="mk-MK"/>
        </w:rPr>
        <w:t>поради непредвидени и објективни околности се промениле потребите на договорниот орган</w:t>
      </w:r>
      <w:r w:rsidR="00796B6E">
        <w:rPr>
          <w:rFonts w:ascii="StobiSerif Regular" w:hAnsi="StobiSerif Regular"/>
          <w:sz w:val="22"/>
          <w:szCs w:val="22"/>
          <w:lang w:val="mk-MK"/>
        </w:rPr>
        <w:t xml:space="preserve"> </w:t>
      </w:r>
      <w:r w:rsidR="00C35D8A">
        <w:rPr>
          <w:rFonts w:ascii="StobiSerif Regular" w:hAnsi="StobiSerif Regular"/>
          <w:sz w:val="22"/>
          <w:szCs w:val="22"/>
          <w:lang w:val="mk-MK"/>
        </w:rPr>
        <w:t>и</w:t>
      </w:r>
      <w:r w:rsidR="00796B6E">
        <w:rPr>
          <w:rFonts w:ascii="StobiSerif Regular" w:hAnsi="StobiSerif Regular"/>
          <w:sz w:val="22"/>
          <w:szCs w:val="22"/>
          <w:lang w:val="mk-MK"/>
        </w:rPr>
        <w:t>ли</w:t>
      </w:r>
    </w:p>
    <w:p w14:paraId="33658523" w14:textId="77777777" w:rsidR="00796B6E" w:rsidRPr="00573EA2" w:rsidRDefault="00796B6E" w:rsidP="00E353D3">
      <w:pPr>
        <w:numPr>
          <w:ilvl w:val="0"/>
          <w:numId w:val="18"/>
        </w:numPr>
        <w:jc w:val="both"/>
        <w:rPr>
          <w:rFonts w:ascii="StobiSerif Regular" w:hAnsi="StobiSerif Regular"/>
          <w:sz w:val="22"/>
          <w:szCs w:val="22"/>
          <w:lang w:val="mk-MK"/>
        </w:rPr>
      </w:pPr>
      <w:r w:rsidRPr="00796B6E">
        <w:rPr>
          <w:rFonts w:ascii="StobiSerif Regular" w:hAnsi="StobiSerif Regular"/>
          <w:sz w:val="22"/>
          <w:szCs w:val="22"/>
          <w:lang w:val="mk-MK"/>
        </w:rPr>
        <w:t>избраниот понудувач се откаже од склучување на договорот</w:t>
      </w:r>
    </w:p>
    <w:p w14:paraId="58B16DF9" w14:textId="77777777" w:rsidR="00E353D3" w:rsidRDefault="008030EF" w:rsidP="00E353D3">
      <w:pPr>
        <w:jc w:val="both"/>
        <w:rPr>
          <w:rFonts w:ascii="StobiSerif Regular" w:hAnsi="StobiSerif Regular"/>
          <w:sz w:val="22"/>
          <w:szCs w:val="22"/>
          <w:lang w:val="mk-MK"/>
        </w:rPr>
      </w:pPr>
      <w:r>
        <w:rPr>
          <w:rFonts w:ascii="StobiSerif Regular" w:hAnsi="StobiSerif Regular"/>
          <w:sz w:val="22"/>
          <w:szCs w:val="22"/>
          <w:lang w:val="mk-MK"/>
        </w:rPr>
        <w:t>7</w:t>
      </w:r>
      <w:r w:rsidR="00E353D3">
        <w:rPr>
          <w:rFonts w:ascii="StobiSerif Regular" w:hAnsi="StobiSerif Regular"/>
          <w:sz w:val="22"/>
          <w:szCs w:val="22"/>
          <w:lang w:val="mk-MK"/>
        </w:rPr>
        <w:t>.</w:t>
      </w:r>
      <w:r w:rsidR="003B72A3">
        <w:rPr>
          <w:rFonts w:ascii="StobiSerif Regular" w:hAnsi="StobiSerif Regular"/>
          <w:sz w:val="22"/>
          <w:szCs w:val="22"/>
          <w:lang w:val="mk-MK"/>
        </w:rPr>
        <w:t>6</w:t>
      </w:r>
      <w:r w:rsidR="00E353D3">
        <w:rPr>
          <w:rFonts w:ascii="StobiSerif Regular" w:hAnsi="StobiSerif Regular"/>
          <w:sz w:val="22"/>
          <w:szCs w:val="22"/>
          <w:lang w:val="mk-MK"/>
        </w:rPr>
        <w:t xml:space="preserve">.2 </w:t>
      </w:r>
      <w:r w:rsidR="00E353D3" w:rsidRPr="00573EA2">
        <w:rPr>
          <w:rFonts w:ascii="StobiSerif Regular" w:hAnsi="StobiSerif Regular"/>
          <w:sz w:val="22"/>
          <w:szCs w:val="22"/>
          <w:lang w:val="mk-MK"/>
        </w:rPr>
        <w:t>Договорниот орган ги известува сите учесници во постапката за јавна набавка преку ЕСЈН, најдоцна во рок од три дена од денот на поништувањето, во врска со престанокот на обврските на учесниците што произлегуваат од поднесувањето на понудите и за причините за поништување на постапката.</w:t>
      </w:r>
    </w:p>
    <w:p w14:paraId="29D4D6A1" w14:textId="77777777" w:rsidR="003B72A3" w:rsidRPr="00573EA2" w:rsidRDefault="003B72A3" w:rsidP="00E353D3">
      <w:pPr>
        <w:jc w:val="both"/>
        <w:rPr>
          <w:rFonts w:ascii="StobiSerif Regular" w:hAnsi="StobiSerif Regular"/>
          <w:sz w:val="22"/>
          <w:szCs w:val="22"/>
          <w:lang w:val="mk-MK"/>
        </w:rPr>
      </w:pPr>
    </w:p>
    <w:p w14:paraId="653AAAEA" w14:textId="77777777" w:rsidR="004C174A" w:rsidRPr="00591CC7" w:rsidRDefault="003901A7" w:rsidP="00591CC7">
      <w:pPr>
        <w:pStyle w:val="Heading1"/>
      </w:pPr>
      <w:bookmarkStart w:id="62" w:name="_Toc8810981"/>
      <w:bookmarkStart w:id="63" w:name="_Toc191969283"/>
      <w:r>
        <w:t>8</w:t>
      </w:r>
      <w:r w:rsidR="004C174A" w:rsidRPr="00591CC7">
        <w:t>. СКЛУЧУВАЊЕ НА ДОГОВОРОТ ЗА ЈАВНА НАБАВКА ИЛИ НА РАМКОВНАТА СПОГОДБА</w:t>
      </w:r>
      <w:bookmarkEnd w:id="62"/>
      <w:bookmarkEnd w:id="63"/>
    </w:p>
    <w:p w14:paraId="16BBB757" w14:textId="77777777" w:rsidR="00E353D3" w:rsidRDefault="00E353D3" w:rsidP="00D93B90">
      <w:pPr>
        <w:jc w:val="both"/>
        <w:rPr>
          <w:rFonts w:ascii="StobiSerif Regular" w:hAnsi="StobiSerif Regular"/>
          <w:b/>
          <w:sz w:val="22"/>
          <w:szCs w:val="22"/>
          <w:lang w:val="mk-MK"/>
        </w:rPr>
      </w:pPr>
    </w:p>
    <w:p w14:paraId="3A754066" w14:textId="77777777" w:rsidR="0012549E" w:rsidRDefault="003901A7" w:rsidP="00591CC7">
      <w:pPr>
        <w:pStyle w:val="Heading2"/>
      </w:pPr>
      <w:bookmarkStart w:id="64" w:name="_Toc8810788"/>
      <w:bookmarkStart w:id="65" w:name="_Toc8810982"/>
      <w:r>
        <w:t>8</w:t>
      </w:r>
      <w:r w:rsidR="0012549E" w:rsidRPr="0012549E">
        <w:t>.1 Доделување на договорот за јавна набавка</w:t>
      </w:r>
      <w:bookmarkEnd w:id="64"/>
      <w:bookmarkEnd w:id="65"/>
    </w:p>
    <w:p w14:paraId="3F3460F2" w14:textId="77777777" w:rsidR="003F2A77" w:rsidRPr="0012549E" w:rsidRDefault="003F2A77" w:rsidP="0012549E">
      <w:pPr>
        <w:jc w:val="both"/>
        <w:rPr>
          <w:rFonts w:ascii="StobiSerif Regular" w:hAnsi="StobiSerif Regular"/>
          <w:b/>
          <w:sz w:val="22"/>
          <w:szCs w:val="22"/>
          <w:u w:val="single"/>
          <w:lang w:val="mk-MK"/>
        </w:rPr>
      </w:pPr>
    </w:p>
    <w:p w14:paraId="5778003A" w14:textId="77777777" w:rsidR="0012549E" w:rsidRPr="0012549E" w:rsidRDefault="003901A7" w:rsidP="0012549E">
      <w:pPr>
        <w:jc w:val="both"/>
        <w:rPr>
          <w:rFonts w:ascii="StobiSerif Regular" w:hAnsi="StobiSerif Regular"/>
          <w:sz w:val="22"/>
          <w:szCs w:val="22"/>
          <w:lang w:val="mk-MK"/>
        </w:rPr>
      </w:pPr>
      <w:r>
        <w:rPr>
          <w:rFonts w:ascii="StobiSerif Regular" w:hAnsi="StobiSerif Regular"/>
          <w:sz w:val="22"/>
          <w:szCs w:val="22"/>
          <w:lang w:val="mk-MK"/>
        </w:rPr>
        <w:t>8</w:t>
      </w:r>
      <w:r w:rsidR="0012549E">
        <w:rPr>
          <w:rFonts w:ascii="StobiSerif Regular" w:hAnsi="StobiSerif Regular"/>
          <w:sz w:val="22"/>
          <w:szCs w:val="22"/>
          <w:lang w:val="mk-MK"/>
        </w:rPr>
        <w:t xml:space="preserve">.1.1 </w:t>
      </w:r>
      <w:r w:rsidR="0012549E" w:rsidRPr="0012549E">
        <w:rPr>
          <w:rFonts w:ascii="StobiSerif Regular" w:hAnsi="StobiSerif Regular"/>
          <w:sz w:val="22"/>
          <w:szCs w:val="22"/>
          <w:lang w:val="mk-MK"/>
        </w:rPr>
        <w:t xml:space="preserve">Договорниот орган </w:t>
      </w:r>
      <w:r w:rsidR="00894A37">
        <w:rPr>
          <w:rFonts w:ascii="StobiSerif Regular" w:hAnsi="StobiSerif Regular"/>
          <w:sz w:val="22"/>
          <w:szCs w:val="22"/>
          <w:lang w:val="mk-MK"/>
        </w:rPr>
        <w:t xml:space="preserve">ќе </w:t>
      </w:r>
      <w:r w:rsidR="0012549E" w:rsidRPr="0012549E">
        <w:rPr>
          <w:rFonts w:ascii="StobiSerif Regular" w:hAnsi="StobiSerif Regular"/>
          <w:sz w:val="22"/>
          <w:szCs w:val="22"/>
          <w:lang w:val="mk-MK"/>
        </w:rPr>
        <w:t>донесе одлука за избор или за поништување на постапката во рок кој не е подолг од р</w:t>
      </w:r>
      <w:r w:rsidR="0012549E">
        <w:rPr>
          <w:rFonts w:ascii="StobiSerif Regular" w:hAnsi="StobiSerif Regular"/>
          <w:sz w:val="22"/>
          <w:szCs w:val="22"/>
          <w:lang w:val="mk-MK"/>
        </w:rPr>
        <w:t>окот за поднесување на понудите</w:t>
      </w:r>
      <w:r w:rsidR="0012549E" w:rsidRPr="0012549E">
        <w:rPr>
          <w:rFonts w:ascii="StobiSerif Regular" w:hAnsi="StobiSerif Regular"/>
          <w:sz w:val="22"/>
          <w:szCs w:val="22"/>
          <w:lang w:val="mk-MK"/>
        </w:rPr>
        <w:t xml:space="preserve">, </w:t>
      </w:r>
      <w:r w:rsidR="0012549E" w:rsidRPr="0012549E">
        <w:rPr>
          <w:rFonts w:ascii="StobiSerif Regular" w:hAnsi="StobiSerif Regular"/>
          <w:sz w:val="22"/>
          <w:szCs w:val="22"/>
          <w:lang w:val="mk-MK"/>
        </w:rPr>
        <w:lastRenderedPageBreak/>
        <w:t>сметајќи од денот определен како краен рок за поднесување на понудите, а не сметајќи ги деновите во кои договорниот орган чека преземање одредено дејствие од друг субјект.</w:t>
      </w:r>
    </w:p>
    <w:p w14:paraId="31AD8285" w14:textId="77777777" w:rsidR="0012549E" w:rsidRPr="0012549E" w:rsidRDefault="003901A7" w:rsidP="0012549E">
      <w:pPr>
        <w:jc w:val="both"/>
        <w:rPr>
          <w:rFonts w:ascii="StobiSerif Regular" w:hAnsi="StobiSerif Regular"/>
          <w:sz w:val="22"/>
          <w:szCs w:val="22"/>
          <w:lang w:val="mk-MK"/>
        </w:rPr>
      </w:pPr>
      <w:r>
        <w:rPr>
          <w:rFonts w:ascii="StobiSerif Regular" w:hAnsi="StobiSerif Regular"/>
          <w:sz w:val="22"/>
          <w:szCs w:val="22"/>
          <w:lang w:val="mk-MK"/>
        </w:rPr>
        <w:t>8</w:t>
      </w:r>
      <w:r w:rsidR="0012549E">
        <w:rPr>
          <w:rFonts w:ascii="StobiSerif Regular" w:hAnsi="StobiSerif Regular"/>
          <w:sz w:val="22"/>
          <w:szCs w:val="22"/>
          <w:lang w:val="mk-MK"/>
        </w:rPr>
        <w:t xml:space="preserve">.1.2 </w:t>
      </w:r>
      <w:r w:rsidR="0012549E" w:rsidRPr="0012549E">
        <w:rPr>
          <w:rFonts w:ascii="StobiSerif Regular" w:hAnsi="StobiSerif Regular"/>
          <w:sz w:val="22"/>
          <w:szCs w:val="22"/>
          <w:lang w:val="mk-MK"/>
        </w:rPr>
        <w:t>Договорниот орган го склучува договорот за јавна набавка со понудувачот чија понуда е избрана за најповолна врз основа на техничката и на финансиската понуда во рок од 30 дена од денот на конечноста на одлуката за избор, но не подоцна од периодот на важност на понудата.</w:t>
      </w:r>
    </w:p>
    <w:p w14:paraId="6874ECCC" w14:textId="77777777" w:rsidR="0012549E" w:rsidRDefault="003901A7" w:rsidP="0012549E">
      <w:pPr>
        <w:jc w:val="both"/>
        <w:rPr>
          <w:rFonts w:ascii="StobiSerif Regular" w:hAnsi="StobiSerif Regular"/>
          <w:sz w:val="22"/>
          <w:szCs w:val="22"/>
          <w:lang w:val="mk-MK"/>
        </w:rPr>
      </w:pPr>
      <w:r>
        <w:rPr>
          <w:rFonts w:ascii="StobiSerif Regular" w:hAnsi="StobiSerif Regular"/>
          <w:sz w:val="22"/>
          <w:szCs w:val="22"/>
          <w:lang w:val="mk-MK"/>
        </w:rPr>
        <w:t>8</w:t>
      </w:r>
      <w:r w:rsidR="0012549E">
        <w:rPr>
          <w:rFonts w:ascii="StobiSerif Regular" w:hAnsi="StobiSerif Regular"/>
          <w:sz w:val="22"/>
          <w:szCs w:val="22"/>
          <w:lang w:val="mk-MK"/>
        </w:rPr>
        <w:t xml:space="preserve">.1.3 </w:t>
      </w:r>
      <w:r w:rsidR="0012549E" w:rsidRPr="0012549E">
        <w:rPr>
          <w:rFonts w:ascii="StobiSerif Regular" w:hAnsi="StobiSerif Regular"/>
          <w:sz w:val="22"/>
          <w:szCs w:val="22"/>
          <w:lang w:val="mk-MK"/>
        </w:rPr>
        <w:t>Ако избраниот понудувач се откаже од склучување на договорот или дојде до раскинување заради негово ненавремено или неквалитетно извршување, договорниот орган може да склучи договор со следниот рангиран понудувач, ако цената не е повисока од 5% во однос на првично избраната понуда.</w:t>
      </w:r>
    </w:p>
    <w:p w14:paraId="68AD4F0F" w14:textId="77777777" w:rsidR="002878F5" w:rsidRDefault="002878F5" w:rsidP="0012549E">
      <w:pPr>
        <w:jc w:val="both"/>
        <w:rPr>
          <w:rFonts w:ascii="StobiSerif Regular" w:hAnsi="StobiSerif Regular"/>
          <w:sz w:val="22"/>
          <w:szCs w:val="22"/>
          <w:lang w:val="mk-MK"/>
        </w:rPr>
      </w:pPr>
    </w:p>
    <w:p w14:paraId="5BBEE371" w14:textId="77777777" w:rsidR="003F2A77" w:rsidRDefault="003901A7" w:rsidP="00591CC7">
      <w:pPr>
        <w:pStyle w:val="Heading2"/>
      </w:pPr>
      <w:bookmarkStart w:id="66" w:name="_Toc8810789"/>
      <w:bookmarkStart w:id="67" w:name="_Toc8810983"/>
      <w:r>
        <w:t>8</w:t>
      </w:r>
      <w:r w:rsidR="002878F5">
        <w:t>.2 Известување за доделување на договорот за јавна набавка</w:t>
      </w:r>
      <w:bookmarkEnd w:id="66"/>
      <w:bookmarkEnd w:id="67"/>
    </w:p>
    <w:p w14:paraId="45283C98" w14:textId="77777777" w:rsidR="00591CC7" w:rsidRPr="00591CC7" w:rsidRDefault="00591CC7" w:rsidP="00591CC7">
      <w:pPr>
        <w:rPr>
          <w:lang w:val="mk-MK"/>
        </w:rPr>
      </w:pPr>
    </w:p>
    <w:p w14:paraId="33A96531" w14:textId="77777777" w:rsidR="002878F5" w:rsidRPr="002878F5" w:rsidRDefault="003901A7" w:rsidP="002878F5">
      <w:pPr>
        <w:jc w:val="both"/>
        <w:rPr>
          <w:rFonts w:ascii="StobiSerif Regular" w:hAnsi="StobiSerif Regular"/>
          <w:sz w:val="22"/>
          <w:szCs w:val="22"/>
          <w:lang w:val="mk-MK"/>
        </w:rPr>
      </w:pPr>
      <w:r>
        <w:rPr>
          <w:rFonts w:ascii="StobiSerif Regular" w:hAnsi="StobiSerif Regular"/>
          <w:sz w:val="22"/>
          <w:szCs w:val="22"/>
          <w:lang w:val="mk-MK"/>
        </w:rPr>
        <w:t>8</w:t>
      </w:r>
      <w:r w:rsidR="002878F5">
        <w:rPr>
          <w:rFonts w:ascii="StobiSerif Regular" w:hAnsi="StobiSerif Regular"/>
          <w:sz w:val="22"/>
          <w:szCs w:val="22"/>
          <w:lang w:val="mk-MK"/>
        </w:rPr>
        <w:t>.2.1 Договорниот орган</w:t>
      </w:r>
      <w:r w:rsidR="002878F5" w:rsidRPr="002878F5">
        <w:rPr>
          <w:rFonts w:ascii="StobiSerif Regular" w:hAnsi="StobiSerif Regular"/>
          <w:sz w:val="22"/>
          <w:szCs w:val="22"/>
          <w:lang w:val="mk-MK"/>
        </w:rPr>
        <w:t xml:space="preserve"> </w:t>
      </w:r>
      <w:r w:rsidR="000E7B3C">
        <w:rPr>
          <w:rFonts w:ascii="StobiSerif Regular" w:hAnsi="StobiSerif Regular"/>
          <w:sz w:val="22"/>
          <w:szCs w:val="22"/>
          <w:lang w:val="mk-MK"/>
        </w:rPr>
        <w:t xml:space="preserve">ќе </w:t>
      </w:r>
      <w:r w:rsidR="002878F5" w:rsidRPr="002878F5">
        <w:rPr>
          <w:rFonts w:ascii="StobiSerif Regular" w:hAnsi="StobiSerif Regular"/>
          <w:sz w:val="22"/>
          <w:szCs w:val="22"/>
          <w:lang w:val="mk-MK"/>
        </w:rPr>
        <w:t>ги извест</w:t>
      </w:r>
      <w:r w:rsidR="000E7B3C">
        <w:rPr>
          <w:rFonts w:ascii="StobiSerif Regular" w:hAnsi="StobiSerif Regular"/>
          <w:sz w:val="22"/>
          <w:szCs w:val="22"/>
          <w:lang w:val="mk-MK"/>
        </w:rPr>
        <w:t>и</w:t>
      </w:r>
      <w:r w:rsidR="002878F5" w:rsidRPr="002878F5">
        <w:rPr>
          <w:rFonts w:ascii="StobiSerif Regular" w:hAnsi="StobiSerif Regular"/>
          <w:sz w:val="22"/>
          <w:szCs w:val="22"/>
          <w:lang w:val="mk-MK"/>
        </w:rPr>
        <w:t xml:space="preserve"> понудувачите за одлуките во врска со утврдената способност, извршениот избор на најповолна понуда, склучувањето на рамковната спо</w:t>
      </w:r>
      <w:r w:rsidR="002878F5">
        <w:rPr>
          <w:rFonts w:ascii="StobiSerif Regular" w:hAnsi="StobiSerif Regular"/>
          <w:sz w:val="22"/>
          <w:szCs w:val="22"/>
          <w:lang w:val="mk-MK"/>
        </w:rPr>
        <w:t>годба</w:t>
      </w:r>
      <w:r w:rsidR="002878F5" w:rsidRPr="002878F5">
        <w:rPr>
          <w:rFonts w:ascii="StobiSerif Regular" w:hAnsi="StobiSerif Regular"/>
          <w:sz w:val="22"/>
          <w:szCs w:val="22"/>
          <w:lang w:val="mk-MK"/>
        </w:rPr>
        <w:t xml:space="preserve"> или поништувањето на постапката за јавна набавка. Известувањето се доставува во рок од три дена од денот на донесувањето на соодветната одлука.</w:t>
      </w:r>
    </w:p>
    <w:p w14:paraId="049BD7B4" w14:textId="77777777" w:rsidR="002878F5" w:rsidRDefault="003901A7" w:rsidP="002878F5">
      <w:pPr>
        <w:jc w:val="both"/>
        <w:rPr>
          <w:rFonts w:ascii="StobiSerif Regular" w:hAnsi="StobiSerif Regular"/>
          <w:sz w:val="22"/>
          <w:szCs w:val="22"/>
          <w:lang w:val="mk-MK"/>
        </w:rPr>
      </w:pPr>
      <w:r>
        <w:rPr>
          <w:rFonts w:ascii="StobiSerif Regular" w:hAnsi="StobiSerif Regular"/>
          <w:sz w:val="22"/>
          <w:szCs w:val="22"/>
          <w:lang w:val="mk-MK"/>
        </w:rPr>
        <w:t>8</w:t>
      </w:r>
      <w:r w:rsidR="002878F5">
        <w:rPr>
          <w:rFonts w:ascii="StobiSerif Regular" w:hAnsi="StobiSerif Regular"/>
          <w:sz w:val="22"/>
          <w:szCs w:val="22"/>
          <w:lang w:val="mk-MK"/>
        </w:rPr>
        <w:t xml:space="preserve">.2.2 </w:t>
      </w:r>
      <w:r w:rsidR="002878F5" w:rsidRPr="002878F5">
        <w:rPr>
          <w:rFonts w:ascii="StobiSerif Regular" w:hAnsi="StobiSerif Regular"/>
          <w:sz w:val="22"/>
          <w:szCs w:val="22"/>
          <w:lang w:val="mk-MK"/>
        </w:rPr>
        <w:t xml:space="preserve">Во прилог на известувањето </w:t>
      </w:r>
      <w:r w:rsidR="002878F5">
        <w:rPr>
          <w:rFonts w:ascii="StobiSerif Regular" w:hAnsi="StobiSerif Regular"/>
          <w:sz w:val="22"/>
          <w:szCs w:val="22"/>
          <w:lang w:val="mk-MK"/>
        </w:rPr>
        <w:t xml:space="preserve">ќе </w:t>
      </w:r>
      <w:r w:rsidR="002878F5" w:rsidRPr="002878F5">
        <w:rPr>
          <w:rFonts w:ascii="StobiSerif Regular" w:hAnsi="StobiSerif Regular"/>
          <w:sz w:val="22"/>
          <w:szCs w:val="22"/>
          <w:lang w:val="mk-MK"/>
        </w:rPr>
        <w:t>се достав</w:t>
      </w:r>
      <w:r w:rsidR="002878F5">
        <w:rPr>
          <w:rFonts w:ascii="StobiSerif Regular" w:hAnsi="StobiSerif Regular"/>
          <w:sz w:val="22"/>
          <w:szCs w:val="22"/>
          <w:lang w:val="mk-MK"/>
        </w:rPr>
        <w:t>и</w:t>
      </w:r>
      <w:r w:rsidR="002878F5" w:rsidRPr="002878F5">
        <w:rPr>
          <w:rFonts w:ascii="StobiSerif Regular" w:hAnsi="StobiSerif Regular"/>
          <w:sz w:val="22"/>
          <w:szCs w:val="22"/>
          <w:lang w:val="mk-MK"/>
        </w:rPr>
        <w:t xml:space="preserve"> и</w:t>
      </w:r>
      <w:r w:rsidR="002878F5">
        <w:rPr>
          <w:rFonts w:ascii="StobiSerif Regular" w:hAnsi="StobiSerif Regular"/>
          <w:sz w:val="22"/>
          <w:szCs w:val="22"/>
          <w:lang w:val="mk-MK"/>
        </w:rPr>
        <w:t xml:space="preserve"> примерок од соодветната одлука, а истото ќе</w:t>
      </w:r>
      <w:r w:rsidR="002878F5" w:rsidRPr="002878F5">
        <w:rPr>
          <w:rFonts w:ascii="StobiSerif Regular" w:hAnsi="StobiSerif Regular"/>
          <w:sz w:val="22"/>
          <w:szCs w:val="22"/>
          <w:lang w:val="mk-MK"/>
        </w:rPr>
        <w:t xml:space="preserve"> се испра</w:t>
      </w:r>
      <w:r w:rsidR="002878F5">
        <w:rPr>
          <w:rFonts w:ascii="StobiSerif Regular" w:hAnsi="StobiSerif Regular"/>
          <w:sz w:val="22"/>
          <w:szCs w:val="22"/>
          <w:lang w:val="mk-MK"/>
        </w:rPr>
        <w:t>ти</w:t>
      </w:r>
      <w:r w:rsidR="002878F5" w:rsidRPr="002878F5">
        <w:rPr>
          <w:rFonts w:ascii="StobiSerif Regular" w:hAnsi="StobiSerif Regular"/>
          <w:sz w:val="22"/>
          <w:szCs w:val="22"/>
          <w:lang w:val="mk-MK"/>
        </w:rPr>
        <w:t xml:space="preserve"> преку ЕСЈН.</w:t>
      </w:r>
    </w:p>
    <w:p w14:paraId="69AED221" w14:textId="77777777" w:rsidR="002878F5" w:rsidRPr="002878F5" w:rsidRDefault="003901A7" w:rsidP="002878F5">
      <w:pPr>
        <w:jc w:val="both"/>
        <w:rPr>
          <w:rFonts w:ascii="StobiSerif Regular" w:hAnsi="StobiSerif Regular"/>
          <w:sz w:val="22"/>
          <w:szCs w:val="22"/>
          <w:lang w:val="mk-MK"/>
        </w:rPr>
      </w:pPr>
      <w:r>
        <w:rPr>
          <w:rFonts w:ascii="StobiSerif Regular" w:hAnsi="StobiSerif Regular"/>
          <w:sz w:val="22"/>
          <w:szCs w:val="22"/>
          <w:lang w:val="mk-MK"/>
        </w:rPr>
        <w:t>8</w:t>
      </w:r>
      <w:r w:rsidR="002878F5">
        <w:rPr>
          <w:rFonts w:ascii="StobiSerif Regular" w:hAnsi="StobiSerif Regular"/>
          <w:sz w:val="22"/>
          <w:szCs w:val="22"/>
          <w:lang w:val="mk-MK"/>
        </w:rPr>
        <w:t xml:space="preserve">.2.3 </w:t>
      </w:r>
      <w:r w:rsidR="002878F5" w:rsidRPr="002878F5">
        <w:rPr>
          <w:rFonts w:ascii="StobiSerif Regular" w:hAnsi="StobiSerif Regular"/>
          <w:sz w:val="22"/>
          <w:szCs w:val="22"/>
          <w:lang w:val="mk-MK"/>
        </w:rPr>
        <w:t>По доставување на одлуката за избор на најповолна понуда или за поништување на постапката, а до истекот на рокот за вложување жалба, економските оператори што учествувале во постапката имаат право на увид во целокупната документација од постапката, вклучувајќи ги доставените понуди или пријави за учество, освен оние документи што се означени како деловна тајна.</w:t>
      </w:r>
    </w:p>
    <w:p w14:paraId="72C02F9A" w14:textId="77777777" w:rsidR="0012549E" w:rsidRDefault="0012549E" w:rsidP="00D93B90">
      <w:pPr>
        <w:jc w:val="both"/>
        <w:rPr>
          <w:rFonts w:ascii="StobiSerif Regular" w:hAnsi="StobiSerif Regular"/>
          <w:b/>
          <w:sz w:val="22"/>
          <w:szCs w:val="22"/>
          <w:u w:val="single"/>
          <w:lang w:val="mk-MK"/>
        </w:rPr>
      </w:pPr>
    </w:p>
    <w:p w14:paraId="51EF0B33" w14:textId="77777777" w:rsidR="00E353D3" w:rsidRPr="00E353D3" w:rsidRDefault="003901A7" w:rsidP="00591CC7">
      <w:pPr>
        <w:pStyle w:val="Heading2"/>
      </w:pPr>
      <w:bookmarkStart w:id="68" w:name="_Toc8810790"/>
      <w:bookmarkStart w:id="69" w:name="_Toc8810984"/>
      <w:r>
        <w:t>8</w:t>
      </w:r>
      <w:r w:rsidR="00E353D3" w:rsidRPr="00E353D3">
        <w:t>.</w:t>
      </w:r>
      <w:r w:rsidR="002878F5">
        <w:t>3</w:t>
      </w:r>
      <w:r w:rsidR="00E353D3" w:rsidRPr="00E353D3">
        <w:t xml:space="preserve"> Склучување на договорот</w:t>
      </w:r>
      <w:bookmarkEnd w:id="68"/>
      <w:bookmarkEnd w:id="69"/>
    </w:p>
    <w:p w14:paraId="5A8D7EDD" w14:textId="77777777" w:rsidR="00D93B90" w:rsidRPr="00D93B90" w:rsidRDefault="00D93B90" w:rsidP="00D93B90">
      <w:pPr>
        <w:jc w:val="both"/>
        <w:rPr>
          <w:rFonts w:ascii="StobiSerif Regular" w:hAnsi="StobiSerif Regular"/>
          <w:sz w:val="22"/>
          <w:szCs w:val="22"/>
          <w:lang w:val="mk-MK"/>
        </w:rPr>
      </w:pPr>
    </w:p>
    <w:p w14:paraId="0148CE3D" w14:textId="77777777" w:rsidR="004C174A" w:rsidRPr="00D93B90" w:rsidRDefault="003901A7" w:rsidP="004C174A">
      <w:pPr>
        <w:jc w:val="both"/>
        <w:rPr>
          <w:rFonts w:ascii="StobiSerif Regular" w:hAnsi="StobiSerif Regular"/>
          <w:sz w:val="22"/>
          <w:szCs w:val="22"/>
          <w:lang w:val="mk-MK"/>
        </w:rPr>
      </w:pPr>
      <w:r>
        <w:rPr>
          <w:rFonts w:ascii="StobiSerif Regular" w:hAnsi="StobiSerif Regular"/>
          <w:sz w:val="22"/>
          <w:szCs w:val="22"/>
          <w:lang w:val="mk-MK"/>
        </w:rPr>
        <w:t>8</w:t>
      </w:r>
      <w:r w:rsidR="002878F5">
        <w:rPr>
          <w:rFonts w:ascii="StobiSerif Regular" w:hAnsi="StobiSerif Regular"/>
          <w:sz w:val="22"/>
          <w:szCs w:val="22"/>
          <w:lang w:val="mk-MK"/>
        </w:rPr>
        <w:t>.3</w:t>
      </w:r>
      <w:r w:rsidR="00E353D3">
        <w:rPr>
          <w:rFonts w:ascii="StobiSerif Regular" w:hAnsi="StobiSerif Regular"/>
          <w:sz w:val="22"/>
          <w:szCs w:val="22"/>
          <w:lang w:val="mk-MK"/>
        </w:rPr>
        <w:t xml:space="preserve">.1 </w:t>
      </w:r>
      <w:r w:rsidR="004C174A" w:rsidRPr="00D93B90">
        <w:rPr>
          <w:rFonts w:ascii="StobiSerif Regular" w:hAnsi="StobiSerif Regular"/>
          <w:sz w:val="22"/>
          <w:szCs w:val="22"/>
          <w:lang w:val="mk-MK"/>
        </w:rPr>
        <w:t xml:space="preserve">Договорните страни го склучуваат договорот за јавна набавка </w:t>
      </w:r>
      <w:r w:rsidR="0012549E" w:rsidRPr="0012549E">
        <w:rPr>
          <w:rFonts w:ascii="StobiSerif Regular" w:hAnsi="StobiSerif Regular"/>
          <w:i/>
          <w:sz w:val="18"/>
          <w:szCs w:val="18"/>
          <w:lang w:val="ru-RU"/>
        </w:rPr>
        <w:t>[</w:t>
      </w:r>
      <w:r w:rsidR="004C174A" w:rsidRPr="0012549E">
        <w:rPr>
          <w:rFonts w:ascii="StobiSerif Regular" w:hAnsi="StobiSerif Regular"/>
          <w:i/>
          <w:sz w:val="18"/>
          <w:szCs w:val="18"/>
          <w:lang w:val="mk-MK"/>
        </w:rPr>
        <w:t>или рамковната спогодба</w:t>
      </w:r>
      <w:r w:rsidR="0012549E" w:rsidRPr="0012549E">
        <w:rPr>
          <w:rFonts w:ascii="StobiSerif Regular" w:hAnsi="StobiSerif Regular"/>
          <w:i/>
          <w:sz w:val="18"/>
          <w:szCs w:val="18"/>
          <w:lang w:val="ru-RU"/>
        </w:rPr>
        <w:t>]</w:t>
      </w:r>
      <w:r w:rsidR="004C174A" w:rsidRPr="0012549E">
        <w:rPr>
          <w:rFonts w:ascii="StobiSerif Regular" w:hAnsi="StobiSerif Regular"/>
          <w:i/>
          <w:sz w:val="18"/>
          <w:szCs w:val="18"/>
          <w:lang w:val="mk-MK"/>
        </w:rPr>
        <w:t xml:space="preserve"> </w:t>
      </w:r>
      <w:r w:rsidR="004C174A" w:rsidRPr="00D93B90">
        <w:rPr>
          <w:rFonts w:ascii="StobiSerif Regular" w:hAnsi="StobiSerif Regular"/>
          <w:sz w:val="22"/>
          <w:szCs w:val="22"/>
          <w:lang w:val="mk-MK"/>
        </w:rPr>
        <w:t>во писмена форма во рамки на рокот на важност на најповолната понуда, но не подоцна од 30 дена од денот на конечноста на одлуката за избор.</w:t>
      </w:r>
    </w:p>
    <w:p w14:paraId="611CA77D" w14:textId="77777777" w:rsidR="004C174A" w:rsidRPr="00D93B90" w:rsidRDefault="003901A7" w:rsidP="004C174A">
      <w:pPr>
        <w:jc w:val="both"/>
        <w:rPr>
          <w:rFonts w:ascii="StobiSerif Regular" w:hAnsi="StobiSerif Regular"/>
          <w:sz w:val="22"/>
          <w:szCs w:val="22"/>
          <w:lang w:val="mk-MK"/>
        </w:rPr>
      </w:pPr>
      <w:r>
        <w:rPr>
          <w:rFonts w:ascii="StobiSerif Regular" w:hAnsi="StobiSerif Regular"/>
          <w:sz w:val="22"/>
          <w:szCs w:val="22"/>
          <w:lang w:val="mk-MK"/>
        </w:rPr>
        <w:t>8</w:t>
      </w:r>
      <w:r w:rsidR="002878F5">
        <w:rPr>
          <w:rFonts w:ascii="StobiSerif Regular" w:hAnsi="StobiSerif Regular"/>
          <w:sz w:val="22"/>
          <w:szCs w:val="22"/>
          <w:lang w:val="mk-MK"/>
        </w:rPr>
        <w:t>.3</w:t>
      </w:r>
      <w:r w:rsidR="00E353D3">
        <w:rPr>
          <w:rFonts w:ascii="StobiSerif Regular" w:hAnsi="StobiSerif Regular"/>
          <w:sz w:val="22"/>
          <w:szCs w:val="22"/>
          <w:lang w:val="mk-MK"/>
        </w:rPr>
        <w:t xml:space="preserve">.2 </w:t>
      </w:r>
      <w:r w:rsidR="004C174A" w:rsidRPr="00D93B90">
        <w:rPr>
          <w:rFonts w:ascii="StobiSerif Regular" w:hAnsi="StobiSerif Regular"/>
          <w:sz w:val="22"/>
          <w:szCs w:val="22"/>
          <w:lang w:val="mk-MK"/>
        </w:rPr>
        <w:t>Договорот за јавна набавка или рамковната спогодба се склучува согласно со условите утврдени во тендерската документација и понудата.</w:t>
      </w:r>
    </w:p>
    <w:p w14:paraId="2352627F" w14:textId="77777777" w:rsidR="00E353D3" w:rsidRDefault="00E353D3" w:rsidP="00D93B90">
      <w:pPr>
        <w:jc w:val="both"/>
        <w:rPr>
          <w:rFonts w:ascii="StobiSerif Regular" w:hAnsi="StobiSerif Regular"/>
          <w:sz w:val="22"/>
          <w:szCs w:val="22"/>
          <w:lang w:val="mk-MK"/>
        </w:rPr>
      </w:pPr>
    </w:p>
    <w:p w14:paraId="2A995949" w14:textId="77777777" w:rsidR="004C174A" w:rsidRDefault="003901A7" w:rsidP="00591CC7">
      <w:pPr>
        <w:pStyle w:val="Heading2"/>
      </w:pPr>
      <w:bookmarkStart w:id="70" w:name="_Toc8810791"/>
      <w:bookmarkStart w:id="71" w:name="_Toc8810985"/>
      <w:r>
        <w:t>8</w:t>
      </w:r>
      <w:r w:rsidR="002878F5">
        <w:t>.4</w:t>
      </w:r>
      <w:r w:rsidR="00E353D3" w:rsidRPr="00E353D3">
        <w:t xml:space="preserve">. </w:t>
      </w:r>
      <w:r w:rsidR="004C174A" w:rsidRPr="00E353D3">
        <w:t>Извршување на договорот</w:t>
      </w:r>
      <w:bookmarkEnd w:id="70"/>
      <w:bookmarkEnd w:id="71"/>
    </w:p>
    <w:p w14:paraId="5803135E" w14:textId="77777777" w:rsidR="003F2A77" w:rsidRPr="00E353D3" w:rsidRDefault="003F2A77" w:rsidP="00D93B90">
      <w:pPr>
        <w:jc w:val="both"/>
        <w:rPr>
          <w:rFonts w:ascii="StobiSerif Regular" w:hAnsi="StobiSerif Regular"/>
          <w:b/>
          <w:sz w:val="22"/>
          <w:szCs w:val="22"/>
          <w:u w:val="single"/>
          <w:lang w:val="mk-MK"/>
        </w:rPr>
      </w:pPr>
    </w:p>
    <w:p w14:paraId="090AF2CA" w14:textId="77777777" w:rsidR="004C174A" w:rsidRPr="00D93B90" w:rsidRDefault="003901A7" w:rsidP="004C174A">
      <w:pPr>
        <w:jc w:val="both"/>
        <w:rPr>
          <w:rFonts w:ascii="StobiSerif Regular" w:hAnsi="StobiSerif Regular"/>
          <w:sz w:val="22"/>
          <w:szCs w:val="22"/>
          <w:lang w:val="mk-MK"/>
        </w:rPr>
      </w:pPr>
      <w:r>
        <w:rPr>
          <w:rFonts w:ascii="StobiSerif Regular" w:hAnsi="StobiSerif Regular"/>
          <w:sz w:val="22"/>
          <w:szCs w:val="22"/>
          <w:lang w:val="mk-MK"/>
        </w:rPr>
        <w:t>8</w:t>
      </w:r>
      <w:r w:rsidR="002878F5">
        <w:rPr>
          <w:rFonts w:ascii="StobiSerif Regular" w:hAnsi="StobiSerif Regular"/>
          <w:sz w:val="22"/>
          <w:szCs w:val="22"/>
          <w:lang w:val="mk-MK"/>
        </w:rPr>
        <w:t>.4</w:t>
      </w:r>
      <w:r w:rsidR="00E353D3">
        <w:rPr>
          <w:rFonts w:ascii="StobiSerif Regular" w:hAnsi="StobiSerif Regular"/>
          <w:sz w:val="22"/>
          <w:szCs w:val="22"/>
          <w:lang w:val="mk-MK"/>
        </w:rPr>
        <w:t xml:space="preserve">.1 </w:t>
      </w:r>
      <w:r w:rsidR="004C174A" w:rsidRPr="00D93B90">
        <w:rPr>
          <w:rFonts w:ascii="StobiSerif Regular" w:hAnsi="StobiSerif Regular"/>
          <w:sz w:val="22"/>
          <w:szCs w:val="22"/>
          <w:lang w:val="mk-MK"/>
        </w:rPr>
        <w:t>Договорните страни го извршуваат договорот за јавна набавка или рамковната спогодба согласно со условите утврдени во тендерската документација и избраната најповолна понуда.</w:t>
      </w:r>
    </w:p>
    <w:p w14:paraId="0410E99B" w14:textId="77777777" w:rsidR="004C174A" w:rsidRPr="00D93B90" w:rsidRDefault="003901A7" w:rsidP="004C174A">
      <w:pPr>
        <w:jc w:val="both"/>
        <w:rPr>
          <w:rFonts w:ascii="StobiSerif Regular" w:hAnsi="StobiSerif Regular"/>
          <w:sz w:val="22"/>
          <w:szCs w:val="22"/>
          <w:lang w:val="mk-MK"/>
        </w:rPr>
      </w:pPr>
      <w:r>
        <w:rPr>
          <w:rFonts w:ascii="StobiSerif Regular" w:hAnsi="StobiSerif Regular"/>
          <w:sz w:val="22"/>
          <w:szCs w:val="22"/>
          <w:lang w:val="mk-MK"/>
        </w:rPr>
        <w:lastRenderedPageBreak/>
        <w:t>8</w:t>
      </w:r>
      <w:r w:rsidR="002878F5">
        <w:rPr>
          <w:rFonts w:ascii="StobiSerif Regular" w:hAnsi="StobiSerif Regular"/>
          <w:sz w:val="22"/>
          <w:szCs w:val="22"/>
          <w:lang w:val="mk-MK"/>
        </w:rPr>
        <w:t>.4</w:t>
      </w:r>
      <w:r w:rsidR="00E353D3">
        <w:rPr>
          <w:rFonts w:ascii="StobiSerif Regular" w:hAnsi="StobiSerif Regular"/>
          <w:sz w:val="22"/>
          <w:szCs w:val="22"/>
          <w:lang w:val="mk-MK"/>
        </w:rPr>
        <w:t xml:space="preserve">.2 </w:t>
      </w:r>
      <w:r w:rsidR="004C174A" w:rsidRPr="00D93B90">
        <w:rPr>
          <w:rFonts w:ascii="StobiSerif Regular" w:hAnsi="StobiSerif Regular"/>
          <w:sz w:val="22"/>
          <w:szCs w:val="22"/>
          <w:lang w:val="mk-MK"/>
        </w:rPr>
        <w:t xml:space="preserve">Договорниот орган </w:t>
      </w:r>
      <w:r w:rsidR="00E353D3">
        <w:rPr>
          <w:rFonts w:ascii="StobiSerif Regular" w:hAnsi="StobiSerif Regular"/>
          <w:sz w:val="22"/>
          <w:szCs w:val="22"/>
          <w:lang w:val="mk-MK"/>
        </w:rPr>
        <w:t>ќе</w:t>
      </w:r>
      <w:r w:rsidR="004C174A" w:rsidRPr="00D93B90">
        <w:rPr>
          <w:rFonts w:ascii="StobiSerif Regular" w:hAnsi="StobiSerif Regular"/>
          <w:sz w:val="22"/>
          <w:szCs w:val="22"/>
          <w:lang w:val="mk-MK"/>
        </w:rPr>
        <w:t xml:space="preserve"> врши контрола дали извршувањето на договорот за јавна набавка </w:t>
      </w:r>
      <w:r w:rsidR="0012549E" w:rsidRPr="0012549E">
        <w:rPr>
          <w:rFonts w:ascii="StobiSerif Regular" w:hAnsi="StobiSerif Regular"/>
          <w:i/>
          <w:sz w:val="18"/>
          <w:szCs w:val="18"/>
          <w:lang w:val="ru-RU"/>
        </w:rPr>
        <w:t>[</w:t>
      </w:r>
      <w:r w:rsidR="0012549E" w:rsidRPr="0012549E">
        <w:rPr>
          <w:rFonts w:ascii="StobiSerif Regular" w:hAnsi="StobiSerif Regular"/>
          <w:i/>
          <w:sz w:val="18"/>
          <w:szCs w:val="18"/>
          <w:lang w:val="mk-MK"/>
        </w:rPr>
        <w:t>или рамковната спогодба</w:t>
      </w:r>
      <w:r w:rsidR="0012549E" w:rsidRPr="0012549E">
        <w:rPr>
          <w:rFonts w:ascii="StobiSerif Regular" w:hAnsi="StobiSerif Regular"/>
          <w:i/>
          <w:sz w:val="18"/>
          <w:szCs w:val="18"/>
          <w:lang w:val="ru-RU"/>
        </w:rPr>
        <w:t>]</w:t>
      </w:r>
      <w:r w:rsidR="0012549E" w:rsidRPr="0012549E">
        <w:rPr>
          <w:rFonts w:ascii="StobiSerif Regular" w:hAnsi="StobiSerif Regular"/>
          <w:sz w:val="18"/>
          <w:szCs w:val="18"/>
          <w:lang w:val="mk-MK"/>
        </w:rPr>
        <w:t xml:space="preserve"> </w:t>
      </w:r>
      <w:r w:rsidR="004C174A" w:rsidRPr="00D93B90">
        <w:rPr>
          <w:rFonts w:ascii="StobiSerif Regular" w:hAnsi="StobiSerif Regular"/>
          <w:sz w:val="22"/>
          <w:szCs w:val="22"/>
          <w:lang w:val="mk-MK"/>
        </w:rPr>
        <w:t>е во согласност со условите од договорот.</w:t>
      </w:r>
    </w:p>
    <w:p w14:paraId="17DE97F5" w14:textId="77777777" w:rsidR="004C174A" w:rsidRDefault="003901A7">
      <w:pPr>
        <w:jc w:val="both"/>
        <w:rPr>
          <w:rFonts w:ascii="StobiSerif Regular" w:hAnsi="StobiSerif Regular"/>
          <w:sz w:val="18"/>
          <w:szCs w:val="18"/>
          <w:lang w:val="mk-MK"/>
        </w:rPr>
      </w:pPr>
      <w:r>
        <w:rPr>
          <w:rFonts w:ascii="StobiSerif Regular" w:hAnsi="StobiSerif Regular"/>
          <w:sz w:val="22"/>
          <w:szCs w:val="22"/>
          <w:lang w:val="mk-MK"/>
        </w:rPr>
        <w:t>8</w:t>
      </w:r>
      <w:r w:rsidR="002878F5">
        <w:rPr>
          <w:rFonts w:ascii="StobiSerif Regular" w:hAnsi="StobiSerif Regular"/>
          <w:sz w:val="22"/>
          <w:szCs w:val="22"/>
          <w:lang w:val="mk-MK"/>
        </w:rPr>
        <w:t>.4</w:t>
      </w:r>
      <w:r w:rsidR="00E353D3">
        <w:rPr>
          <w:rFonts w:ascii="StobiSerif Regular" w:hAnsi="StobiSerif Regular"/>
          <w:sz w:val="22"/>
          <w:szCs w:val="22"/>
          <w:lang w:val="mk-MK"/>
        </w:rPr>
        <w:t>.3 При извршувањето на договорот</w:t>
      </w:r>
      <w:r w:rsidR="004C174A" w:rsidRPr="00D93B90">
        <w:rPr>
          <w:rFonts w:ascii="StobiSerif Regular" w:hAnsi="StobiSerif Regular"/>
          <w:sz w:val="22"/>
          <w:szCs w:val="22"/>
          <w:lang w:val="mk-MK"/>
        </w:rPr>
        <w:t xml:space="preserve"> договорните страни покрај одредбите од </w:t>
      </w:r>
      <w:r w:rsidR="00E353D3">
        <w:rPr>
          <w:rFonts w:ascii="StobiSerif Regular" w:hAnsi="StobiSerif Regular"/>
          <w:sz w:val="22"/>
          <w:szCs w:val="22"/>
          <w:lang w:val="mk-MK"/>
        </w:rPr>
        <w:t>З</w:t>
      </w:r>
      <w:r w:rsidR="004C174A" w:rsidRPr="00D93B90">
        <w:rPr>
          <w:rFonts w:ascii="StobiSerif Regular" w:hAnsi="StobiSerif Regular"/>
          <w:sz w:val="22"/>
          <w:szCs w:val="22"/>
          <w:lang w:val="mk-MK"/>
        </w:rPr>
        <w:t>акон</w:t>
      </w:r>
      <w:r w:rsidR="00E353D3">
        <w:rPr>
          <w:rFonts w:ascii="StobiSerif Regular" w:hAnsi="StobiSerif Regular"/>
          <w:sz w:val="22"/>
          <w:szCs w:val="22"/>
          <w:lang w:val="mk-MK"/>
        </w:rPr>
        <w:t>от за јавните набавки</w:t>
      </w:r>
      <w:r w:rsidR="004C174A" w:rsidRPr="00D93B90">
        <w:rPr>
          <w:rFonts w:ascii="StobiSerif Regular" w:hAnsi="StobiSerif Regular"/>
          <w:sz w:val="22"/>
          <w:szCs w:val="22"/>
          <w:lang w:val="mk-MK"/>
        </w:rPr>
        <w:t xml:space="preserve">, соодветно </w:t>
      </w:r>
      <w:r w:rsidR="00E353D3">
        <w:rPr>
          <w:rFonts w:ascii="StobiSerif Regular" w:hAnsi="StobiSerif Regular"/>
          <w:sz w:val="22"/>
          <w:szCs w:val="22"/>
          <w:lang w:val="mk-MK"/>
        </w:rPr>
        <w:t>ќе ги</w:t>
      </w:r>
      <w:r w:rsidR="004C174A" w:rsidRPr="00D93B90">
        <w:rPr>
          <w:rFonts w:ascii="StobiSerif Regular" w:hAnsi="StobiSerif Regular"/>
          <w:sz w:val="22"/>
          <w:szCs w:val="22"/>
          <w:lang w:val="mk-MK"/>
        </w:rPr>
        <w:t xml:space="preserve"> применат одредбите од законот што ги уредува облигационите односи и материјалните прописи со кои се уредува предметот на набавка</w:t>
      </w:r>
      <w:r w:rsidR="00E353D3">
        <w:rPr>
          <w:rFonts w:ascii="StobiSerif Regular" w:hAnsi="StobiSerif Regular"/>
          <w:sz w:val="22"/>
          <w:szCs w:val="22"/>
          <w:lang w:val="mk-MK"/>
        </w:rPr>
        <w:t xml:space="preserve"> </w:t>
      </w:r>
      <w:r w:rsidR="00E353D3" w:rsidRPr="0099729C">
        <w:rPr>
          <w:rFonts w:ascii="StobiSerif Regular" w:hAnsi="StobiSerif Regular"/>
          <w:sz w:val="22"/>
          <w:szCs w:val="22"/>
          <w:lang w:val="ru-RU"/>
        </w:rPr>
        <w:t>_______________________________</w:t>
      </w:r>
      <w:r w:rsidR="00E353D3">
        <w:rPr>
          <w:rFonts w:ascii="StobiSerif Regular" w:hAnsi="StobiSerif Regular"/>
          <w:sz w:val="22"/>
          <w:szCs w:val="22"/>
          <w:lang w:val="mk-MK"/>
        </w:rPr>
        <w:t xml:space="preserve"> </w:t>
      </w:r>
      <w:r w:rsidR="0052330E" w:rsidRPr="0052330E">
        <w:rPr>
          <w:rFonts w:ascii="StobiSerif Regular" w:hAnsi="StobiSerif Regular"/>
          <w:i/>
          <w:sz w:val="18"/>
          <w:szCs w:val="18"/>
          <w:lang w:val="ru-RU"/>
        </w:rPr>
        <w:t>[</w:t>
      </w:r>
      <w:r w:rsidR="00E353D3" w:rsidRPr="0052330E">
        <w:rPr>
          <w:rFonts w:ascii="StobiSerif Regular" w:hAnsi="StobiSerif Regular"/>
          <w:i/>
          <w:sz w:val="18"/>
          <w:szCs w:val="18"/>
          <w:lang w:val="mk-MK"/>
        </w:rPr>
        <w:t>да се наведат</w:t>
      </w:r>
      <w:r w:rsidR="0052330E" w:rsidRPr="0052330E">
        <w:rPr>
          <w:rFonts w:ascii="StobiSerif Regular" w:hAnsi="StobiSerif Regular"/>
          <w:i/>
          <w:sz w:val="18"/>
          <w:szCs w:val="18"/>
          <w:lang w:val="ru-RU"/>
        </w:rPr>
        <w:t>]</w:t>
      </w:r>
      <w:r w:rsidR="004C174A" w:rsidRPr="0052330E">
        <w:rPr>
          <w:rFonts w:ascii="StobiSerif Regular" w:hAnsi="StobiSerif Regular"/>
          <w:sz w:val="18"/>
          <w:szCs w:val="18"/>
          <w:lang w:val="mk-MK"/>
        </w:rPr>
        <w:t>.</w:t>
      </w:r>
    </w:p>
    <w:p w14:paraId="517851C4" w14:textId="77777777" w:rsidR="00591CC7" w:rsidRPr="002878F5" w:rsidRDefault="00591CC7">
      <w:pPr>
        <w:jc w:val="both"/>
        <w:rPr>
          <w:rFonts w:ascii="StobiSerif Regular" w:hAnsi="StobiSerif Regular"/>
          <w:sz w:val="18"/>
          <w:szCs w:val="18"/>
          <w:lang w:val="mk-MK"/>
        </w:rPr>
      </w:pPr>
    </w:p>
    <w:p w14:paraId="0FE5BC26" w14:textId="77777777" w:rsidR="00E353D3" w:rsidRDefault="003901A7" w:rsidP="00591CC7">
      <w:pPr>
        <w:pStyle w:val="Heading2"/>
      </w:pPr>
      <w:bookmarkStart w:id="72" w:name="_Toc8810792"/>
      <w:bookmarkStart w:id="73" w:name="_Toc8810986"/>
      <w:r>
        <w:t>8</w:t>
      </w:r>
      <w:r w:rsidR="002878F5">
        <w:t>.5</w:t>
      </w:r>
      <w:r w:rsidR="00E353D3" w:rsidRPr="00E353D3">
        <w:t xml:space="preserve"> Измени на договорот за јавна набавка во текот на неговата важност</w:t>
      </w:r>
      <w:bookmarkEnd w:id="72"/>
      <w:bookmarkEnd w:id="73"/>
    </w:p>
    <w:p w14:paraId="7B6FBF83" w14:textId="77777777" w:rsidR="00DA6945" w:rsidRPr="00BB63E7" w:rsidRDefault="00DA6945" w:rsidP="00BB63E7">
      <w:pPr>
        <w:rPr>
          <w:lang w:val="mk-MK"/>
        </w:rPr>
      </w:pPr>
    </w:p>
    <w:p w14:paraId="09131043" w14:textId="77777777" w:rsidR="009A37F8" w:rsidRPr="0099729C" w:rsidRDefault="003901A7" w:rsidP="00BB63E7">
      <w:pPr>
        <w:jc w:val="both"/>
        <w:rPr>
          <w:rFonts w:ascii="StobiSerif Regular" w:hAnsi="StobiSerif Regular" w:cs="Arial"/>
          <w:sz w:val="22"/>
          <w:szCs w:val="22"/>
          <w:lang w:val="ru-RU"/>
        </w:rPr>
      </w:pPr>
      <w:r>
        <w:rPr>
          <w:rFonts w:ascii="StobiSerif Regular" w:hAnsi="StobiSerif Regular" w:cs="Arial"/>
          <w:sz w:val="22"/>
          <w:szCs w:val="22"/>
          <w:lang w:val="mk-MK"/>
        </w:rPr>
        <w:t>8</w:t>
      </w:r>
      <w:r w:rsidR="005F7485">
        <w:rPr>
          <w:rFonts w:ascii="StobiSerif Regular" w:hAnsi="StobiSerif Regular" w:cs="Arial"/>
          <w:sz w:val="22"/>
          <w:szCs w:val="22"/>
          <w:lang w:val="mk-MK"/>
        </w:rPr>
        <w:t>.5.1</w:t>
      </w:r>
      <w:r w:rsidR="009A37F8">
        <w:rPr>
          <w:rFonts w:ascii="StobiSerif Regular" w:hAnsi="StobiSerif Regular" w:cs="Arial"/>
          <w:sz w:val="22"/>
          <w:szCs w:val="22"/>
          <w:lang w:val="mk-MK"/>
        </w:rPr>
        <w:t xml:space="preserve"> </w:t>
      </w:r>
      <w:r w:rsidR="005F7485">
        <w:rPr>
          <w:rFonts w:ascii="StobiSerif Regular" w:hAnsi="StobiSerif Regular" w:cs="Arial"/>
          <w:sz w:val="22"/>
          <w:szCs w:val="22"/>
          <w:lang w:val="mk-MK"/>
        </w:rPr>
        <w:t>Оваа</w:t>
      </w:r>
      <w:r w:rsidR="009A37F8">
        <w:rPr>
          <w:rFonts w:ascii="StobiSerif Regular" w:hAnsi="StobiSerif Regular" w:cs="Arial"/>
          <w:sz w:val="22"/>
          <w:szCs w:val="22"/>
          <w:lang w:val="mk-MK"/>
        </w:rPr>
        <w:t xml:space="preserve"> </w:t>
      </w:r>
      <w:r w:rsidR="005F7485">
        <w:rPr>
          <w:rFonts w:ascii="StobiSerif Regular" w:hAnsi="StobiSerif Regular" w:cs="Arial"/>
          <w:sz w:val="22"/>
          <w:szCs w:val="22"/>
          <w:lang w:val="mk-MK"/>
        </w:rPr>
        <w:t>точка</w:t>
      </w:r>
      <w:r w:rsidR="009A37F8">
        <w:rPr>
          <w:rFonts w:ascii="StobiSerif Regular" w:hAnsi="StobiSerif Regular" w:cs="Arial"/>
          <w:sz w:val="22"/>
          <w:szCs w:val="22"/>
          <w:lang w:val="mk-MK"/>
        </w:rPr>
        <w:t xml:space="preserve"> треба да биде содржан</w:t>
      </w:r>
      <w:r w:rsidR="005F7485">
        <w:rPr>
          <w:rFonts w:ascii="StobiSerif Regular" w:hAnsi="StobiSerif Regular" w:cs="Arial"/>
          <w:sz w:val="22"/>
          <w:szCs w:val="22"/>
          <w:lang w:val="mk-MK"/>
        </w:rPr>
        <w:t>а</w:t>
      </w:r>
      <w:r w:rsidR="009A37F8">
        <w:rPr>
          <w:rFonts w:ascii="StobiSerif Regular" w:hAnsi="StobiSerif Regular" w:cs="Arial"/>
          <w:sz w:val="22"/>
          <w:szCs w:val="22"/>
          <w:lang w:val="mk-MK"/>
        </w:rPr>
        <w:t xml:space="preserve"> доколку во текот на реализација</w:t>
      </w:r>
      <w:r w:rsidR="00DA6945">
        <w:rPr>
          <w:rFonts w:ascii="StobiSerif Regular" w:hAnsi="StobiSerif Regular" w:cs="Arial"/>
          <w:sz w:val="22"/>
          <w:szCs w:val="22"/>
          <w:lang w:val="mk-MK"/>
        </w:rPr>
        <w:t>та на договорот</w:t>
      </w:r>
      <w:r w:rsidR="009A37F8">
        <w:rPr>
          <w:rFonts w:ascii="StobiSerif Regular" w:hAnsi="StobiSerif Regular" w:cs="Arial"/>
          <w:sz w:val="22"/>
          <w:szCs w:val="22"/>
          <w:lang w:val="mk-MK"/>
        </w:rPr>
        <w:t xml:space="preserve"> може да дојде до негово менување согласно член</w:t>
      </w:r>
      <w:r w:rsidR="00282FFD">
        <w:rPr>
          <w:rFonts w:ascii="StobiSerif Regular" w:hAnsi="StobiSerif Regular" w:cs="Arial"/>
          <w:sz w:val="22"/>
          <w:szCs w:val="22"/>
          <w:lang w:val="mk-MK"/>
        </w:rPr>
        <w:t xml:space="preserve"> 119 од Законот за јавните набавки.</w:t>
      </w:r>
    </w:p>
    <w:p w14:paraId="3B637DA2" w14:textId="77777777" w:rsidR="00F75709" w:rsidRPr="0099729C" w:rsidRDefault="00F75709" w:rsidP="00BB63E7">
      <w:pPr>
        <w:jc w:val="both"/>
        <w:rPr>
          <w:rFonts w:ascii="StobiSerif Regular" w:hAnsi="StobiSerif Regular" w:cs="Arial"/>
          <w:sz w:val="22"/>
          <w:szCs w:val="22"/>
          <w:lang w:val="ru-RU"/>
        </w:rPr>
      </w:pPr>
    </w:p>
    <w:p w14:paraId="72D77887" w14:textId="77777777" w:rsidR="00F75709" w:rsidRPr="0099729C" w:rsidRDefault="003901A7" w:rsidP="0099729C">
      <w:pPr>
        <w:jc w:val="both"/>
        <w:rPr>
          <w:rFonts w:ascii="StobiSerif Regular" w:hAnsi="StobiSerif Regular" w:cs="Arial"/>
          <w:sz w:val="22"/>
          <w:szCs w:val="22"/>
          <w:lang w:val="mk-MK"/>
        </w:rPr>
      </w:pPr>
      <w:r w:rsidRPr="0099729C">
        <w:rPr>
          <w:rFonts w:ascii="StobiSerif Regular" w:hAnsi="StobiSerif Regular" w:cs="Arial"/>
          <w:sz w:val="22"/>
          <w:szCs w:val="22"/>
          <w:lang w:val="mk-MK"/>
        </w:rPr>
        <w:t>8</w:t>
      </w:r>
      <w:r w:rsidR="00F75709" w:rsidRPr="0099729C">
        <w:rPr>
          <w:rFonts w:ascii="StobiSerif Regular" w:hAnsi="StobiSerif Regular" w:cs="Arial"/>
          <w:sz w:val="22"/>
          <w:szCs w:val="22"/>
          <w:lang w:val="mk-MK"/>
        </w:rPr>
        <w:t>.5.2 Корекција на цени</w:t>
      </w:r>
    </w:p>
    <w:p w14:paraId="4F37DA96" w14:textId="77777777" w:rsidR="00F75709" w:rsidRPr="00F4748E" w:rsidRDefault="00F75709" w:rsidP="00F75709">
      <w:pPr>
        <w:jc w:val="both"/>
        <w:rPr>
          <w:rFonts w:ascii="StobiSerif Regular" w:hAnsi="StobiSerif Regular"/>
          <w:b/>
          <w:sz w:val="22"/>
          <w:szCs w:val="22"/>
          <w:u w:val="single"/>
          <w:lang w:val="ru-RU"/>
        </w:rPr>
      </w:pPr>
    </w:p>
    <w:p w14:paraId="2CC99CF6" w14:textId="77777777" w:rsidR="00F75709" w:rsidRPr="003F2A77" w:rsidRDefault="00F75709" w:rsidP="00F75709">
      <w:pPr>
        <w:jc w:val="both"/>
        <w:rPr>
          <w:rFonts w:ascii="StobiSerif Regular" w:hAnsi="StobiSerif Regular"/>
          <w:i/>
          <w:sz w:val="22"/>
          <w:szCs w:val="22"/>
          <w:lang w:val="ru-RU"/>
        </w:rPr>
      </w:pPr>
      <w:r w:rsidRPr="003F2A77">
        <w:rPr>
          <w:rFonts w:ascii="StobiSerif Regular" w:hAnsi="StobiSerif Regular"/>
          <w:i/>
          <w:sz w:val="22"/>
          <w:szCs w:val="22"/>
          <w:lang w:val="ru-RU"/>
        </w:rPr>
        <w:t>[Алтернатива 1]</w:t>
      </w:r>
    </w:p>
    <w:p w14:paraId="4D97557E" w14:textId="77777777" w:rsidR="00F75709" w:rsidRPr="00712805" w:rsidRDefault="003901A7" w:rsidP="00F75709">
      <w:pPr>
        <w:spacing w:after="240"/>
        <w:jc w:val="both"/>
        <w:rPr>
          <w:rFonts w:ascii="StobiSerif Regular" w:hAnsi="StobiSerif Regular"/>
          <w:sz w:val="22"/>
          <w:szCs w:val="22"/>
          <w:lang w:val="ru-RU"/>
        </w:rPr>
      </w:pPr>
      <w:r>
        <w:rPr>
          <w:rFonts w:ascii="StobiSerif Regular" w:hAnsi="StobiSerif Regular"/>
          <w:sz w:val="22"/>
          <w:szCs w:val="22"/>
          <w:lang w:val="ru-RU"/>
        </w:rPr>
        <w:t>8</w:t>
      </w:r>
      <w:r w:rsidR="00F75709">
        <w:rPr>
          <w:rFonts w:ascii="StobiSerif Regular" w:hAnsi="StobiSerif Regular"/>
          <w:sz w:val="22"/>
          <w:szCs w:val="22"/>
          <w:lang w:val="ru-RU"/>
        </w:rPr>
        <w:t>.</w:t>
      </w:r>
      <w:r w:rsidR="00F75709" w:rsidRPr="0099729C">
        <w:rPr>
          <w:rFonts w:ascii="StobiSerif Regular" w:hAnsi="StobiSerif Regular"/>
          <w:sz w:val="22"/>
          <w:szCs w:val="22"/>
          <w:lang w:val="ru-RU"/>
        </w:rPr>
        <w:t>5</w:t>
      </w:r>
      <w:r w:rsidR="00F75709" w:rsidRPr="00712805">
        <w:rPr>
          <w:rFonts w:ascii="StobiSerif Regular" w:hAnsi="StobiSerif Regular"/>
          <w:sz w:val="22"/>
          <w:szCs w:val="22"/>
          <w:lang w:val="ru-RU"/>
        </w:rPr>
        <w:t>.</w:t>
      </w:r>
      <w:r w:rsidR="00F75709" w:rsidRPr="0099729C">
        <w:rPr>
          <w:rFonts w:ascii="StobiSerif Regular" w:hAnsi="StobiSerif Regular"/>
          <w:sz w:val="22"/>
          <w:szCs w:val="22"/>
          <w:lang w:val="ru-RU"/>
        </w:rPr>
        <w:t>2.1</w:t>
      </w:r>
      <w:r w:rsidR="00F75709" w:rsidRPr="00712805">
        <w:rPr>
          <w:rFonts w:ascii="StobiSerif Regular" w:hAnsi="StobiSerif Regular"/>
          <w:sz w:val="22"/>
          <w:szCs w:val="22"/>
          <w:lang w:val="ru-RU"/>
        </w:rPr>
        <w:t xml:space="preserve"> При реализација на договорот за јавна набавка не се предвидува корекција на цените, односно цените искажани во понудата на најповолниот понудувач ќе бидат фиксни за целото времетраење на договорот за јавна набавка.</w:t>
      </w:r>
    </w:p>
    <w:p w14:paraId="41B7B198" w14:textId="77777777" w:rsidR="00F75709" w:rsidRPr="003F2A77" w:rsidRDefault="00F75709" w:rsidP="00F75709">
      <w:pPr>
        <w:jc w:val="both"/>
        <w:rPr>
          <w:rFonts w:ascii="StobiSerif Regular" w:hAnsi="StobiSerif Regular"/>
          <w:i/>
          <w:sz w:val="22"/>
          <w:szCs w:val="22"/>
          <w:lang w:val="ru-RU"/>
        </w:rPr>
      </w:pPr>
      <w:r w:rsidRPr="003F2A77">
        <w:rPr>
          <w:rFonts w:ascii="StobiSerif Regular" w:hAnsi="StobiSerif Regular"/>
          <w:i/>
          <w:sz w:val="22"/>
          <w:szCs w:val="22"/>
          <w:lang w:val="ru-RU"/>
        </w:rPr>
        <w:t>[Алтернатива 2]</w:t>
      </w:r>
    </w:p>
    <w:p w14:paraId="3F24E07F" w14:textId="77777777" w:rsidR="00F75709" w:rsidRPr="00712805" w:rsidRDefault="003901A7" w:rsidP="00F75709">
      <w:pPr>
        <w:jc w:val="both"/>
        <w:rPr>
          <w:rFonts w:ascii="StobiSerif Regular" w:hAnsi="StobiSerif Regular"/>
          <w:sz w:val="22"/>
          <w:szCs w:val="22"/>
          <w:lang w:val="ru-RU"/>
        </w:rPr>
      </w:pPr>
      <w:r>
        <w:rPr>
          <w:rFonts w:ascii="StobiSerif Regular" w:hAnsi="StobiSerif Regular"/>
          <w:sz w:val="22"/>
          <w:szCs w:val="22"/>
          <w:lang w:val="ru-RU"/>
        </w:rPr>
        <w:t>8</w:t>
      </w:r>
      <w:r w:rsidR="00F75709">
        <w:rPr>
          <w:rFonts w:ascii="StobiSerif Regular" w:hAnsi="StobiSerif Regular"/>
          <w:sz w:val="22"/>
          <w:szCs w:val="22"/>
          <w:lang w:val="ru-RU"/>
        </w:rPr>
        <w:t>.</w:t>
      </w:r>
      <w:r w:rsidR="00F75709" w:rsidRPr="0099729C">
        <w:rPr>
          <w:rFonts w:ascii="StobiSerif Regular" w:hAnsi="StobiSerif Regular"/>
          <w:sz w:val="22"/>
          <w:szCs w:val="22"/>
          <w:lang w:val="ru-RU"/>
        </w:rPr>
        <w:t>5</w:t>
      </w:r>
      <w:r w:rsidR="00F75709" w:rsidRPr="00712805">
        <w:rPr>
          <w:rFonts w:ascii="StobiSerif Regular" w:hAnsi="StobiSerif Regular"/>
          <w:sz w:val="22"/>
          <w:szCs w:val="22"/>
          <w:lang w:val="ru-RU"/>
        </w:rPr>
        <w:t>.</w:t>
      </w:r>
      <w:r w:rsidR="00F75709" w:rsidRPr="0099729C">
        <w:rPr>
          <w:rFonts w:ascii="StobiSerif Regular" w:hAnsi="StobiSerif Regular"/>
          <w:sz w:val="22"/>
          <w:szCs w:val="22"/>
          <w:lang w:val="ru-RU"/>
        </w:rPr>
        <w:t>2</w:t>
      </w:r>
      <w:r w:rsidR="00F75709" w:rsidRPr="00712805">
        <w:rPr>
          <w:rFonts w:ascii="StobiSerif Regular" w:hAnsi="StobiSerif Regular"/>
          <w:sz w:val="22"/>
          <w:szCs w:val="22"/>
          <w:lang w:val="ru-RU"/>
        </w:rPr>
        <w:t>.</w:t>
      </w:r>
      <w:r w:rsidR="00F75709" w:rsidRPr="0099729C">
        <w:rPr>
          <w:rFonts w:ascii="StobiSerif Regular" w:hAnsi="StobiSerif Regular"/>
          <w:sz w:val="22"/>
          <w:szCs w:val="22"/>
          <w:lang w:val="ru-RU"/>
        </w:rPr>
        <w:t>1</w:t>
      </w:r>
      <w:r w:rsidR="00F75709" w:rsidRPr="00712805">
        <w:rPr>
          <w:rFonts w:ascii="StobiSerif Regular" w:hAnsi="StobiSerif Regular"/>
          <w:sz w:val="22"/>
          <w:szCs w:val="22"/>
          <w:lang w:val="ru-RU"/>
        </w:rPr>
        <w:t xml:space="preserve"> При реализација на договорот за јавна набавка може да дојде до корекција на цените на предметот на набавка, при што корекцијата е дозволена доколку истата не е поголема од ______% од вредноста искажана во понудата.</w:t>
      </w:r>
    </w:p>
    <w:p w14:paraId="04C53E88" w14:textId="77777777" w:rsidR="00F75709" w:rsidRPr="00712805" w:rsidRDefault="003901A7" w:rsidP="00F75709">
      <w:pPr>
        <w:jc w:val="both"/>
        <w:rPr>
          <w:rFonts w:ascii="StobiSerif Regular" w:hAnsi="StobiSerif Regular"/>
          <w:sz w:val="22"/>
          <w:szCs w:val="22"/>
          <w:lang w:val="ru-RU"/>
        </w:rPr>
      </w:pPr>
      <w:r>
        <w:rPr>
          <w:rFonts w:ascii="StobiSerif Regular" w:hAnsi="StobiSerif Regular"/>
          <w:sz w:val="22"/>
          <w:szCs w:val="22"/>
          <w:lang w:val="ru-RU"/>
        </w:rPr>
        <w:t>8</w:t>
      </w:r>
      <w:r w:rsidR="00F75709">
        <w:rPr>
          <w:rFonts w:ascii="StobiSerif Regular" w:hAnsi="StobiSerif Regular"/>
          <w:sz w:val="22"/>
          <w:szCs w:val="22"/>
          <w:lang w:val="ru-RU"/>
        </w:rPr>
        <w:t>.</w:t>
      </w:r>
      <w:r w:rsidR="00F75709" w:rsidRPr="0099729C">
        <w:rPr>
          <w:rFonts w:ascii="StobiSerif Regular" w:hAnsi="StobiSerif Regular"/>
          <w:sz w:val="22"/>
          <w:szCs w:val="22"/>
          <w:lang w:val="ru-RU"/>
        </w:rPr>
        <w:t>5</w:t>
      </w:r>
      <w:r w:rsidR="00F75709" w:rsidRPr="00712805">
        <w:rPr>
          <w:rFonts w:ascii="StobiSerif Regular" w:hAnsi="StobiSerif Regular"/>
          <w:sz w:val="22"/>
          <w:szCs w:val="22"/>
          <w:lang w:val="ru-RU"/>
        </w:rPr>
        <w:t>.2.</w:t>
      </w:r>
      <w:r w:rsidR="00F75709" w:rsidRPr="0099729C">
        <w:rPr>
          <w:rFonts w:ascii="StobiSerif Regular" w:hAnsi="StobiSerif Regular"/>
          <w:sz w:val="22"/>
          <w:szCs w:val="22"/>
          <w:lang w:val="ru-RU"/>
        </w:rPr>
        <w:t>2</w:t>
      </w:r>
      <w:r w:rsidR="00F75709" w:rsidRPr="00712805">
        <w:rPr>
          <w:rFonts w:ascii="StobiSerif Regular" w:hAnsi="StobiSerif Regular"/>
          <w:sz w:val="22"/>
          <w:szCs w:val="22"/>
          <w:lang w:val="ru-RU"/>
        </w:rPr>
        <w:t xml:space="preserve"> Корекција на цените ќе се изврши на барање на која било од договорните страни. Договорната страна смее да бара корекција на цени најрано __________ по последната корекција на цени извршена на барање на таа договорна страна, на следниов начин: ____________</w:t>
      </w:r>
      <w:r w:rsidR="00F75709">
        <w:rPr>
          <w:rFonts w:ascii="StobiSerif Regular" w:hAnsi="StobiSerif Regular"/>
          <w:sz w:val="22"/>
          <w:szCs w:val="22"/>
          <w:lang w:val="ru-RU"/>
        </w:rPr>
        <w:t>_____________________________</w:t>
      </w:r>
      <w:r w:rsidR="00F75709" w:rsidRPr="00712805">
        <w:rPr>
          <w:rFonts w:ascii="StobiSerif Regular" w:hAnsi="StobiSerif Regular"/>
          <w:sz w:val="22"/>
          <w:szCs w:val="22"/>
          <w:lang w:val="ru-RU"/>
        </w:rPr>
        <w:t>.</w:t>
      </w:r>
    </w:p>
    <w:p w14:paraId="1DFCAB72" w14:textId="77777777" w:rsidR="00F75709" w:rsidRDefault="003901A7" w:rsidP="00F75709">
      <w:pPr>
        <w:jc w:val="both"/>
        <w:rPr>
          <w:rFonts w:ascii="StobiSerif Regular" w:hAnsi="StobiSerif Regular"/>
          <w:sz w:val="22"/>
          <w:szCs w:val="22"/>
          <w:lang w:val="mk-MK"/>
        </w:rPr>
      </w:pPr>
      <w:r>
        <w:rPr>
          <w:rFonts w:ascii="StobiSerif Regular" w:hAnsi="StobiSerif Regular"/>
          <w:sz w:val="22"/>
          <w:szCs w:val="22"/>
          <w:lang w:val="mk-MK"/>
        </w:rPr>
        <w:t>8</w:t>
      </w:r>
      <w:r w:rsidR="00F75709" w:rsidRPr="00FC0473">
        <w:rPr>
          <w:rFonts w:ascii="StobiSerif Regular" w:hAnsi="StobiSerif Regular"/>
          <w:sz w:val="22"/>
          <w:szCs w:val="22"/>
          <w:lang w:val="mk-MK"/>
        </w:rPr>
        <w:t>.</w:t>
      </w:r>
      <w:r w:rsidR="00F75709" w:rsidRPr="0099729C">
        <w:rPr>
          <w:rFonts w:ascii="StobiSerif Regular" w:hAnsi="StobiSerif Regular"/>
          <w:sz w:val="22"/>
          <w:szCs w:val="22"/>
          <w:lang w:val="ru-RU"/>
        </w:rPr>
        <w:t>5</w:t>
      </w:r>
      <w:r w:rsidR="00F75709" w:rsidRPr="00FC0473">
        <w:rPr>
          <w:rFonts w:ascii="StobiSerif Regular" w:hAnsi="StobiSerif Regular"/>
          <w:sz w:val="22"/>
          <w:szCs w:val="22"/>
          <w:lang w:val="mk-MK"/>
        </w:rPr>
        <w:t>.</w:t>
      </w:r>
      <w:r w:rsidR="00F75709" w:rsidRPr="0099729C">
        <w:rPr>
          <w:rFonts w:ascii="StobiSerif Regular" w:hAnsi="StobiSerif Regular"/>
          <w:sz w:val="22"/>
          <w:szCs w:val="22"/>
          <w:lang w:val="ru-RU"/>
        </w:rPr>
        <w:t>2.3</w:t>
      </w:r>
      <w:r w:rsidR="00F75709" w:rsidRPr="00712805">
        <w:rPr>
          <w:rFonts w:ascii="StobiSerif Regular" w:hAnsi="StobiSerif Regular"/>
          <w:sz w:val="22"/>
          <w:szCs w:val="22"/>
          <w:lang w:val="mk-MK"/>
        </w:rPr>
        <w:t xml:space="preserve"> Како релевантен доказ за промената на цената</w:t>
      </w:r>
      <w:r w:rsidR="00F75709">
        <w:rPr>
          <w:rFonts w:ascii="StobiSerif Regular" w:hAnsi="StobiSerif Regular"/>
          <w:sz w:val="22"/>
          <w:szCs w:val="22"/>
          <w:lang w:val="mk-MK"/>
        </w:rPr>
        <w:t xml:space="preserve"> на предметот на договорот за јавна набавка ќе се користи _________________________________</w:t>
      </w:r>
      <w:r w:rsidR="00F75709">
        <w:rPr>
          <w:rFonts w:ascii="StobiSerif Regular" w:hAnsi="StobiSerif Regular"/>
          <w:sz w:val="22"/>
          <w:szCs w:val="22"/>
          <w:lang w:val="ru-RU"/>
        </w:rPr>
        <w:t>_</w:t>
      </w:r>
      <w:r w:rsidR="00F75709">
        <w:rPr>
          <w:rFonts w:ascii="StobiSerif Regular" w:hAnsi="StobiSerif Regular"/>
          <w:sz w:val="22"/>
          <w:szCs w:val="22"/>
          <w:lang w:val="mk-MK"/>
        </w:rPr>
        <w:t>.</w:t>
      </w:r>
    </w:p>
    <w:p w14:paraId="0149E532" w14:textId="77777777" w:rsidR="00A306F2" w:rsidRDefault="00A306F2" w:rsidP="00F75709">
      <w:pPr>
        <w:jc w:val="both"/>
        <w:rPr>
          <w:rFonts w:ascii="StobiSerif Regular" w:hAnsi="StobiSerif Regular"/>
          <w:sz w:val="22"/>
          <w:szCs w:val="22"/>
          <w:lang w:val="mk-MK"/>
        </w:rPr>
      </w:pPr>
    </w:p>
    <w:p w14:paraId="0AEA6C29" w14:textId="77777777" w:rsidR="00A306F2" w:rsidRPr="000C1B23" w:rsidRDefault="00A306F2" w:rsidP="00A306F2">
      <w:pPr>
        <w:jc w:val="both"/>
        <w:rPr>
          <w:rFonts w:ascii="StobiSerif Regular" w:hAnsi="StobiSerif Regular"/>
          <w:sz w:val="22"/>
          <w:szCs w:val="22"/>
          <w:lang w:val="mk-MK"/>
        </w:rPr>
      </w:pPr>
      <w:r>
        <w:rPr>
          <w:rFonts w:ascii="StobiSerif Regular" w:hAnsi="StobiSerif Regular"/>
          <w:sz w:val="22"/>
          <w:szCs w:val="22"/>
          <w:lang w:val="mk-MK"/>
        </w:rPr>
        <w:t>7</w:t>
      </w:r>
      <w:r w:rsidRPr="000C1B23">
        <w:rPr>
          <w:rFonts w:ascii="StobiSerif Regular" w:hAnsi="StobiSerif Regular"/>
          <w:sz w:val="22"/>
          <w:szCs w:val="22"/>
          <w:lang w:val="mk-MK"/>
        </w:rPr>
        <w:t>.5.</w:t>
      </w:r>
      <w:r>
        <w:rPr>
          <w:rFonts w:ascii="StobiSerif Regular" w:hAnsi="StobiSerif Regular"/>
          <w:sz w:val="22"/>
          <w:szCs w:val="22"/>
          <w:lang w:val="mk-MK"/>
        </w:rPr>
        <w:t>3</w:t>
      </w:r>
      <w:r w:rsidRPr="000C1B23">
        <w:rPr>
          <w:rFonts w:ascii="StobiSerif Regular" w:hAnsi="StobiSerif Regular"/>
          <w:sz w:val="22"/>
          <w:szCs w:val="22"/>
          <w:lang w:val="mk-MK"/>
        </w:rPr>
        <w:t>. Договорниот орган може договорот за јавна набавка или рамковната спогодба во текот на неговата важност да го измени без спроведување нова постапка за јавна набавка, на пр., во следниве случаи</w:t>
      </w:r>
      <w:r w:rsidRPr="000C1B23">
        <w:rPr>
          <w:rStyle w:val="FootnoteReference"/>
          <w:rFonts w:ascii="StobiSerif Regular" w:hAnsi="StobiSerif Regular"/>
          <w:sz w:val="22"/>
          <w:szCs w:val="22"/>
          <w:lang w:val="mk-MK"/>
        </w:rPr>
        <w:footnoteReference w:id="19"/>
      </w:r>
      <w:r w:rsidRPr="000C1B23">
        <w:rPr>
          <w:rFonts w:ascii="StobiSerif Regular" w:hAnsi="StobiSerif Regular"/>
          <w:sz w:val="22"/>
          <w:szCs w:val="22"/>
          <w:lang w:val="mk-MK"/>
        </w:rPr>
        <w:t>:</w:t>
      </w:r>
    </w:p>
    <w:p w14:paraId="5E440ED3" w14:textId="77777777" w:rsidR="00A306F2" w:rsidRPr="000C1B23" w:rsidRDefault="00A306F2" w:rsidP="00A306F2">
      <w:pPr>
        <w:numPr>
          <w:ilvl w:val="0"/>
          <w:numId w:val="34"/>
        </w:numPr>
        <w:ind w:left="709" w:hanging="283"/>
        <w:jc w:val="both"/>
        <w:rPr>
          <w:rFonts w:ascii="StobiSerif Regular" w:hAnsi="StobiSerif Regular"/>
          <w:sz w:val="22"/>
          <w:szCs w:val="22"/>
          <w:lang w:val="mk-MK"/>
        </w:rPr>
      </w:pPr>
      <w:r w:rsidRPr="000C1B23">
        <w:rPr>
          <w:rFonts w:ascii="StobiSerif Regular" w:hAnsi="StobiSerif Regular"/>
          <w:sz w:val="22"/>
          <w:szCs w:val="22"/>
          <w:lang w:val="mk-MK"/>
        </w:rPr>
        <w:t>повеќе не се произведуваат понудените модели кои се предмет на јавната набавка,</w:t>
      </w:r>
    </w:p>
    <w:p w14:paraId="73F9A741" w14:textId="77777777" w:rsidR="00A306F2" w:rsidRPr="000C1B23" w:rsidRDefault="00A306F2" w:rsidP="00A306F2">
      <w:pPr>
        <w:numPr>
          <w:ilvl w:val="0"/>
          <w:numId w:val="34"/>
        </w:numPr>
        <w:ind w:left="709" w:hanging="283"/>
        <w:jc w:val="both"/>
        <w:rPr>
          <w:rFonts w:ascii="StobiSerif Regular" w:hAnsi="StobiSerif Regular"/>
          <w:sz w:val="22"/>
          <w:szCs w:val="22"/>
          <w:lang w:val="mk-MK"/>
        </w:rPr>
      </w:pPr>
      <w:r w:rsidRPr="000C1B23">
        <w:rPr>
          <w:rFonts w:ascii="StobiSerif Regular" w:hAnsi="StobiSerif Regular"/>
          <w:sz w:val="22"/>
          <w:szCs w:val="22"/>
          <w:lang w:val="mk-MK"/>
        </w:rPr>
        <w:lastRenderedPageBreak/>
        <w:t>неможност да се испорачаат понудените модели кои се предмет на јавната набавка,</w:t>
      </w:r>
    </w:p>
    <w:p w14:paraId="4B924EAA" w14:textId="77777777" w:rsidR="00A306F2" w:rsidRPr="000C1B23" w:rsidRDefault="00A306F2" w:rsidP="00A306F2">
      <w:pPr>
        <w:numPr>
          <w:ilvl w:val="0"/>
          <w:numId w:val="34"/>
        </w:numPr>
        <w:ind w:left="709" w:hanging="283"/>
        <w:jc w:val="both"/>
        <w:rPr>
          <w:rFonts w:ascii="StobiSerif Regular" w:hAnsi="StobiSerif Regular"/>
          <w:sz w:val="22"/>
          <w:szCs w:val="22"/>
          <w:lang w:val="mk-MK"/>
        </w:rPr>
      </w:pPr>
      <w:r w:rsidRPr="000C1B23">
        <w:rPr>
          <w:rFonts w:ascii="StobiSerif Regular" w:hAnsi="StobiSerif Regular"/>
          <w:sz w:val="22"/>
          <w:szCs w:val="22"/>
          <w:lang w:val="mk-MK"/>
        </w:rPr>
        <w:t>замена на клучните стручни лица,</w:t>
      </w:r>
    </w:p>
    <w:p w14:paraId="46E0B8E2" w14:textId="77777777" w:rsidR="00A306F2" w:rsidRPr="000C1B23" w:rsidRDefault="00A306F2" w:rsidP="00A306F2">
      <w:pPr>
        <w:numPr>
          <w:ilvl w:val="0"/>
          <w:numId w:val="34"/>
        </w:numPr>
        <w:ind w:left="709" w:hanging="283"/>
        <w:jc w:val="both"/>
        <w:rPr>
          <w:rFonts w:ascii="StobiSerif Regular" w:hAnsi="StobiSerif Regular"/>
          <w:sz w:val="22"/>
          <w:szCs w:val="22"/>
          <w:lang w:val="mk-MK"/>
        </w:rPr>
      </w:pPr>
      <w:r w:rsidRPr="000C1B23">
        <w:rPr>
          <w:rFonts w:ascii="StobiSerif Regular" w:hAnsi="StobiSerif Regular"/>
          <w:sz w:val="22"/>
          <w:szCs w:val="22"/>
          <w:lang w:val="mk-MK"/>
        </w:rPr>
        <w:t>зголемување на количествата (потребите),</w:t>
      </w:r>
    </w:p>
    <w:p w14:paraId="362189DF" w14:textId="77777777" w:rsidR="00A306F2" w:rsidRPr="00A306F2" w:rsidRDefault="00A306F2" w:rsidP="00A306F2">
      <w:pPr>
        <w:numPr>
          <w:ilvl w:val="0"/>
          <w:numId w:val="34"/>
        </w:numPr>
        <w:ind w:left="709" w:hanging="283"/>
        <w:jc w:val="both"/>
        <w:rPr>
          <w:rFonts w:ascii="StobiSerif Regular" w:hAnsi="StobiSerif Regular"/>
          <w:sz w:val="22"/>
          <w:szCs w:val="22"/>
          <w:lang w:val="mk-MK"/>
        </w:rPr>
      </w:pPr>
      <w:r w:rsidRPr="000C1B23">
        <w:rPr>
          <w:rFonts w:ascii="StobiSerif Regular" w:hAnsi="StobiSerif Regular"/>
          <w:sz w:val="22"/>
          <w:szCs w:val="22"/>
          <w:lang w:val="mk-MK"/>
        </w:rPr>
        <w:t>промена на роковите за испорака, извршување, итн</w:t>
      </w:r>
      <w:r w:rsidRPr="00A306F2">
        <w:rPr>
          <w:rFonts w:ascii="StobiSerif Regular" w:hAnsi="StobiSerif Regular"/>
          <w:sz w:val="22"/>
          <w:szCs w:val="22"/>
          <w:lang w:val="mk-MK"/>
        </w:rPr>
        <w:t>.</w:t>
      </w:r>
    </w:p>
    <w:p w14:paraId="3FB30CB3" w14:textId="77777777" w:rsidR="00A306F2" w:rsidRPr="000C1B23" w:rsidRDefault="00A306F2" w:rsidP="00A306F2">
      <w:pPr>
        <w:jc w:val="both"/>
        <w:rPr>
          <w:rFonts w:ascii="StobiSerif Regular" w:hAnsi="StobiSerif Regular"/>
          <w:sz w:val="22"/>
          <w:szCs w:val="22"/>
          <w:lang w:val="mk-MK"/>
        </w:rPr>
      </w:pPr>
    </w:p>
    <w:p w14:paraId="52FAFCF4" w14:textId="77777777" w:rsidR="00A306F2" w:rsidRPr="00B33C5D" w:rsidRDefault="00A306F2" w:rsidP="00BD45BE">
      <w:pPr>
        <w:jc w:val="both"/>
        <w:rPr>
          <w:rFonts w:ascii="StobiSerif Regular" w:hAnsi="StobiSerif Regular"/>
          <w:sz w:val="20"/>
          <w:szCs w:val="20"/>
          <w:vertAlign w:val="superscript"/>
          <w:lang w:val="mk-MK"/>
        </w:rPr>
      </w:pPr>
      <w:r w:rsidRPr="00B33C5D">
        <w:rPr>
          <w:rFonts w:ascii="StobiSerif Regular" w:hAnsi="StobiSerif Regular"/>
          <w:b/>
          <w:bCs/>
          <w:i/>
          <w:iCs/>
          <w:sz w:val="20"/>
          <w:szCs w:val="20"/>
          <w:lang w:val="mk-MK"/>
        </w:rPr>
        <w:t>Напомена</w:t>
      </w:r>
      <w:r w:rsidRPr="00C81EA3">
        <w:rPr>
          <w:rFonts w:ascii="StobiSerif Regular" w:hAnsi="StobiSerif Regular"/>
          <w:b/>
          <w:bCs/>
          <w:i/>
          <w:iCs/>
          <w:sz w:val="20"/>
          <w:szCs w:val="20"/>
          <w:lang w:val="ru-RU"/>
        </w:rPr>
        <w:t>:</w:t>
      </w:r>
      <w:r w:rsidRPr="00B33C5D">
        <w:rPr>
          <w:rFonts w:ascii="StobiSerif Regular" w:hAnsi="StobiSerif Regular"/>
          <w:i/>
          <w:iCs/>
          <w:sz w:val="20"/>
          <w:szCs w:val="20"/>
          <w:lang w:val="mk-MK"/>
        </w:rPr>
        <w:t xml:space="preserve"> При определување на ситуациите во кои би можело договорот за јавна набавка да се приспособи на измените кои се случуваат</w:t>
      </w:r>
      <w:r w:rsidRPr="00B33C5D">
        <w:rPr>
          <w:rFonts w:ascii="StobiSerif Regular" w:hAnsi="StobiSerif Regular"/>
          <w:sz w:val="20"/>
          <w:szCs w:val="20"/>
          <w:lang w:val="mk-MK"/>
        </w:rPr>
        <w:t xml:space="preserve">, </w:t>
      </w:r>
      <w:r w:rsidRPr="00B33C5D">
        <w:rPr>
          <w:rFonts w:ascii="StobiSerif Regular" w:hAnsi="StobiSerif Regular"/>
          <w:i/>
          <w:iCs/>
          <w:sz w:val="20"/>
          <w:szCs w:val="20"/>
          <w:lang w:val="mk-MK"/>
        </w:rPr>
        <w:t>договорниот орган треба да го има предвид сопственото претходно искуство во извршувањето на претходните договори за исти и слични набавки, како и актуелните случувања на пазарот</w:t>
      </w:r>
      <w:r w:rsidRPr="00B33C5D">
        <w:rPr>
          <w:rFonts w:ascii="StobiSerif Regular" w:hAnsi="StobiSerif Regular"/>
          <w:sz w:val="20"/>
          <w:szCs w:val="20"/>
          <w:lang w:val="mk-MK"/>
        </w:rPr>
        <w:t>.</w:t>
      </w:r>
      <w:r w:rsidRPr="00B33C5D">
        <w:rPr>
          <w:rFonts w:ascii="StobiSerif Regular" w:hAnsi="StobiSerif Regular"/>
          <w:sz w:val="20"/>
          <w:szCs w:val="20"/>
          <w:vertAlign w:val="superscript"/>
          <w:lang w:val="mk-MK"/>
        </w:rPr>
        <w:t>.</w:t>
      </w:r>
    </w:p>
    <w:p w14:paraId="01C6F2E3" w14:textId="77777777" w:rsidR="00F75709" w:rsidRPr="0005769A" w:rsidRDefault="00F75709" w:rsidP="00BD45BE">
      <w:pPr>
        <w:jc w:val="both"/>
        <w:rPr>
          <w:lang w:val="mk-MK"/>
        </w:rPr>
      </w:pPr>
    </w:p>
    <w:p w14:paraId="4860A490" w14:textId="77777777" w:rsidR="002878F5" w:rsidRPr="00591CC7" w:rsidRDefault="003901A7" w:rsidP="00A6157B">
      <w:pPr>
        <w:pStyle w:val="Heading1"/>
        <w:ind w:left="284" w:hanging="284"/>
      </w:pPr>
      <w:bookmarkStart w:id="74" w:name="_Toc8810987"/>
      <w:bookmarkStart w:id="75" w:name="_Toc191969284"/>
      <w:r>
        <w:t>9</w:t>
      </w:r>
      <w:r w:rsidR="002878F5" w:rsidRPr="00591CC7">
        <w:t>. ПРАВО НА ЖАЛБА</w:t>
      </w:r>
      <w:r w:rsidR="001E490F" w:rsidRPr="00591CC7">
        <w:t xml:space="preserve"> И ЗАВРШУВАЊЕ НА ПОСТАПКАТА ЗА ЈАВНА НАБАВКА</w:t>
      </w:r>
      <w:bookmarkEnd w:id="74"/>
      <w:bookmarkEnd w:id="75"/>
      <w:r w:rsidR="001E490F" w:rsidRPr="00591CC7">
        <w:t xml:space="preserve"> </w:t>
      </w:r>
    </w:p>
    <w:p w14:paraId="3E9607B3" w14:textId="77777777" w:rsidR="0012549E" w:rsidRDefault="0012549E">
      <w:pPr>
        <w:jc w:val="both"/>
        <w:rPr>
          <w:rFonts w:ascii="StobiSerif Bold" w:hAnsi="StobiSerif Bold"/>
          <w:sz w:val="22"/>
          <w:szCs w:val="22"/>
          <w:u w:val="single"/>
          <w:lang w:val="mk-MK"/>
        </w:rPr>
      </w:pPr>
    </w:p>
    <w:p w14:paraId="1CB23146" w14:textId="77777777" w:rsidR="002878F5" w:rsidRDefault="003901A7" w:rsidP="00591CC7">
      <w:pPr>
        <w:pStyle w:val="Heading2"/>
      </w:pPr>
      <w:bookmarkStart w:id="76" w:name="_Toc8810794"/>
      <w:bookmarkStart w:id="77" w:name="_Toc8810988"/>
      <w:r>
        <w:t>9</w:t>
      </w:r>
      <w:r w:rsidR="002878F5">
        <w:t>.1 Право на жалба</w:t>
      </w:r>
      <w:bookmarkEnd w:id="76"/>
      <w:bookmarkEnd w:id="77"/>
    </w:p>
    <w:p w14:paraId="7B191CB3" w14:textId="77777777" w:rsidR="00282FFD" w:rsidRDefault="00282FFD" w:rsidP="002878F5">
      <w:pPr>
        <w:tabs>
          <w:tab w:val="left" w:pos="1150"/>
        </w:tabs>
        <w:jc w:val="both"/>
        <w:rPr>
          <w:rFonts w:ascii="StobiSerif Regular" w:hAnsi="StobiSerif Regular"/>
          <w:b/>
          <w:sz w:val="22"/>
          <w:szCs w:val="22"/>
          <w:u w:val="single"/>
          <w:lang w:val="mk-MK"/>
        </w:rPr>
      </w:pPr>
    </w:p>
    <w:p w14:paraId="0D6EE9CE" w14:textId="77777777" w:rsidR="002878F5" w:rsidRPr="0099729C" w:rsidRDefault="003901A7" w:rsidP="002878F5">
      <w:pPr>
        <w:jc w:val="both"/>
        <w:rPr>
          <w:rFonts w:ascii="StobiSerif Regular" w:hAnsi="StobiSerif Regular"/>
          <w:sz w:val="22"/>
          <w:szCs w:val="22"/>
          <w:lang w:val="ru-RU"/>
        </w:rPr>
      </w:pPr>
      <w:r>
        <w:rPr>
          <w:rFonts w:ascii="StobiSerif Regular" w:hAnsi="StobiSerif Regular"/>
          <w:sz w:val="22"/>
          <w:szCs w:val="22"/>
          <w:lang w:val="mk-MK"/>
        </w:rPr>
        <w:t>9</w:t>
      </w:r>
      <w:r w:rsidR="002878F5">
        <w:rPr>
          <w:rFonts w:ascii="StobiSerif Regular" w:hAnsi="StobiSerif Regular"/>
          <w:sz w:val="22"/>
          <w:szCs w:val="22"/>
          <w:lang w:val="mk-MK"/>
        </w:rPr>
        <w:t xml:space="preserve">.1.1 </w:t>
      </w:r>
      <w:r w:rsidR="002878F5" w:rsidRPr="0099729C">
        <w:rPr>
          <w:rFonts w:ascii="StobiSerif Regular" w:hAnsi="StobiSerif Regular"/>
          <w:sz w:val="22"/>
          <w:szCs w:val="22"/>
          <w:lang w:val="ru-RU"/>
        </w:rPr>
        <w:t>Секој економски оператор кој има правен интерес за добивање на договорот за јавна набавка или рамковната спогодба и кој претрпел или би можел да претрпи штета од евентуално прекршување на одредбите од овој закон, може да бара правна заштита против одлуките, дејствијата и пропуштањата за преземање дејствија од страна на договорниот орган во постапката за јавна набавка.</w:t>
      </w:r>
    </w:p>
    <w:p w14:paraId="730C312A" w14:textId="77777777" w:rsidR="002878F5" w:rsidRPr="0099729C" w:rsidRDefault="003901A7" w:rsidP="002878F5">
      <w:pPr>
        <w:jc w:val="both"/>
        <w:rPr>
          <w:rFonts w:ascii="StobiSerif Regular" w:hAnsi="StobiSerif Regular"/>
          <w:sz w:val="22"/>
          <w:szCs w:val="22"/>
          <w:lang w:val="ru-RU"/>
        </w:rPr>
      </w:pPr>
      <w:r>
        <w:rPr>
          <w:rFonts w:ascii="StobiSerif Regular" w:hAnsi="StobiSerif Regular"/>
          <w:sz w:val="22"/>
          <w:szCs w:val="22"/>
          <w:lang w:val="mk-MK"/>
        </w:rPr>
        <w:t>9</w:t>
      </w:r>
      <w:r w:rsidR="001E490F">
        <w:rPr>
          <w:rFonts w:ascii="StobiSerif Regular" w:hAnsi="StobiSerif Regular"/>
          <w:sz w:val="22"/>
          <w:szCs w:val="22"/>
          <w:lang w:val="mk-MK"/>
        </w:rPr>
        <w:t>.1</w:t>
      </w:r>
      <w:r w:rsidR="002878F5">
        <w:rPr>
          <w:rFonts w:ascii="StobiSerif Regular" w:hAnsi="StobiSerif Regular"/>
          <w:sz w:val="22"/>
          <w:szCs w:val="22"/>
          <w:lang w:val="mk-MK"/>
        </w:rPr>
        <w:t xml:space="preserve">.2 </w:t>
      </w:r>
      <w:r w:rsidR="002878F5" w:rsidRPr="0099729C">
        <w:rPr>
          <w:rFonts w:ascii="StobiSerif Regular" w:hAnsi="StobiSerif Regular"/>
          <w:sz w:val="22"/>
          <w:szCs w:val="22"/>
          <w:lang w:val="ru-RU"/>
        </w:rPr>
        <w:t>Жалбата се изјавува до Државната комисија во електронска форма, а се доставува истовремено до Државната комисија и договорниот орган преку ЕСЈН.</w:t>
      </w:r>
    </w:p>
    <w:p w14:paraId="35C71457" w14:textId="77777777" w:rsidR="002878F5" w:rsidRPr="0099729C" w:rsidRDefault="003901A7" w:rsidP="002878F5">
      <w:pPr>
        <w:jc w:val="both"/>
        <w:rPr>
          <w:rFonts w:ascii="StobiSerif Regular" w:hAnsi="StobiSerif Regular"/>
          <w:sz w:val="22"/>
          <w:szCs w:val="22"/>
          <w:lang w:val="ru-RU"/>
        </w:rPr>
      </w:pPr>
      <w:r>
        <w:rPr>
          <w:rFonts w:ascii="StobiSerif Regular" w:hAnsi="StobiSerif Regular"/>
          <w:sz w:val="22"/>
          <w:szCs w:val="22"/>
          <w:lang w:val="mk-MK"/>
        </w:rPr>
        <w:t>9</w:t>
      </w:r>
      <w:r w:rsidR="001E490F">
        <w:rPr>
          <w:rFonts w:ascii="StobiSerif Regular" w:hAnsi="StobiSerif Regular"/>
          <w:sz w:val="22"/>
          <w:szCs w:val="22"/>
          <w:lang w:val="mk-MK"/>
        </w:rPr>
        <w:t>.1</w:t>
      </w:r>
      <w:r w:rsidR="002878F5" w:rsidRPr="00573EA2">
        <w:rPr>
          <w:rFonts w:ascii="StobiSerif Regular" w:hAnsi="StobiSerif Regular"/>
          <w:sz w:val="22"/>
          <w:szCs w:val="22"/>
          <w:lang w:val="mk-MK"/>
        </w:rPr>
        <w:t xml:space="preserve">.3 Кај </w:t>
      </w:r>
      <w:r w:rsidR="002878F5" w:rsidRPr="0099729C">
        <w:rPr>
          <w:rFonts w:ascii="StobiSerif Regular" w:hAnsi="StobiSerif Regular"/>
          <w:sz w:val="22"/>
          <w:szCs w:val="22"/>
          <w:lang w:val="ru-RU"/>
        </w:rPr>
        <w:t>набавката од мала вредност, жалба се изјавува во рок од пет дена, од денот на:</w:t>
      </w:r>
    </w:p>
    <w:p w14:paraId="31641FA7" w14:textId="77777777" w:rsidR="002878F5" w:rsidRPr="0099729C" w:rsidRDefault="002878F5" w:rsidP="00B1077A">
      <w:pPr>
        <w:numPr>
          <w:ilvl w:val="0"/>
          <w:numId w:val="25"/>
        </w:numPr>
        <w:jc w:val="both"/>
        <w:rPr>
          <w:rFonts w:ascii="StobiSerif Regular" w:hAnsi="StobiSerif Regular"/>
          <w:sz w:val="22"/>
          <w:szCs w:val="22"/>
          <w:lang w:val="ru-RU"/>
        </w:rPr>
      </w:pPr>
      <w:r w:rsidRPr="0099729C">
        <w:rPr>
          <w:rFonts w:ascii="StobiSerif Regular" w:hAnsi="StobiSerif Regular"/>
          <w:sz w:val="22"/>
          <w:szCs w:val="22"/>
          <w:lang w:val="ru-RU"/>
        </w:rPr>
        <w:t>објавување на огласот за јавна набавка, во однос на содржината на огласот или тендерската документација;</w:t>
      </w:r>
    </w:p>
    <w:p w14:paraId="691F1F89" w14:textId="77777777" w:rsidR="002878F5" w:rsidRPr="0099729C" w:rsidRDefault="002878F5" w:rsidP="00B1077A">
      <w:pPr>
        <w:numPr>
          <w:ilvl w:val="0"/>
          <w:numId w:val="25"/>
        </w:numPr>
        <w:jc w:val="both"/>
        <w:rPr>
          <w:rFonts w:ascii="StobiSerif Regular" w:hAnsi="StobiSerif Regular"/>
          <w:sz w:val="22"/>
          <w:szCs w:val="22"/>
          <w:lang w:val="ru-RU"/>
        </w:rPr>
      </w:pPr>
      <w:r w:rsidRPr="0099729C">
        <w:rPr>
          <w:rFonts w:ascii="StobiSerif Regular" w:hAnsi="StobiSerif Regular"/>
          <w:sz w:val="22"/>
          <w:szCs w:val="22"/>
          <w:lang w:val="ru-RU"/>
        </w:rPr>
        <w:t>објавување на известувањето за измени и дополнителни информации, во однос на содржината на измените и дополнителните информации;</w:t>
      </w:r>
    </w:p>
    <w:p w14:paraId="6A09AAC0" w14:textId="77777777" w:rsidR="002878F5" w:rsidRPr="0099729C" w:rsidRDefault="002878F5" w:rsidP="00B1077A">
      <w:pPr>
        <w:numPr>
          <w:ilvl w:val="0"/>
          <w:numId w:val="25"/>
        </w:numPr>
        <w:jc w:val="both"/>
        <w:rPr>
          <w:rFonts w:ascii="StobiSerif Regular" w:hAnsi="StobiSerif Regular"/>
          <w:sz w:val="22"/>
          <w:szCs w:val="22"/>
          <w:lang w:val="ru-RU"/>
        </w:rPr>
      </w:pPr>
      <w:r w:rsidRPr="0099729C">
        <w:rPr>
          <w:rFonts w:ascii="StobiSerif Regular" w:hAnsi="StobiSerif Regular"/>
          <w:sz w:val="22"/>
          <w:szCs w:val="22"/>
          <w:lang w:val="ru-RU"/>
        </w:rPr>
        <w:t>отворање на понудите, во однос на пропуштањето на договорниот орган соодветно да одговори на навремените прашања или барања за појаснување или измени на тендерската документација или</w:t>
      </w:r>
    </w:p>
    <w:p w14:paraId="0FE87BBE" w14:textId="77777777" w:rsidR="002878F5" w:rsidRPr="0099729C" w:rsidRDefault="002878F5" w:rsidP="00B1077A">
      <w:pPr>
        <w:numPr>
          <w:ilvl w:val="0"/>
          <w:numId w:val="25"/>
        </w:numPr>
        <w:jc w:val="both"/>
        <w:rPr>
          <w:rFonts w:ascii="StobiSerif Regular" w:hAnsi="StobiSerif Regular"/>
          <w:sz w:val="22"/>
          <w:szCs w:val="22"/>
          <w:lang w:val="ru-RU"/>
        </w:rPr>
      </w:pPr>
      <w:r w:rsidRPr="0099729C">
        <w:rPr>
          <w:rFonts w:ascii="StobiSerif Regular" w:hAnsi="StobiSerif Regular"/>
          <w:sz w:val="22"/>
          <w:szCs w:val="22"/>
          <w:lang w:val="ru-RU"/>
        </w:rPr>
        <w:t>прием на одлуката за избор на најповолна понуда или за поништување, во однос на постапката на евалуација и избор на најповолна понуда, или за причините за поништување на постапката.</w:t>
      </w:r>
    </w:p>
    <w:p w14:paraId="64DFE264" w14:textId="77777777" w:rsidR="002878F5" w:rsidRPr="0099729C" w:rsidRDefault="002878F5" w:rsidP="00B1077A">
      <w:pPr>
        <w:numPr>
          <w:ilvl w:val="0"/>
          <w:numId w:val="25"/>
        </w:numPr>
        <w:jc w:val="both"/>
        <w:rPr>
          <w:rFonts w:ascii="StobiSerif Regular" w:hAnsi="StobiSerif Regular"/>
          <w:sz w:val="22"/>
          <w:szCs w:val="22"/>
          <w:lang w:val="ru-RU"/>
        </w:rPr>
      </w:pPr>
      <w:r w:rsidRPr="0099729C">
        <w:rPr>
          <w:rFonts w:ascii="StobiSerif Regular" w:hAnsi="StobiSerif Regular"/>
          <w:sz w:val="22"/>
          <w:szCs w:val="22"/>
          <w:lang w:val="ru-RU"/>
        </w:rPr>
        <w:t>Жалителот кој пропуштил да изјави жалба, нема право на жалба во подоцнежната фаза на постапката за истиот правен основ.</w:t>
      </w:r>
    </w:p>
    <w:p w14:paraId="7BFD0345" w14:textId="77777777" w:rsidR="005309D3" w:rsidRDefault="005309D3">
      <w:pPr>
        <w:tabs>
          <w:tab w:val="left" w:pos="1760"/>
        </w:tabs>
        <w:jc w:val="both"/>
        <w:rPr>
          <w:rFonts w:ascii="StobiSerif Regular" w:hAnsi="StobiSerif Regular"/>
          <w:sz w:val="20"/>
          <w:szCs w:val="20"/>
          <w:lang w:val="ru-RU"/>
        </w:rPr>
      </w:pPr>
    </w:p>
    <w:p w14:paraId="34737251" w14:textId="77777777" w:rsidR="005309D3" w:rsidRDefault="003901A7" w:rsidP="00591CC7">
      <w:pPr>
        <w:pStyle w:val="Heading2"/>
      </w:pPr>
      <w:bookmarkStart w:id="78" w:name="_Toc8810795"/>
      <w:bookmarkStart w:id="79" w:name="_Toc8810989"/>
      <w:r>
        <w:lastRenderedPageBreak/>
        <w:t>9</w:t>
      </w:r>
      <w:r w:rsidR="001E490F">
        <w:t xml:space="preserve">.2 </w:t>
      </w:r>
      <w:r w:rsidR="005309D3" w:rsidRPr="00591CC7">
        <w:t>Завршување</w:t>
      </w:r>
      <w:r w:rsidR="005309D3">
        <w:t xml:space="preserve"> на постапката за јавна набавка</w:t>
      </w:r>
      <w:bookmarkEnd w:id="78"/>
      <w:bookmarkEnd w:id="79"/>
    </w:p>
    <w:p w14:paraId="4BF557D4" w14:textId="77777777" w:rsidR="00282FFD" w:rsidRPr="00B42E9C" w:rsidRDefault="00282FFD" w:rsidP="00B42E9C">
      <w:pPr>
        <w:rPr>
          <w:lang w:val="ru-RU"/>
        </w:rPr>
      </w:pPr>
    </w:p>
    <w:p w14:paraId="1E374805" w14:textId="77777777" w:rsidR="005309D3" w:rsidRDefault="003901A7">
      <w:pPr>
        <w:spacing w:after="240"/>
        <w:jc w:val="both"/>
        <w:rPr>
          <w:rFonts w:ascii="StobiSerif Regular" w:hAnsi="StobiSerif Regular" w:cs="Arial"/>
          <w:bCs/>
          <w:sz w:val="22"/>
          <w:szCs w:val="22"/>
          <w:lang w:val="mk-MK"/>
        </w:rPr>
      </w:pPr>
      <w:r>
        <w:rPr>
          <w:rFonts w:ascii="StobiSerif Regular" w:hAnsi="StobiSerif Regular"/>
          <w:sz w:val="22"/>
          <w:szCs w:val="22"/>
          <w:lang w:val="ru-RU"/>
        </w:rPr>
        <w:t>9</w:t>
      </w:r>
      <w:r w:rsidR="001E490F">
        <w:rPr>
          <w:rFonts w:ascii="StobiSerif Regular" w:hAnsi="StobiSerif Regular"/>
          <w:sz w:val="22"/>
          <w:szCs w:val="22"/>
          <w:lang w:val="ru-RU"/>
        </w:rPr>
        <w:t>.2</w:t>
      </w:r>
      <w:r w:rsidR="005309D3">
        <w:rPr>
          <w:rFonts w:ascii="StobiSerif Regular" w:hAnsi="StobiSerif Regular"/>
          <w:sz w:val="22"/>
          <w:szCs w:val="22"/>
          <w:lang w:val="ru-RU"/>
        </w:rPr>
        <w:t xml:space="preserve">.1 </w:t>
      </w:r>
      <w:r w:rsidR="005309D3">
        <w:rPr>
          <w:rFonts w:ascii="StobiSerif Regular" w:hAnsi="StobiSerif Regular" w:cs="Arial"/>
          <w:bCs/>
          <w:sz w:val="22"/>
          <w:szCs w:val="22"/>
          <w:lang w:val="mk-MK"/>
        </w:rPr>
        <w:t>Постапката за јавна набавка завршува на денот на конечноста на одлуката за избор или за поништување на постапката.</w:t>
      </w:r>
    </w:p>
    <w:p w14:paraId="49D29FCA" w14:textId="77777777" w:rsidR="005309D3" w:rsidRDefault="003901A7" w:rsidP="00B75E34">
      <w:pPr>
        <w:jc w:val="both"/>
        <w:rPr>
          <w:rFonts w:ascii="StobiSerif Regular" w:hAnsi="StobiSerif Regular" w:cs="Arial"/>
          <w:sz w:val="22"/>
          <w:szCs w:val="22"/>
          <w:lang w:val="mk-MK"/>
        </w:rPr>
      </w:pPr>
      <w:r>
        <w:rPr>
          <w:rFonts w:ascii="StobiSerif Regular" w:hAnsi="StobiSerif Regular" w:cs="Arial"/>
          <w:bCs/>
          <w:sz w:val="22"/>
          <w:szCs w:val="22"/>
          <w:lang w:val="mk-MK"/>
        </w:rPr>
        <w:t>9</w:t>
      </w:r>
      <w:r w:rsidR="005309D3">
        <w:rPr>
          <w:rFonts w:ascii="StobiSerif Regular" w:hAnsi="StobiSerif Regular" w:cs="Arial"/>
          <w:bCs/>
          <w:sz w:val="22"/>
          <w:szCs w:val="22"/>
          <w:lang w:val="mk-MK"/>
        </w:rPr>
        <w:t>.2</w:t>
      </w:r>
      <w:r w:rsidR="005309D3">
        <w:rPr>
          <w:rFonts w:ascii="StobiSerif Regular" w:hAnsi="StobiSerif Regular" w:cs="Arial"/>
          <w:bCs/>
          <w:sz w:val="22"/>
          <w:szCs w:val="22"/>
          <w:lang w:val="ru-RU"/>
        </w:rPr>
        <w:t>.</w:t>
      </w:r>
      <w:r w:rsidR="005F7485">
        <w:rPr>
          <w:rFonts w:ascii="StobiSerif Regular" w:hAnsi="StobiSerif Regular" w:cs="Arial"/>
          <w:bCs/>
          <w:sz w:val="22"/>
          <w:szCs w:val="22"/>
          <w:lang w:val="ru-RU"/>
        </w:rPr>
        <w:t>2</w:t>
      </w:r>
      <w:r w:rsidR="005309D3">
        <w:rPr>
          <w:rFonts w:ascii="StobiSerif Regular" w:hAnsi="StobiSerif Regular" w:cs="Arial"/>
          <w:bCs/>
          <w:sz w:val="22"/>
          <w:szCs w:val="22"/>
          <w:lang w:val="mk-MK"/>
        </w:rPr>
        <w:t xml:space="preserve"> </w:t>
      </w:r>
      <w:r w:rsidR="005309D3">
        <w:rPr>
          <w:rFonts w:ascii="StobiSerif Regular" w:hAnsi="StobiSerif Regular" w:cs="Arial"/>
          <w:sz w:val="22"/>
          <w:szCs w:val="22"/>
          <w:lang w:val="mk-MK"/>
        </w:rPr>
        <w:t xml:space="preserve">Веднаш по завршување на постапката, договорниот орган </w:t>
      </w:r>
      <w:r w:rsidR="001E490F">
        <w:rPr>
          <w:rFonts w:ascii="StobiSerif Regular" w:hAnsi="StobiSerif Regular" w:cs="Arial"/>
          <w:sz w:val="22"/>
          <w:szCs w:val="22"/>
          <w:lang w:val="mk-MK"/>
        </w:rPr>
        <w:t xml:space="preserve">ќе </w:t>
      </w:r>
      <w:r w:rsidR="005309D3">
        <w:rPr>
          <w:rFonts w:ascii="StobiSerif Regular" w:hAnsi="StobiSerif Regular" w:cs="Arial"/>
          <w:sz w:val="22"/>
          <w:szCs w:val="22"/>
          <w:lang w:val="mk-MK"/>
        </w:rPr>
        <w:t>ги вра</w:t>
      </w:r>
      <w:r w:rsidR="001E490F">
        <w:rPr>
          <w:rFonts w:ascii="StobiSerif Regular" w:hAnsi="StobiSerif Regular" w:cs="Arial"/>
          <w:sz w:val="22"/>
          <w:szCs w:val="22"/>
          <w:lang w:val="mk-MK"/>
        </w:rPr>
        <w:t>ти</w:t>
      </w:r>
      <w:r w:rsidR="005309D3">
        <w:rPr>
          <w:rFonts w:ascii="StobiSerif Regular" w:hAnsi="StobiSerif Regular" w:cs="Arial"/>
          <w:sz w:val="22"/>
          <w:szCs w:val="22"/>
          <w:lang w:val="mk-MK"/>
        </w:rPr>
        <w:t xml:space="preserve"> мострите, урнеците и документите </w:t>
      </w:r>
      <w:r w:rsidR="001E490F">
        <w:rPr>
          <w:rFonts w:ascii="StobiSerif Regular" w:hAnsi="StobiSerif Regular" w:cs="Arial"/>
          <w:sz w:val="22"/>
          <w:szCs w:val="22"/>
          <w:lang w:val="mk-MK"/>
        </w:rPr>
        <w:t xml:space="preserve">за </w:t>
      </w:r>
      <w:r w:rsidR="005309D3">
        <w:rPr>
          <w:rFonts w:ascii="StobiSerif Regular" w:hAnsi="StobiSerif Regular" w:cs="Arial"/>
          <w:sz w:val="22"/>
          <w:szCs w:val="22"/>
          <w:lang w:val="mk-MK"/>
        </w:rPr>
        <w:t xml:space="preserve">кои </w:t>
      </w:r>
      <w:r w:rsidR="001E490F">
        <w:rPr>
          <w:rFonts w:ascii="StobiSerif Regular" w:hAnsi="StobiSerif Regular" w:cs="Arial"/>
          <w:sz w:val="22"/>
          <w:szCs w:val="22"/>
          <w:lang w:val="mk-MK"/>
        </w:rPr>
        <w:t>во оваа тендерска документација е</w:t>
      </w:r>
      <w:r w:rsidR="005309D3">
        <w:rPr>
          <w:rFonts w:ascii="StobiSerif Regular" w:hAnsi="StobiSerif Regular" w:cs="Arial"/>
          <w:sz w:val="22"/>
          <w:szCs w:val="22"/>
          <w:lang w:val="mk-MK"/>
        </w:rPr>
        <w:t xml:space="preserve"> </w:t>
      </w:r>
      <w:r w:rsidR="001E490F">
        <w:rPr>
          <w:rFonts w:ascii="StobiSerif Regular" w:hAnsi="StobiSerif Regular" w:cs="Arial"/>
          <w:sz w:val="22"/>
          <w:szCs w:val="22"/>
          <w:lang w:val="mk-MK"/>
        </w:rPr>
        <w:t xml:space="preserve">предвидено </w:t>
      </w:r>
      <w:r w:rsidR="005309D3">
        <w:rPr>
          <w:rFonts w:ascii="StobiSerif Regular" w:hAnsi="StobiSerif Regular" w:cs="Arial"/>
          <w:sz w:val="22"/>
          <w:szCs w:val="22"/>
          <w:lang w:val="mk-MK"/>
        </w:rPr>
        <w:t>дека ќе се вратат на понудувачите.</w:t>
      </w:r>
    </w:p>
    <w:p w14:paraId="3048D629" w14:textId="77777777" w:rsidR="002878F5" w:rsidRDefault="002878F5" w:rsidP="00B75E34">
      <w:pPr>
        <w:jc w:val="both"/>
        <w:rPr>
          <w:rFonts w:ascii="StobiSerif Regular" w:hAnsi="StobiSerif Regular" w:cs="Arial"/>
          <w:sz w:val="22"/>
          <w:szCs w:val="22"/>
          <w:lang w:val="mk-MK"/>
        </w:rPr>
      </w:pPr>
    </w:p>
    <w:p w14:paraId="754CAB33" w14:textId="77777777" w:rsidR="001E490F" w:rsidRPr="00591CC7" w:rsidRDefault="003901A7" w:rsidP="00591CC7">
      <w:pPr>
        <w:pStyle w:val="Heading1"/>
      </w:pPr>
      <w:bookmarkStart w:id="80" w:name="_Toc8810990"/>
      <w:bookmarkStart w:id="81" w:name="_Toc191969285"/>
      <w:r>
        <w:t>10</w:t>
      </w:r>
      <w:r w:rsidR="001E490F" w:rsidRPr="00591CC7">
        <w:t>. ЗАДОЛЖИТЕЛНИ ЕЛЕМЕНТИ ОД ДОГОВОРОТ ЗА ЈАВНА НАБАВКА</w:t>
      </w:r>
      <w:bookmarkEnd w:id="80"/>
      <w:bookmarkEnd w:id="81"/>
    </w:p>
    <w:p w14:paraId="1950A83C" w14:textId="77777777" w:rsidR="00874FA3" w:rsidRDefault="00874FA3">
      <w:pPr>
        <w:jc w:val="both"/>
        <w:rPr>
          <w:rFonts w:ascii="StobiSerif Regular" w:hAnsi="StobiSerif Regular" w:cs="Arial"/>
          <w:sz w:val="22"/>
          <w:szCs w:val="22"/>
          <w:lang w:val="mk-MK"/>
        </w:rPr>
      </w:pPr>
    </w:p>
    <w:p w14:paraId="4652BE11" w14:textId="77777777" w:rsidR="005763F9" w:rsidRDefault="003901A7" w:rsidP="00591CC7">
      <w:pPr>
        <w:pStyle w:val="Heading2"/>
      </w:pPr>
      <w:bookmarkStart w:id="82" w:name="_Toc8810797"/>
      <w:bookmarkStart w:id="83" w:name="_Toc8810991"/>
      <w:r>
        <w:t>10</w:t>
      </w:r>
      <w:r w:rsidR="005F7485" w:rsidRPr="00335243">
        <w:t xml:space="preserve">.1 </w:t>
      </w:r>
      <w:r w:rsidR="00874FA3" w:rsidRPr="00335243">
        <w:t>Во ов</w:t>
      </w:r>
      <w:r w:rsidR="005F7485" w:rsidRPr="00335243">
        <w:t>аа</w:t>
      </w:r>
      <w:r w:rsidR="00874FA3" w:rsidRPr="00335243">
        <w:t xml:space="preserve"> </w:t>
      </w:r>
      <w:r w:rsidR="005F7485" w:rsidRPr="00335243">
        <w:t>точка</w:t>
      </w:r>
      <w:r w:rsidR="00874FA3" w:rsidRPr="00335243">
        <w:t xml:space="preserve"> </w:t>
      </w:r>
      <w:r w:rsidR="00DA6945" w:rsidRPr="00335243">
        <w:t>д</w:t>
      </w:r>
      <w:r w:rsidR="00874FA3" w:rsidRPr="00335243">
        <w:t>оговорниот орган ги наведува задолжителните одредби од договорот како на пример</w:t>
      </w:r>
      <w:r w:rsidR="00630821">
        <w:rPr>
          <w:rStyle w:val="FootnoteReference"/>
        </w:rPr>
        <w:footnoteReference w:id="20"/>
      </w:r>
      <w:r w:rsidR="00874FA3" w:rsidRPr="0099729C">
        <w:rPr>
          <w:lang w:val="ru-RU"/>
        </w:rPr>
        <w:t>:</w:t>
      </w:r>
      <w:bookmarkEnd w:id="82"/>
      <w:bookmarkEnd w:id="83"/>
      <w:r w:rsidR="00874FA3" w:rsidRPr="00335243">
        <w:t xml:space="preserve"> </w:t>
      </w:r>
    </w:p>
    <w:p w14:paraId="6F527BD2" w14:textId="77777777" w:rsidR="00591CC7" w:rsidRPr="00591CC7" w:rsidRDefault="00591CC7" w:rsidP="00591CC7">
      <w:pPr>
        <w:rPr>
          <w:lang w:val="mk-MK"/>
        </w:rPr>
      </w:pPr>
    </w:p>
    <w:p w14:paraId="4A652BD6"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rPr>
      </w:pPr>
      <w:r w:rsidRPr="00335243">
        <w:rPr>
          <w:rFonts w:ascii="StobiSerif Regular" w:hAnsi="StobiSerif Regular"/>
          <w:bCs/>
          <w:noProof/>
          <w:sz w:val="22"/>
          <w:szCs w:val="22"/>
          <w:lang w:val="mk-MK"/>
        </w:rPr>
        <w:t>предмет на договорот;</w:t>
      </w:r>
    </w:p>
    <w:p w14:paraId="264F9705"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rPr>
      </w:pPr>
      <w:r w:rsidRPr="00335243">
        <w:rPr>
          <w:rFonts w:ascii="StobiSerif Regular" w:hAnsi="StobiSerif Regular"/>
          <w:bCs/>
          <w:noProof/>
          <w:sz w:val="22"/>
          <w:szCs w:val="22"/>
          <w:lang w:val="mk-MK"/>
        </w:rPr>
        <w:t>времетрање на договорот;</w:t>
      </w:r>
    </w:p>
    <w:p w14:paraId="56617255"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ru-RU"/>
        </w:rPr>
      </w:pPr>
      <w:r w:rsidRPr="00335243">
        <w:rPr>
          <w:rFonts w:ascii="StobiSerif Regular" w:hAnsi="StobiSerif Regular"/>
          <w:bCs/>
          <w:noProof/>
          <w:sz w:val="22"/>
          <w:szCs w:val="22"/>
          <w:lang w:val="mk-MK"/>
        </w:rPr>
        <w:t>динамика на испорака на стоките, услугите или работите;</w:t>
      </w:r>
    </w:p>
    <w:p w14:paraId="736C06B6"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ru-RU"/>
        </w:rPr>
      </w:pPr>
      <w:r w:rsidRPr="00335243">
        <w:rPr>
          <w:rFonts w:ascii="StobiSerif Regular" w:hAnsi="StobiSerif Regular"/>
          <w:bCs/>
          <w:noProof/>
          <w:sz w:val="22"/>
          <w:szCs w:val="22"/>
          <w:lang w:val="mk-MK"/>
        </w:rPr>
        <w:t>пенали за задоцнување или неисполнување на договорот;</w:t>
      </w:r>
    </w:p>
    <w:p w14:paraId="124A5A2C"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ru-RU"/>
        </w:rPr>
      </w:pPr>
      <w:r w:rsidRPr="00335243">
        <w:rPr>
          <w:rFonts w:ascii="StobiSerif Regular" w:hAnsi="StobiSerif Regular"/>
          <w:bCs/>
          <w:noProof/>
          <w:sz w:val="22"/>
          <w:szCs w:val="22"/>
          <w:lang w:val="mk-MK"/>
        </w:rPr>
        <w:t>гаранција за извршување на договорот и услови за наплата;</w:t>
      </w:r>
    </w:p>
    <w:p w14:paraId="49720CBF"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ru-RU"/>
        </w:rPr>
      </w:pPr>
      <w:r w:rsidRPr="00335243">
        <w:rPr>
          <w:rFonts w:ascii="StobiSerif Regular" w:hAnsi="StobiSerif Regular"/>
          <w:bCs/>
          <w:noProof/>
          <w:sz w:val="22"/>
          <w:szCs w:val="22"/>
          <w:lang w:val="mk-MK"/>
        </w:rPr>
        <w:t>начин, услови и рокови на плаќање;</w:t>
      </w:r>
    </w:p>
    <w:p w14:paraId="375FCF28" w14:textId="77777777" w:rsidR="005763F9" w:rsidRPr="00335243" w:rsidRDefault="00155988"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ru-RU"/>
        </w:rPr>
      </w:pPr>
      <w:r>
        <w:rPr>
          <w:rFonts w:ascii="StobiSerif Regular" w:hAnsi="StobiSerif Regular"/>
          <w:bCs/>
          <w:noProof/>
          <w:sz w:val="22"/>
          <w:szCs w:val="22"/>
          <w:lang w:val="mk-MK"/>
        </w:rPr>
        <w:t xml:space="preserve">казнена </w:t>
      </w:r>
      <w:r w:rsidR="005763F9" w:rsidRPr="00335243">
        <w:rPr>
          <w:rFonts w:ascii="StobiSerif Regular" w:hAnsi="StobiSerif Regular"/>
          <w:bCs/>
          <w:noProof/>
          <w:sz w:val="22"/>
          <w:szCs w:val="22"/>
          <w:lang w:val="mk-MK"/>
        </w:rPr>
        <w:t>камата за задоцнето плаќање;</w:t>
      </w:r>
    </w:p>
    <w:p w14:paraId="719B0E37"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rPr>
      </w:pPr>
      <w:r w:rsidRPr="00335243">
        <w:rPr>
          <w:rFonts w:ascii="StobiSerif Regular" w:hAnsi="StobiSerif Regular"/>
          <w:bCs/>
          <w:noProof/>
          <w:sz w:val="22"/>
          <w:szCs w:val="22"/>
          <w:lang w:val="mk-MK"/>
        </w:rPr>
        <w:t>разлики во цена;</w:t>
      </w:r>
    </w:p>
    <w:p w14:paraId="647D4844"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ru-RU"/>
        </w:rPr>
      </w:pPr>
      <w:r w:rsidRPr="00335243">
        <w:rPr>
          <w:rFonts w:ascii="StobiSerif Regular" w:hAnsi="StobiSerif Regular"/>
          <w:bCs/>
          <w:noProof/>
          <w:sz w:val="22"/>
          <w:szCs w:val="22"/>
          <w:lang w:val="mk-MK"/>
        </w:rPr>
        <w:t>услови за квантитативна и квалитативна контрола;</w:t>
      </w:r>
    </w:p>
    <w:p w14:paraId="354A554F"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ru-RU"/>
        </w:rPr>
      </w:pPr>
      <w:r w:rsidRPr="00335243">
        <w:rPr>
          <w:rFonts w:ascii="StobiSerif Regular" w:hAnsi="StobiSerif Regular"/>
          <w:bCs/>
          <w:noProof/>
          <w:sz w:val="22"/>
          <w:szCs w:val="22"/>
          <w:lang w:val="mk-MK"/>
        </w:rPr>
        <w:t>надзор на извршување на работите;</w:t>
      </w:r>
    </w:p>
    <w:p w14:paraId="7FB79428"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ru-RU"/>
        </w:rPr>
      </w:pPr>
      <w:r w:rsidRPr="00335243">
        <w:rPr>
          <w:rFonts w:ascii="StobiSerif Regular" w:hAnsi="StobiSerif Regular"/>
          <w:bCs/>
          <w:noProof/>
          <w:sz w:val="22"/>
          <w:szCs w:val="22"/>
          <w:lang w:val="mk-MK"/>
        </w:rPr>
        <w:t>начин на примопредавање на стоката, извршување на услугите и на работите;</w:t>
      </w:r>
    </w:p>
    <w:p w14:paraId="40BBC847"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rPr>
      </w:pPr>
      <w:r w:rsidRPr="00335243">
        <w:rPr>
          <w:rFonts w:ascii="StobiSerif Regular" w:hAnsi="StobiSerif Regular"/>
          <w:bCs/>
          <w:noProof/>
          <w:sz w:val="22"/>
          <w:szCs w:val="22"/>
          <w:lang w:val="mk-MK"/>
        </w:rPr>
        <w:t>подизведување и подизведувачи;</w:t>
      </w:r>
    </w:p>
    <w:p w14:paraId="7EFF2E78"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rPr>
      </w:pPr>
      <w:r w:rsidRPr="00335243">
        <w:rPr>
          <w:rFonts w:ascii="StobiSerif Regular" w:hAnsi="StobiSerif Regular"/>
          <w:bCs/>
          <w:noProof/>
          <w:sz w:val="22"/>
          <w:szCs w:val="22"/>
          <w:lang w:val="mk-MK"/>
        </w:rPr>
        <w:t>виша сила;</w:t>
      </w:r>
    </w:p>
    <w:p w14:paraId="1EA6BA44"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rPr>
      </w:pPr>
      <w:r w:rsidRPr="00335243">
        <w:rPr>
          <w:rFonts w:ascii="StobiSerif Regular" w:hAnsi="StobiSerif Regular"/>
          <w:bCs/>
          <w:noProof/>
          <w:sz w:val="22"/>
          <w:szCs w:val="22"/>
          <w:lang w:val="mk-MK"/>
        </w:rPr>
        <w:t>гарантен период;</w:t>
      </w:r>
    </w:p>
    <w:p w14:paraId="7D44822A" w14:textId="77777777" w:rsidR="005763F9" w:rsidRPr="00335243" w:rsidRDefault="005763F9" w:rsidP="00335243">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sz w:val="22"/>
          <w:szCs w:val="22"/>
          <w:lang w:val="mk-MK"/>
        </w:rPr>
      </w:pPr>
      <w:r w:rsidRPr="00335243">
        <w:rPr>
          <w:rFonts w:ascii="StobiSerif Regular" w:hAnsi="StobiSerif Regular"/>
          <w:noProof/>
          <w:sz w:val="22"/>
          <w:szCs w:val="22"/>
          <w:lang w:val="ru-RU"/>
        </w:rPr>
        <w:t>услови за прекинување или раскинување на договорот</w:t>
      </w:r>
      <w:r w:rsidRPr="00335243">
        <w:rPr>
          <w:rFonts w:ascii="StobiSerif Regular" w:hAnsi="StobiSerif Regular"/>
          <w:bCs/>
          <w:noProof/>
          <w:sz w:val="22"/>
          <w:szCs w:val="22"/>
          <w:lang w:val="mk-MK"/>
        </w:rPr>
        <w:t>;</w:t>
      </w:r>
    </w:p>
    <w:p w14:paraId="48427FB1" w14:textId="77777777" w:rsidR="00B1077A" w:rsidRPr="0099729C" w:rsidRDefault="005763F9" w:rsidP="00B1077A">
      <w:pPr>
        <w:pStyle w:val="BodyTextIndent3"/>
        <w:numPr>
          <w:ilvl w:val="0"/>
          <w:numId w:val="21"/>
        </w:numPr>
        <w:tabs>
          <w:tab w:val="clear" w:pos="1440"/>
          <w:tab w:val="num" w:pos="720"/>
          <w:tab w:val="num" w:pos="1080"/>
        </w:tabs>
        <w:suppressAutoHyphens w:val="0"/>
        <w:spacing w:after="0"/>
        <w:ind w:left="720"/>
        <w:jc w:val="both"/>
        <w:rPr>
          <w:rFonts w:ascii="StobiSerif Regular" w:hAnsi="StobiSerif Regular"/>
          <w:bCs/>
          <w:noProof/>
          <w:lang w:val="ru-RU"/>
        </w:rPr>
        <w:sectPr w:rsidR="00B1077A" w:rsidRPr="0099729C">
          <w:pgSz w:w="11906" w:h="16838"/>
          <w:pgMar w:top="1716" w:right="1800" w:bottom="1716" w:left="1800" w:header="1440" w:footer="1440" w:gutter="0"/>
          <w:cols w:space="720"/>
          <w:docGrid w:linePitch="360"/>
        </w:sectPr>
      </w:pPr>
      <w:r w:rsidRPr="00335243">
        <w:rPr>
          <w:rFonts w:ascii="StobiSerif Regular" w:hAnsi="StobiSerif Regular"/>
          <w:bCs/>
          <w:noProof/>
          <w:sz w:val="22"/>
          <w:szCs w:val="22"/>
          <w:lang w:val="mk-MK"/>
        </w:rPr>
        <w:t>решавање на спорови</w:t>
      </w:r>
      <w:r w:rsidRPr="00335243">
        <w:rPr>
          <w:rFonts w:ascii="StobiSerif Regular" w:hAnsi="StobiSerif Regular"/>
          <w:noProof/>
          <w:sz w:val="22"/>
          <w:szCs w:val="22"/>
          <w:lang w:val="ru-RU"/>
        </w:rPr>
        <w:t xml:space="preserve">. </w:t>
      </w:r>
      <w:r w:rsidRPr="00335243">
        <w:rPr>
          <w:rFonts w:ascii="StobiSerif Regular" w:hAnsi="StobiSerif Regular" w:cs="Arial"/>
          <w:sz w:val="22"/>
          <w:szCs w:val="22"/>
          <w:lang w:val="mk-MK"/>
        </w:rPr>
        <w:t>и сл.</w:t>
      </w:r>
      <w:r w:rsidR="00DA6945" w:rsidRPr="00335243">
        <w:rPr>
          <w:rFonts w:ascii="StobiSerif Regular" w:hAnsi="StobiSerif Regular" w:cs="Arial"/>
          <w:sz w:val="22"/>
          <w:szCs w:val="22"/>
          <w:lang w:val="mk-MK"/>
        </w:rPr>
        <w:t>/и</w:t>
      </w:r>
      <w:r w:rsidR="00DB12F4" w:rsidRPr="00335243">
        <w:rPr>
          <w:rFonts w:ascii="StobiSerif Regular" w:hAnsi="StobiSerif Regular" w:cs="Arial"/>
          <w:sz w:val="22"/>
          <w:szCs w:val="22"/>
          <w:lang w:val="mk-MK"/>
        </w:rPr>
        <w:t>ли се да</w:t>
      </w:r>
      <w:r w:rsidR="00DA6945" w:rsidRPr="00335243">
        <w:rPr>
          <w:rFonts w:ascii="StobiSerif Regular" w:hAnsi="StobiSerif Regular" w:cs="Arial"/>
          <w:sz w:val="22"/>
          <w:szCs w:val="22"/>
          <w:lang w:val="mk-MK"/>
        </w:rPr>
        <w:t>ва</w:t>
      </w:r>
      <w:r w:rsidR="00DB12F4" w:rsidRPr="00335243">
        <w:rPr>
          <w:rFonts w:ascii="StobiSerif Regular" w:hAnsi="StobiSerif Regular" w:cs="Arial"/>
          <w:sz w:val="22"/>
          <w:szCs w:val="22"/>
          <w:lang w:val="mk-MK"/>
        </w:rPr>
        <w:t xml:space="preserve"> Модел на договор.</w:t>
      </w:r>
      <w:r w:rsidR="00B1077A">
        <w:rPr>
          <w:rStyle w:val="FootnoteReference"/>
          <w:rFonts w:ascii="StobiSerif Regular" w:hAnsi="StobiSerif Regular" w:cs="Arial"/>
          <w:sz w:val="22"/>
          <w:szCs w:val="22"/>
          <w:lang w:val="mk-MK"/>
        </w:rPr>
        <w:footnoteReference w:id="21"/>
      </w:r>
      <w:r w:rsidR="00B1077A" w:rsidRPr="00B1077A">
        <w:rPr>
          <w:rFonts w:ascii="StobiSerif Regular" w:hAnsi="StobiSerif Regular" w:cs="Arial"/>
          <w:sz w:val="22"/>
          <w:szCs w:val="22"/>
          <w:lang w:val="mk-MK"/>
        </w:rPr>
        <w:t xml:space="preserve"> </w:t>
      </w:r>
    </w:p>
    <w:p w14:paraId="3A297BA6" w14:textId="77777777" w:rsidR="005309D3" w:rsidRPr="00957989" w:rsidRDefault="003901A7" w:rsidP="00957989">
      <w:pPr>
        <w:pStyle w:val="Heading1"/>
        <w:ind w:left="0" w:firstLine="0"/>
      </w:pPr>
      <w:bookmarkStart w:id="84" w:name="_Toc8810992"/>
      <w:bookmarkStart w:id="85" w:name="_Toc191969286"/>
      <w:r>
        <w:lastRenderedPageBreak/>
        <w:t>11</w:t>
      </w:r>
      <w:r w:rsidR="0005769A">
        <w:t>.</w:t>
      </w:r>
      <w:r w:rsidR="00CA72DC" w:rsidRPr="00957989">
        <w:t xml:space="preserve"> </w:t>
      </w:r>
      <w:r w:rsidR="005309D3" w:rsidRPr="00957989">
        <w:t>Технички спецификации</w:t>
      </w:r>
      <w:bookmarkEnd w:id="84"/>
      <w:bookmarkEnd w:id="85"/>
    </w:p>
    <w:p w14:paraId="64795AAE" w14:textId="77777777" w:rsidR="005309D3" w:rsidRDefault="005309D3">
      <w:pPr>
        <w:tabs>
          <w:tab w:val="left" w:pos="1760"/>
        </w:tabs>
        <w:rPr>
          <w:rFonts w:ascii="StobiSerif Regular" w:hAnsi="StobiSerif Regular"/>
          <w:sz w:val="20"/>
          <w:szCs w:val="20"/>
          <w:lang w:val="mk-MK"/>
        </w:rPr>
      </w:pPr>
    </w:p>
    <w:p w14:paraId="1E98BB13" w14:textId="77777777" w:rsidR="005309D3" w:rsidRDefault="005309D3">
      <w:pPr>
        <w:tabs>
          <w:tab w:val="left" w:pos="1760"/>
        </w:tabs>
        <w:rPr>
          <w:rFonts w:ascii="StobiSerif Regular" w:hAnsi="StobiSerif Regular"/>
          <w:sz w:val="20"/>
          <w:szCs w:val="20"/>
          <w:lang w:val="mk-MK"/>
        </w:rPr>
      </w:pPr>
    </w:p>
    <w:p w14:paraId="644D9706" w14:textId="77777777" w:rsidR="005309D3" w:rsidRDefault="005309D3">
      <w:pPr>
        <w:tabs>
          <w:tab w:val="left" w:pos="1760"/>
        </w:tabs>
        <w:rPr>
          <w:rFonts w:ascii="StobiSerif Regular" w:hAnsi="StobiSerif Regular"/>
          <w:sz w:val="20"/>
          <w:szCs w:val="20"/>
          <w:lang w:val="mk-MK"/>
        </w:rPr>
      </w:pPr>
    </w:p>
    <w:p w14:paraId="0FA7BA31" w14:textId="77777777" w:rsidR="005309D3" w:rsidRDefault="005309D3">
      <w:pPr>
        <w:tabs>
          <w:tab w:val="left" w:pos="1760"/>
        </w:tabs>
        <w:rPr>
          <w:rFonts w:ascii="StobiSerif Regular" w:hAnsi="StobiSerif Regular"/>
          <w:sz w:val="20"/>
          <w:szCs w:val="20"/>
          <w:lang w:val="mk-MK"/>
        </w:rPr>
      </w:pPr>
    </w:p>
    <w:p w14:paraId="309EAAB1" w14:textId="77777777" w:rsidR="005309D3" w:rsidRDefault="005309D3">
      <w:pPr>
        <w:tabs>
          <w:tab w:val="left" w:pos="1760"/>
        </w:tabs>
        <w:rPr>
          <w:rFonts w:ascii="StobiSerif Regular" w:hAnsi="StobiSerif Regular"/>
          <w:sz w:val="20"/>
          <w:szCs w:val="20"/>
          <w:lang w:val="mk-MK"/>
        </w:rPr>
      </w:pPr>
    </w:p>
    <w:p w14:paraId="52070751" w14:textId="77777777" w:rsidR="005309D3" w:rsidRDefault="005309D3">
      <w:pPr>
        <w:tabs>
          <w:tab w:val="left" w:pos="1760"/>
        </w:tabs>
        <w:rPr>
          <w:rFonts w:ascii="StobiSerif Regular" w:hAnsi="StobiSerif Regular"/>
          <w:sz w:val="20"/>
          <w:szCs w:val="20"/>
          <w:lang w:val="mk-MK"/>
        </w:rPr>
      </w:pPr>
    </w:p>
    <w:p w14:paraId="72B07F0C" w14:textId="77777777" w:rsidR="005309D3" w:rsidRDefault="005309D3">
      <w:pPr>
        <w:tabs>
          <w:tab w:val="left" w:pos="1760"/>
        </w:tabs>
        <w:rPr>
          <w:rFonts w:ascii="StobiSerif Regular" w:hAnsi="StobiSerif Regular"/>
          <w:sz w:val="20"/>
          <w:szCs w:val="20"/>
          <w:lang w:val="mk-MK"/>
        </w:rPr>
      </w:pPr>
    </w:p>
    <w:p w14:paraId="7806DA47" w14:textId="77777777" w:rsidR="005309D3" w:rsidRDefault="005309D3">
      <w:pPr>
        <w:tabs>
          <w:tab w:val="left" w:pos="1760"/>
        </w:tabs>
        <w:rPr>
          <w:rFonts w:ascii="StobiSerif Regular" w:hAnsi="StobiSerif Regular"/>
          <w:sz w:val="20"/>
          <w:szCs w:val="20"/>
          <w:lang w:val="mk-MK"/>
        </w:rPr>
      </w:pPr>
    </w:p>
    <w:p w14:paraId="39F0DDCA" w14:textId="77777777" w:rsidR="005309D3" w:rsidRDefault="005309D3">
      <w:pPr>
        <w:tabs>
          <w:tab w:val="left" w:pos="1760"/>
        </w:tabs>
        <w:rPr>
          <w:rFonts w:ascii="StobiSerif Regular" w:hAnsi="StobiSerif Regular"/>
          <w:sz w:val="20"/>
          <w:szCs w:val="20"/>
          <w:lang w:val="mk-MK"/>
        </w:rPr>
      </w:pPr>
    </w:p>
    <w:p w14:paraId="68795BEE" w14:textId="77777777" w:rsidR="005309D3" w:rsidRDefault="005309D3">
      <w:pPr>
        <w:tabs>
          <w:tab w:val="left" w:pos="1760"/>
        </w:tabs>
        <w:rPr>
          <w:rFonts w:ascii="StobiSerif Regular" w:hAnsi="StobiSerif Regular"/>
          <w:sz w:val="20"/>
          <w:szCs w:val="20"/>
          <w:lang w:val="mk-MK"/>
        </w:rPr>
      </w:pPr>
    </w:p>
    <w:p w14:paraId="12C8B997" w14:textId="77777777" w:rsidR="005309D3" w:rsidRDefault="005309D3">
      <w:pPr>
        <w:tabs>
          <w:tab w:val="left" w:pos="1760"/>
        </w:tabs>
        <w:jc w:val="center"/>
        <w:rPr>
          <w:rFonts w:ascii="StobiSerif Regular" w:hAnsi="StobiSerif Regular"/>
          <w:i/>
          <w:sz w:val="20"/>
          <w:szCs w:val="20"/>
          <w:lang w:val="mk-MK"/>
        </w:rPr>
      </w:pPr>
    </w:p>
    <w:p w14:paraId="3984A08F" w14:textId="77777777" w:rsidR="005309D3" w:rsidRDefault="005309D3">
      <w:pPr>
        <w:tabs>
          <w:tab w:val="left" w:pos="1760"/>
        </w:tabs>
        <w:jc w:val="center"/>
        <w:rPr>
          <w:rFonts w:ascii="StobiSerif Regular" w:hAnsi="StobiSerif Regular"/>
          <w:i/>
          <w:sz w:val="20"/>
          <w:szCs w:val="20"/>
          <w:lang w:val="mk-MK"/>
        </w:rPr>
      </w:pPr>
    </w:p>
    <w:p w14:paraId="30106B76" w14:textId="77777777" w:rsidR="005309D3" w:rsidRDefault="005309D3">
      <w:pPr>
        <w:tabs>
          <w:tab w:val="left" w:pos="1760"/>
        </w:tabs>
        <w:jc w:val="center"/>
        <w:rPr>
          <w:rFonts w:ascii="StobiSerif Regular" w:hAnsi="StobiSerif Regular"/>
          <w:i/>
          <w:sz w:val="20"/>
          <w:szCs w:val="20"/>
          <w:lang w:val="mk-MK"/>
        </w:rPr>
      </w:pPr>
    </w:p>
    <w:p w14:paraId="00F75BB9" w14:textId="77777777" w:rsidR="005309D3" w:rsidRDefault="005309D3">
      <w:pPr>
        <w:tabs>
          <w:tab w:val="left" w:pos="1760"/>
        </w:tabs>
        <w:jc w:val="center"/>
        <w:rPr>
          <w:rFonts w:ascii="StobiSerif Regular" w:hAnsi="StobiSerif Regular"/>
          <w:i/>
          <w:sz w:val="20"/>
          <w:szCs w:val="20"/>
          <w:lang w:val="mk-MK"/>
        </w:rPr>
      </w:pPr>
    </w:p>
    <w:p w14:paraId="2C86711F" w14:textId="77777777" w:rsidR="005309D3" w:rsidRDefault="005309D3">
      <w:pPr>
        <w:tabs>
          <w:tab w:val="left" w:pos="1760"/>
        </w:tabs>
        <w:jc w:val="center"/>
        <w:rPr>
          <w:rFonts w:ascii="StobiSerif Regular" w:hAnsi="StobiSerif Regular"/>
          <w:i/>
          <w:sz w:val="20"/>
          <w:szCs w:val="20"/>
          <w:lang w:val="mk-MK"/>
        </w:rPr>
      </w:pPr>
    </w:p>
    <w:p w14:paraId="3CAE6C7C" w14:textId="77777777" w:rsidR="005309D3" w:rsidRDefault="005309D3">
      <w:pPr>
        <w:tabs>
          <w:tab w:val="left" w:pos="1760"/>
        </w:tabs>
        <w:jc w:val="center"/>
        <w:rPr>
          <w:rFonts w:ascii="StobiSerif Regular" w:hAnsi="StobiSerif Regular"/>
          <w:i/>
          <w:sz w:val="20"/>
          <w:szCs w:val="20"/>
          <w:lang w:val="mk-MK"/>
        </w:rPr>
      </w:pPr>
    </w:p>
    <w:p w14:paraId="0A849533" w14:textId="77777777" w:rsidR="005309D3" w:rsidRDefault="005309D3">
      <w:pPr>
        <w:tabs>
          <w:tab w:val="left" w:pos="1760"/>
        </w:tabs>
        <w:jc w:val="center"/>
        <w:rPr>
          <w:rFonts w:ascii="StobiSerif Regular" w:hAnsi="StobiSerif Regular"/>
          <w:i/>
          <w:sz w:val="20"/>
          <w:szCs w:val="20"/>
          <w:lang w:val="mk-MK"/>
        </w:rPr>
      </w:pPr>
    </w:p>
    <w:p w14:paraId="1B5C6D8B" w14:textId="77777777" w:rsidR="005309D3" w:rsidRDefault="005309D3">
      <w:pPr>
        <w:tabs>
          <w:tab w:val="left" w:pos="1760"/>
        </w:tabs>
        <w:jc w:val="center"/>
        <w:rPr>
          <w:rFonts w:ascii="StobiSerif Regular" w:hAnsi="StobiSerif Regular"/>
          <w:i/>
          <w:sz w:val="20"/>
          <w:szCs w:val="20"/>
          <w:lang w:val="mk-MK"/>
        </w:rPr>
      </w:pPr>
    </w:p>
    <w:p w14:paraId="43E320D2" w14:textId="77777777" w:rsidR="005309D3" w:rsidRDefault="005309D3">
      <w:pPr>
        <w:tabs>
          <w:tab w:val="left" w:pos="1760"/>
        </w:tabs>
        <w:jc w:val="center"/>
        <w:rPr>
          <w:rFonts w:ascii="StobiSerif Regular" w:hAnsi="StobiSerif Regular"/>
          <w:i/>
          <w:sz w:val="20"/>
          <w:szCs w:val="20"/>
          <w:lang w:val="mk-MK"/>
        </w:rPr>
      </w:pPr>
    </w:p>
    <w:p w14:paraId="7B6F0262" w14:textId="77777777" w:rsidR="005309D3" w:rsidRDefault="005309D3">
      <w:pPr>
        <w:tabs>
          <w:tab w:val="left" w:pos="1760"/>
        </w:tabs>
        <w:jc w:val="center"/>
        <w:rPr>
          <w:rFonts w:ascii="StobiSerif Regular" w:hAnsi="StobiSerif Regular"/>
          <w:i/>
          <w:sz w:val="20"/>
          <w:szCs w:val="20"/>
          <w:lang w:val="mk-MK"/>
        </w:rPr>
      </w:pPr>
    </w:p>
    <w:p w14:paraId="6CBB7198" w14:textId="77777777" w:rsidR="005309D3" w:rsidRDefault="005309D3">
      <w:pPr>
        <w:tabs>
          <w:tab w:val="left" w:pos="1760"/>
        </w:tabs>
        <w:jc w:val="center"/>
        <w:rPr>
          <w:rFonts w:ascii="StobiSerif Regular" w:hAnsi="StobiSerif Regular"/>
          <w:i/>
          <w:sz w:val="20"/>
          <w:szCs w:val="20"/>
          <w:lang w:val="mk-MK"/>
        </w:rPr>
      </w:pPr>
    </w:p>
    <w:p w14:paraId="6E01C821" w14:textId="77777777" w:rsidR="005309D3" w:rsidRDefault="005309D3">
      <w:pPr>
        <w:tabs>
          <w:tab w:val="left" w:pos="1760"/>
        </w:tabs>
        <w:jc w:val="center"/>
        <w:rPr>
          <w:rFonts w:ascii="StobiSerif Regular" w:hAnsi="StobiSerif Regular"/>
          <w:i/>
          <w:sz w:val="20"/>
          <w:szCs w:val="20"/>
          <w:lang w:val="mk-MK"/>
        </w:rPr>
      </w:pPr>
    </w:p>
    <w:p w14:paraId="55679A31" w14:textId="77777777" w:rsidR="005309D3" w:rsidRDefault="005309D3">
      <w:pPr>
        <w:tabs>
          <w:tab w:val="left" w:pos="1760"/>
        </w:tabs>
        <w:jc w:val="center"/>
        <w:rPr>
          <w:rFonts w:ascii="StobiSerif Regular" w:hAnsi="StobiSerif Regular"/>
          <w:i/>
          <w:sz w:val="20"/>
          <w:szCs w:val="20"/>
          <w:lang w:val="mk-MK"/>
        </w:rPr>
      </w:pPr>
    </w:p>
    <w:p w14:paraId="02931B8D" w14:textId="77777777" w:rsidR="005309D3" w:rsidRDefault="005309D3">
      <w:pPr>
        <w:tabs>
          <w:tab w:val="left" w:pos="1760"/>
        </w:tabs>
        <w:jc w:val="center"/>
        <w:rPr>
          <w:rFonts w:ascii="StobiSerif Regular" w:hAnsi="StobiSerif Regular"/>
          <w:i/>
          <w:sz w:val="20"/>
          <w:szCs w:val="20"/>
          <w:lang w:val="mk-MK"/>
        </w:rPr>
      </w:pPr>
    </w:p>
    <w:p w14:paraId="6094AA37" w14:textId="77777777" w:rsidR="005309D3" w:rsidRDefault="005309D3">
      <w:pPr>
        <w:tabs>
          <w:tab w:val="left" w:pos="1760"/>
        </w:tabs>
        <w:jc w:val="center"/>
        <w:rPr>
          <w:rFonts w:ascii="StobiSerif Regular" w:hAnsi="StobiSerif Regular"/>
          <w:i/>
          <w:sz w:val="20"/>
          <w:szCs w:val="20"/>
          <w:lang w:val="mk-MK"/>
        </w:rPr>
      </w:pPr>
    </w:p>
    <w:p w14:paraId="4252F073" w14:textId="77777777" w:rsidR="005309D3" w:rsidRDefault="005309D3">
      <w:pPr>
        <w:tabs>
          <w:tab w:val="left" w:pos="1760"/>
        </w:tabs>
        <w:jc w:val="center"/>
        <w:rPr>
          <w:rFonts w:ascii="StobiSerif Regular" w:hAnsi="StobiSerif Regular"/>
          <w:i/>
          <w:sz w:val="20"/>
          <w:szCs w:val="20"/>
          <w:lang w:val="mk-MK"/>
        </w:rPr>
      </w:pPr>
    </w:p>
    <w:p w14:paraId="02DF4EE9" w14:textId="77777777" w:rsidR="005309D3" w:rsidRDefault="005309D3">
      <w:pPr>
        <w:tabs>
          <w:tab w:val="left" w:pos="1760"/>
        </w:tabs>
        <w:jc w:val="center"/>
        <w:rPr>
          <w:rFonts w:ascii="StobiSerif Regular" w:hAnsi="StobiSerif Regular"/>
          <w:i/>
          <w:sz w:val="20"/>
          <w:szCs w:val="20"/>
          <w:lang w:val="mk-MK"/>
        </w:rPr>
      </w:pPr>
    </w:p>
    <w:p w14:paraId="4BE30009" w14:textId="77777777" w:rsidR="005309D3" w:rsidRDefault="005309D3">
      <w:pPr>
        <w:tabs>
          <w:tab w:val="left" w:pos="1760"/>
        </w:tabs>
        <w:jc w:val="both"/>
        <w:rPr>
          <w:rFonts w:ascii="StobiSerif Regular" w:hAnsi="StobiSerif Regular"/>
          <w:i/>
          <w:sz w:val="20"/>
          <w:szCs w:val="20"/>
          <w:lang w:val="mk-MK"/>
        </w:rPr>
      </w:pPr>
      <w:r>
        <w:rPr>
          <w:rFonts w:ascii="StobiSerif Regular" w:hAnsi="StobiSerif Regular"/>
          <w:i/>
          <w:sz w:val="20"/>
          <w:szCs w:val="20"/>
          <w:lang w:val="mk-MK"/>
        </w:rPr>
        <w:t xml:space="preserve">[Во овој дел, договорниот орган ги наведува техничките спецификации, опис и карактеристики на предметот на договорот за јавна набавка кои се задолжителни и претставуваат основа за изготвување на техничката понуда. </w:t>
      </w:r>
      <w:r>
        <w:rPr>
          <w:rFonts w:ascii="StobiSerif Regular" w:hAnsi="StobiSerif Regular"/>
          <w:i/>
          <w:sz w:val="18"/>
          <w:szCs w:val="18"/>
          <w:lang w:val="mk-MK"/>
        </w:rPr>
        <w:t xml:space="preserve">Во случај кога предмет на договор за јавна набавка се </w:t>
      </w:r>
      <w:r>
        <w:rPr>
          <w:rFonts w:ascii="StobiSerif Regular" w:hAnsi="StobiSerif Regular"/>
          <w:i/>
          <w:sz w:val="18"/>
          <w:szCs w:val="18"/>
          <w:lang w:val="ru-RU"/>
        </w:rPr>
        <w:t>лекови, договорниот орган задолжително ги дефинира техничките спецификации со користење на генеричките имиња на лековите.</w:t>
      </w:r>
      <w:r>
        <w:rPr>
          <w:rFonts w:ascii="StobiSerif Regular" w:hAnsi="StobiSerif Regular"/>
          <w:i/>
          <w:sz w:val="18"/>
          <w:szCs w:val="18"/>
          <w:lang w:val="mk-MK"/>
        </w:rPr>
        <w:t xml:space="preserve"> </w:t>
      </w:r>
      <w:r>
        <w:rPr>
          <w:rFonts w:ascii="StobiSerif Regular" w:hAnsi="StobiSerif Regular"/>
          <w:i/>
          <w:sz w:val="20"/>
          <w:szCs w:val="20"/>
          <w:lang w:val="mk-MK"/>
        </w:rPr>
        <w:t>Во случај на договор за јавна набавка на работи, во овој дел се дава предмер на потребните градежни работи]</w:t>
      </w:r>
    </w:p>
    <w:p w14:paraId="5E85265F" w14:textId="77777777" w:rsidR="00957989" w:rsidRDefault="00957989">
      <w:pPr>
        <w:tabs>
          <w:tab w:val="left" w:pos="1760"/>
        </w:tabs>
        <w:jc w:val="both"/>
        <w:rPr>
          <w:rFonts w:ascii="StobiSerif Regular" w:hAnsi="StobiSerif Regular"/>
          <w:i/>
          <w:sz w:val="20"/>
          <w:szCs w:val="20"/>
          <w:lang w:val="mk-MK"/>
        </w:rPr>
      </w:pPr>
    </w:p>
    <w:p w14:paraId="351DF7D5" w14:textId="77777777" w:rsidR="00957989" w:rsidRDefault="00957989">
      <w:pPr>
        <w:tabs>
          <w:tab w:val="left" w:pos="1760"/>
        </w:tabs>
        <w:jc w:val="both"/>
        <w:rPr>
          <w:rFonts w:ascii="StobiSerif Regular" w:hAnsi="StobiSerif Regular"/>
          <w:i/>
          <w:sz w:val="20"/>
          <w:szCs w:val="20"/>
          <w:lang w:val="mk-MK"/>
        </w:rPr>
      </w:pPr>
    </w:p>
    <w:p w14:paraId="59B980BE" w14:textId="77777777" w:rsidR="00957989" w:rsidRDefault="00957989">
      <w:pPr>
        <w:tabs>
          <w:tab w:val="left" w:pos="1760"/>
        </w:tabs>
        <w:jc w:val="both"/>
        <w:rPr>
          <w:rFonts w:ascii="StobiSerif Regular" w:hAnsi="StobiSerif Regular"/>
          <w:i/>
          <w:sz w:val="20"/>
          <w:szCs w:val="20"/>
          <w:lang w:val="mk-MK"/>
        </w:rPr>
      </w:pPr>
    </w:p>
    <w:p w14:paraId="3C8CD51C" w14:textId="77777777" w:rsidR="00957989" w:rsidRDefault="00957989">
      <w:pPr>
        <w:tabs>
          <w:tab w:val="left" w:pos="1760"/>
        </w:tabs>
        <w:jc w:val="both"/>
        <w:rPr>
          <w:rFonts w:ascii="StobiSerif Regular" w:hAnsi="StobiSerif Regular"/>
          <w:i/>
          <w:sz w:val="20"/>
          <w:szCs w:val="20"/>
          <w:lang w:val="mk-MK"/>
        </w:rPr>
      </w:pPr>
    </w:p>
    <w:p w14:paraId="01D87615" w14:textId="77777777" w:rsidR="00957989" w:rsidRDefault="00957989">
      <w:pPr>
        <w:tabs>
          <w:tab w:val="left" w:pos="1760"/>
        </w:tabs>
        <w:jc w:val="both"/>
        <w:rPr>
          <w:rFonts w:ascii="StobiSerif Regular" w:hAnsi="StobiSerif Regular"/>
          <w:i/>
          <w:sz w:val="20"/>
          <w:szCs w:val="20"/>
          <w:lang w:val="mk-MK"/>
        </w:rPr>
      </w:pPr>
    </w:p>
    <w:p w14:paraId="6836AE1C" w14:textId="77777777" w:rsidR="00957989" w:rsidRDefault="00957989">
      <w:pPr>
        <w:tabs>
          <w:tab w:val="left" w:pos="1760"/>
        </w:tabs>
        <w:jc w:val="both"/>
        <w:rPr>
          <w:rFonts w:ascii="StobiSerif Regular" w:hAnsi="StobiSerif Regular"/>
          <w:i/>
          <w:sz w:val="20"/>
          <w:szCs w:val="20"/>
          <w:lang w:val="mk-MK"/>
        </w:rPr>
      </w:pPr>
    </w:p>
    <w:p w14:paraId="14C26801" w14:textId="77777777" w:rsidR="00957989" w:rsidRDefault="00957989">
      <w:pPr>
        <w:tabs>
          <w:tab w:val="left" w:pos="1760"/>
        </w:tabs>
        <w:jc w:val="both"/>
        <w:rPr>
          <w:rFonts w:ascii="StobiSerif Regular" w:hAnsi="StobiSerif Regular"/>
          <w:i/>
          <w:sz w:val="20"/>
          <w:szCs w:val="20"/>
          <w:lang w:val="mk-MK"/>
        </w:rPr>
      </w:pPr>
    </w:p>
    <w:p w14:paraId="011CB433" w14:textId="77777777" w:rsidR="00957989" w:rsidRDefault="00957989">
      <w:pPr>
        <w:tabs>
          <w:tab w:val="left" w:pos="1760"/>
        </w:tabs>
        <w:jc w:val="both"/>
        <w:rPr>
          <w:rFonts w:ascii="StobiSerif Regular" w:hAnsi="StobiSerif Regular"/>
          <w:i/>
          <w:sz w:val="20"/>
          <w:szCs w:val="20"/>
          <w:lang w:val="mk-MK"/>
        </w:rPr>
      </w:pPr>
    </w:p>
    <w:p w14:paraId="4539C718" w14:textId="77777777" w:rsidR="00957989" w:rsidRDefault="00957989">
      <w:pPr>
        <w:tabs>
          <w:tab w:val="left" w:pos="1760"/>
        </w:tabs>
        <w:jc w:val="both"/>
        <w:rPr>
          <w:rFonts w:ascii="StobiSerif Regular" w:hAnsi="StobiSerif Regular"/>
          <w:i/>
          <w:sz w:val="20"/>
          <w:szCs w:val="20"/>
          <w:lang w:val="mk-MK"/>
        </w:rPr>
      </w:pPr>
    </w:p>
    <w:p w14:paraId="5497B0E5" w14:textId="77777777" w:rsidR="00957989" w:rsidRDefault="00957989">
      <w:pPr>
        <w:tabs>
          <w:tab w:val="left" w:pos="1760"/>
        </w:tabs>
        <w:jc w:val="both"/>
        <w:rPr>
          <w:rFonts w:ascii="StobiSerif Regular" w:hAnsi="StobiSerif Regular"/>
          <w:i/>
          <w:sz w:val="20"/>
          <w:szCs w:val="20"/>
          <w:lang w:val="mk-MK"/>
        </w:rPr>
      </w:pPr>
    </w:p>
    <w:p w14:paraId="5A6A29F1" w14:textId="77777777" w:rsidR="00957989" w:rsidRDefault="00957989">
      <w:pPr>
        <w:tabs>
          <w:tab w:val="left" w:pos="1760"/>
        </w:tabs>
        <w:jc w:val="both"/>
        <w:rPr>
          <w:rFonts w:ascii="StobiSerif Regular" w:hAnsi="StobiSerif Regular"/>
          <w:i/>
          <w:sz w:val="20"/>
          <w:szCs w:val="20"/>
          <w:lang w:val="mk-MK"/>
        </w:rPr>
      </w:pPr>
    </w:p>
    <w:p w14:paraId="35D7D9D8" w14:textId="77777777" w:rsidR="00957989" w:rsidRDefault="00957989">
      <w:pPr>
        <w:tabs>
          <w:tab w:val="left" w:pos="1760"/>
        </w:tabs>
        <w:jc w:val="both"/>
        <w:rPr>
          <w:rFonts w:ascii="StobiSerif Regular" w:hAnsi="StobiSerif Regular"/>
          <w:i/>
          <w:sz w:val="20"/>
          <w:szCs w:val="20"/>
          <w:lang w:val="mk-MK"/>
        </w:rPr>
      </w:pPr>
    </w:p>
    <w:p w14:paraId="34CCFE66" w14:textId="77777777" w:rsidR="005309D3" w:rsidRPr="00957989" w:rsidRDefault="005309D3" w:rsidP="00957989">
      <w:pPr>
        <w:pStyle w:val="Heading1"/>
        <w:ind w:left="0" w:firstLine="0"/>
      </w:pPr>
      <w:bookmarkStart w:id="86" w:name="_Toc8810993"/>
      <w:bookmarkStart w:id="87" w:name="_Toc191969287"/>
      <w:r w:rsidRPr="00957989">
        <w:lastRenderedPageBreak/>
        <w:t>Прилог 1 – Образец на понуда</w:t>
      </w:r>
      <w:bookmarkEnd w:id="86"/>
      <w:bookmarkEnd w:id="87"/>
    </w:p>
    <w:p w14:paraId="37485B1C" w14:textId="77777777" w:rsidR="005309D3" w:rsidRDefault="005309D3">
      <w:pPr>
        <w:tabs>
          <w:tab w:val="left" w:pos="1760"/>
        </w:tabs>
        <w:jc w:val="both"/>
        <w:rPr>
          <w:rFonts w:ascii="StobiSerif Regular" w:hAnsi="StobiSerif Regular"/>
          <w:b/>
          <w:sz w:val="20"/>
          <w:szCs w:val="20"/>
          <w:lang w:val="mk-MK"/>
        </w:rPr>
      </w:pPr>
    </w:p>
    <w:p w14:paraId="6DDC02A8" w14:textId="77777777" w:rsidR="005309D3" w:rsidRDefault="005309D3">
      <w:pPr>
        <w:tabs>
          <w:tab w:val="left" w:pos="1760"/>
        </w:tabs>
        <w:jc w:val="center"/>
        <w:rPr>
          <w:rFonts w:ascii="StobiSerif Regular" w:hAnsi="StobiSerif Regular"/>
          <w:i/>
          <w:sz w:val="18"/>
          <w:szCs w:val="18"/>
          <w:lang w:val="mk-MK"/>
        </w:rPr>
      </w:pPr>
      <w:r>
        <w:rPr>
          <w:rFonts w:ascii="StobiSerif Regular" w:hAnsi="StobiSerif Regular"/>
          <w:i/>
          <w:sz w:val="18"/>
          <w:szCs w:val="18"/>
          <w:lang w:val="mk-MK"/>
        </w:rPr>
        <w:t>[меморандум на понудувачот]</w:t>
      </w:r>
    </w:p>
    <w:p w14:paraId="2C5EDDCB" w14:textId="77777777" w:rsidR="005309D3" w:rsidRDefault="005309D3">
      <w:pPr>
        <w:tabs>
          <w:tab w:val="left" w:pos="1760"/>
        </w:tabs>
        <w:jc w:val="both"/>
        <w:rPr>
          <w:rFonts w:ascii="StobiSerif Regular" w:hAnsi="StobiSerif Regular"/>
          <w:sz w:val="20"/>
          <w:szCs w:val="20"/>
          <w:lang w:val="mk-MK"/>
        </w:rPr>
      </w:pPr>
    </w:p>
    <w:p w14:paraId="4E6F8AD7" w14:textId="77777777" w:rsidR="005309D3" w:rsidRDefault="005309D3">
      <w:pPr>
        <w:jc w:val="both"/>
        <w:rPr>
          <w:rFonts w:ascii="StobiSerif Regular" w:hAnsi="StobiSerif Regular"/>
          <w:sz w:val="20"/>
          <w:szCs w:val="20"/>
          <w:lang w:val="mk-MK"/>
        </w:rPr>
      </w:pPr>
      <w:r>
        <w:rPr>
          <w:rFonts w:ascii="StobiSerif Regular" w:hAnsi="StobiSerif Regular"/>
          <w:sz w:val="20"/>
          <w:szCs w:val="20"/>
          <w:lang w:val="mk-MK"/>
        </w:rPr>
        <w:t xml:space="preserve">Врз основа на огласот број </w:t>
      </w:r>
      <w:r>
        <w:rPr>
          <w:rFonts w:ascii="StobiSerif Regular" w:hAnsi="StobiSerif Regular"/>
          <w:sz w:val="20"/>
          <w:szCs w:val="20"/>
          <w:lang w:val="ru-RU"/>
        </w:rPr>
        <w:t>________</w:t>
      </w:r>
      <w:r>
        <w:rPr>
          <w:rFonts w:ascii="StobiSerif Regular" w:hAnsi="StobiSerif Regular"/>
          <w:i/>
          <w:sz w:val="20"/>
          <w:szCs w:val="20"/>
          <w:lang w:val="mk-MK"/>
        </w:rPr>
        <w:t xml:space="preserve"> </w:t>
      </w:r>
      <w:r>
        <w:rPr>
          <w:rFonts w:ascii="StobiSerif Regular" w:hAnsi="StobiSerif Regular"/>
          <w:sz w:val="20"/>
          <w:szCs w:val="20"/>
          <w:lang w:val="mk-MK"/>
        </w:rPr>
        <w:t xml:space="preserve">објавен од страна на </w:t>
      </w:r>
      <w:r>
        <w:rPr>
          <w:rFonts w:ascii="StobiSerif Regular" w:hAnsi="StobiSerif Regular"/>
          <w:sz w:val="20"/>
          <w:szCs w:val="20"/>
          <w:lang w:val="ru-RU"/>
        </w:rPr>
        <w:t>__________________ _________________________________________________________________</w:t>
      </w:r>
      <w:r>
        <w:rPr>
          <w:rFonts w:ascii="StobiSerif Regular" w:hAnsi="StobiSerif Regular"/>
          <w:sz w:val="20"/>
          <w:szCs w:val="20"/>
          <w:lang w:val="mk-MK"/>
        </w:rPr>
        <w:t xml:space="preserve">, за набавка на </w:t>
      </w:r>
      <w:r>
        <w:rPr>
          <w:rFonts w:ascii="StobiSerif Regular" w:hAnsi="StobiSerif Regular"/>
          <w:sz w:val="20"/>
          <w:szCs w:val="20"/>
          <w:lang w:val="ru-RU"/>
        </w:rPr>
        <w:t xml:space="preserve"> ______________________________________________________</w:t>
      </w:r>
      <w:r>
        <w:rPr>
          <w:rFonts w:ascii="StobiSerif Regular" w:hAnsi="StobiSerif Regular"/>
          <w:sz w:val="20"/>
          <w:szCs w:val="20"/>
          <w:lang w:val="mk-MK"/>
        </w:rPr>
        <w:t xml:space="preserve"> со спроведување на </w:t>
      </w:r>
      <w:r w:rsidR="00FE0615">
        <w:rPr>
          <w:rFonts w:ascii="StobiSerif Regular" w:hAnsi="StobiSerif Regular"/>
          <w:sz w:val="20"/>
          <w:szCs w:val="20"/>
          <w:lang w:val="mk-MK"/>
        </w:rPr>
        <w:t>набавка од мала вредност</w:t>
      </w:r>
      <w:r>
        <w:rPr>
          <w:rFonts w:ascii="StobiSerif Regular" w:hAnsi="StobiSerif Regular"/>
          <w:sz w:val="20"/>
          <w:szCs w:val="20"/>
          <w:lang w:val="mk-MK"/>
        </w:rPr>
        <w:t>, и тендерската документација, ја поднесуваме следнава:</w:t>
      </w:r>
    </w:p>
    <w:p w14:paraId="282E28A2" w14:textId="77777777" w:rsidR="005309D3" w:rsidRDefault="005309D3">
      <w:pPr>
        <w:tabs>
          <w:tab w:val="left" w:pos="1760"/>
        </w:tabs>
        <w:jc w:val="center"/>
        <w:rPr>
          <w:rFonts w:ascii="StobiSerif Regular" w:hAnsi="StobiSerif Regular"/>
          <w:sz w:val="22"/>
          <w:szCs w:val="22"/>
          <w:lang w:val="mk-MK"/>
        </w:rPr>
      </w:pPr>
    </w:p>
    <w:p w14:paraId="0DD9901E" w14:textId="77777777" w:rsidR="005309D3" w:rsidRDefault="005309D3">
      <w:pPr>
        <w:tabs>
          <w:tab w:val="left" w:pos="1760"/>
        </w:tabs>
        <w:jc w:val="center"/>
        <w:rPr>
          <w:rFonts w:ascii="StobiSerif Regular" w:hAnsi="StobiSerif Regular"/>
          <w:sz w:val="22"/>
          <w:szCs w:val="22"/>
          <w:lang w:val="mk-MK"/>
        </w:rPr>
      </w:pPr>
      <w:r>
        <w:rPr>
          <w:rFonts w:ascii="StobiSerif Regular" w:hAnsi="StobiSerif Regular"/>
          <w:sz w:val="22"/>
          <w:szCs w:val="22"/>
          <w:lang w:val="mk-MK"/>
        </w:rPr>
        <w:t>П О Н У Д А</w:t>
      </w:r>
    </w:p>
    <w:p w14:paraId="6E7A8A64" w14:textId="77777777" w:rsidR="005309D3" w:rsidRDefault="005309D3">
      <w:pPr>
        <w:tabs>
          <w:tab w:val="left" w:pos="1760"/>
        </w:tabs>
        <w:jc w:val="both"/>
        <w:rPr>
          <w:rFonts w:ascii="StobiSerif Regular" w:hAnsi="StobiSerif Regular"/>
          <w:b/>
          <w:sz w:val="20"/>
          <w:szCs w:val="20"/>
          <w:u w:val="single"/>
          <w:lang w:val="mk-MK"/>
        </w:rPr>
      </w:pPr>
    </w:p>
    <w:p w14:paraId="6E1C00B5" w14:textId="77777777" w:rsidR="005309D3" w:rsidRDefault="005309D3">
      <w:pPr>
        <w:tabs>
          <w:tab w:val="left" w:pos="1760"/>
        </w:tabs>
        <w:jc w:val="both"/>
        <w:rPr>
          <w:rFonts w:ascii="StobiSerif Regular" w:hAnsi="StobiSerif Regular"/>
          <w:b/>
          <w:sz w:val="20"/>
          <w:szCs w:val="20"/>
          <w:u w:val="single"/>
          <w:lang w:val="mk-MK"/>
        </w:rPr>
      </w:pPr>
      <w:r>
        <w:rPr>
          <w:rFonts w:ascii="StobiSerif Regular" w:hAnsi="StobiSerif Regular"/>
          <w:b/>
          <w:sz w:val="20"/>
          <w:szCs w:val="20"/>
          <w:u w:val="single"/>
          <w:lang w:val="mk-MK"/>
        </w:rPr>
        <w:t>Дел I – Информации за понудувачот</w:t>
      </w:r>
    </w:p>
    <w:p w14:paraId="43540CA0" w14:textId="77777777" w:rsidR="005309D3" w:rsidRDefault="005309D3">
      <w:pPr>
        <w:tabs>
          <w:tab w:val="left" w:pos="1760"/>
        </w:tabs>
        <w:jc w:val="both"/>
        <w:rPr>
          <w:rFonts w:ascii="StobiSerif Regular" w:hAnsi="StobiSerif Regular"/>
          <w:b/>
          <w:sz w:val="20"/>
          <w:szCs w:val="20"/>
          <w:u w:val="single"/>
          <w:lang w:val="mk-MK"/>
        </w:rPr>
      </w:pPr>
    </w:p>
    <w:p w14:paraId="0A752D1F"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lang w:val="mk-MK"/>
        </w:rPr>
        <w:t>I.1. Име на понудувачот: ______________________________________________________</w:t>
      </w:r>
    </w:p>
    <w:p w14:paraId="4C50AD51"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lang w:val="mk-MK"/>
        </w:rPr>
        <w:t>I.2. Контакт информации</w:t>
      </w:r>
    </w:p>
    <w:p w14:paraId="4E15D8F6" w14:textId="77777777" w:rsidR="005309D3" w:rsidRDefault="005309D3">
      <w:pPr>
        <w:numPr>
          <w:ilvl w:val="0"/>
          <w:numId w:val="6"/>
        </w:numPr>
        <w:tabs>
          <w:tab w:val="left" w:pos="1760"/>
        </w:tabs>
        <w:jc w:val="both"/>
        <w:rPr>
          <w:rFonts w:ascii="StobiSerif Regular" w:hAnsi="StobiSerif Regular"/>
          <w:sz w:val="20"/>
          <w:szCs w:val="20"/>
          <w:lang w:val="mk-MK"/>
        </w:rPr>
      </w:pPr>
      <w:r>
        <w:rPr>
          <w:rFonts w:ascii="StobiSerif Regular" w:hAnsi="StobiSerif Regular"/>
          <w:sz w:val="20"/>
          <w:szCs w:val="20"/>
          <w:lang w:val="mk-MK"/>
        </w:rPr>
        <w:t>Адреса: ______________________________________________________________</w:t>
      </w:r>
    </w:p>
    <w:p w14:paraId="37313BB8" w14:textId="77777777" w:rsidR="005309D3" w:rsidRDefault="005309D3">
      <w:pPr>
        <w:numPr>
          <w:ilvl w:val="0"/>
          <w:numId w:val="6"/>
        </w:numPr>
        <w:tabs>
          <w:tab w:val="left" w:pos="1760"/>
        </w:tabs>
        <w:jc w:val="both"/>
        <w:rPr>
          <w:rFonts w:ascii="StobiSerif Regular" w:hAnsi="StobiSerif Regular"/>
          <w:sz w:val="20"/>
          <w:szCs w:val="20"/>
          <w:lang w:val="mk-MK"/>
        </w:rPr>
      </w:pPr>
      <w:r>
        <w:rPr>
          <w:rFonts w:ascii="StobiSerif Regular" w:hAnsi="StobiSerif Regular"/>
          <w:sz w:val="20"/>
          <w:szCs w:val="20"/>
          <w:lang w:val="mk-MK"/>
        </w:rPr>
        <w:t>Телефон: ____________________________________________________________</w:t>
      </w:r>
    </w:p>
    <w:p w14:paraId="76CCE053" w14:textId="77777777" w:rsidR="005309D3" w:rsidRDefault="005309D3">
      <w:pPr>
        <w:numPr>
          <w:ilvl w:val="0"/>
          <w:numId w:val="6"/>
        </w:numPr>
        <w:tabs>
          <w:tab w:val="left" w:pos="1760"/>
        </w:tabs>
        <w:jc w:val="both"/>
        <w:rPr>
          <w:rFonts w:ascii="StobiSerif Regular" w:hAnsi="StobiSerif Regular"/>
          <w:sz w:val="20"/>
          <w:szCs w:val="20"/>
          <w:lang w:val="mk-MK"/>
        </w:rPr>
      </w:pPr>
      <w:r>
        <w:rPr>
          <w:rFonts w:ascii="StobiSerif Regular" w:hAnsi="StobiSerif Regular"/>
          <w:sz w:val="20"/>
          <w:szCs w:val="20"/>
          <w:lang w:val="mk-MK"/>
        </w:rPr>
        <w:t>Факс: ________________________________________________________________</w:t>
      </w:r>
    </w:p>
    <w:p w14:paraId="2CC6D23B" w14:textId="77777777" w:rsidR="005309D3" w:rsidRDefault="005309D3">
      <w:pPr>
        <w:numPr>
          <w:ilvl w:val="0"/>
          <w:numId w:val="6"/>
        </w:numPr>
        <w:tabs>
          <w:tab w:val="left" w:pos="1760"/>
        </w:tabs>
        <w:jc w:val="both"/>
        <w:rPr>
          <w:rFonts w:ascii="StobiSerif Regular" w:hAnsi="StobiSerif Regular"/>
          <w:sz w:val="20"/>
          <w:szCs w:val="20"/>
          <w:lang w:val="mk-MK"/>
        </w:rPr>
      </w:pPr>
      <w:r>
        <w:rPr>
          <w:rFonts w:ascii="StobiSerif Regular" w:hAnsi="StobiSerif Regular"/>
          <w:sz w:val="20"/>
          <w:szCs w:val="20"/>
          <w:lang w:val="mk-MK"/>
        </w:rPr>
        <w:t>Е-пошта: _____________________________________________________________</w:t>
      </w:r>
    </w:p>
    <w:p w14:paraId="627BE17F" w14:textId="77777777" w:rsidR="005309D3" w:rsidRDefault="005309D3">
      <w:pPr>
        <w:numPr>
          <w:ilvl w:val="0"/>
          <w:numId w:val="6"/>
        </w:numPr>
        <w:tabs>
          <w:tab w:val="left" w:pos="1760"/>
        </w:tabs>
        <w:jc w:val="both"/>
        <w:rPr>
          <w:rFonts w:ascii="StobiSerif Regular" w:hAnsi="StobiSerif Regular"/>
          <w:sz w:val="20"/>
          <w:szCs w:val="20"/>
          <w:lang w:val="mk-MK"/>
        </w:rPr>
      </w:pPr>
      <w:r>
        <w:rPr>
          <w:rFonts w:ascii="StobiSerif Regular" w:hAnsi="StobiSerif Regular"/>
          <w:sz w:val="20"/>
          <w:szCs w:val="20"/>
          <w:lang w:val="mk-MK"/>
        </w:rPr>
        <w:t>Лице за контакт: _______________________________________________________</w:t>
      </w:r>
    </w:p>
    <w:p w14:paraId="4586AA97"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rPr>
        <w:t>I.</w:t>
      </w:r>
      <w:r>
        <w:rPr>
          <w:rFonts w:ascii="StobiSerif Regular" w:hAnsi="StobiSerif Regular"/>
          <w:sz w:val="20"/>
          <w:szCs w:val="20"/>
          <w:lang w:val="mk-MK"/>
        </w:rPr>
        <w:t>3. Одговорно лице: __________________________________________________________</w:t>
      </w:r>
    </w:p>
    <w:p w14:paraId="5A4B3A72"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rPr>
        <w:t>I.</w:t>
      </w:r>
      <w:r>
        <w:rPr>
          <w:rFonts w:ascii="StobiSerif Regular" w:hAnsi="StobiSerif Regular"/>
          <w:sz w:val="20"/>
          <w:szCs w:val="20"/>
          <w:lang w:val="mk-MK"/>
        </w:rPr>
        <w:t>4. Даночен број: ____________________________________________________________</w:t>
      </w:r>
    </w:p>
    <w:p w14:paraId="130E0E38" w14:textId="77777777" w:rsidR="00AB2719" w:rsidRDefault="00AB2719">
      <w:pPr>
        <w:tabs>
          <w:tab w:val="left" w:pos="1760"/>
        </w:tabs>
        <w:jc w:val="both"/>
        <w:rPr>
          <w:rFonts w:ascii="StobiSerif Regular" w:hAnsi="StobiSerif Regular"/>
          <w:sz w:val="20"/>
          <w:szCs w:val="20"/>
          <w:lang w:val="mk-MK"/>
        </w:rPr>
      </w:pPr>
      <w:r>
        <w:rPr>
          <w:rFonts w:ascii="StobiSerif Regular" w:hAnsi="StobiSerif Regular"/>
          <w:sz w:val="20"/>
          <w:szCs w:val="20"/>
        </w:rPr>
        <w:t>I.</w:t>
      </w:r>
      <w:r>
        <w:rPr>
          <w:rFonts w:ascii="StobiSerif Regular" w:hAnsi="StobiSerif Regular"/>
          <w:sz w:val="20"/>
          <w:szCs w:val="20"/>
          <w:lang w:val="mk-MK"/>
        </w:rPr>
        <w:t>5. Матичен  број: ____________________________________________________________</w:t>
      </w:r>
    </w:p>
    <w:p w14:paraId="1D4435EA" w14:textId="77777777" w:rsidR="005309D3" w:rsidRDefault="005309D3">
      <w:pPr>
        <w:tabs>
          <w:tab w:val="left" w:pos="1760"/>
        </w:tabs>
        <w:jc w:val="both"/>
        <w:rPr>
          <w:rFonts w:ascii="StobiSerif Regular" w:hAnsi="StobiSerif Regular"/>
          <w:sz w:val="20"/>
          <w:szCs w:val="20"/>
          <w:lang w:val="mk-MK"/>
        </w:rPr>
      </w:pPr>
    </w:p>
    <w:p w14:paraId="5CD514FE" w14:textId="77777777" w:rsidR="005309D3" w:rsidRDefault="005309D3">
      <w:pPr>
        <w:tabs>
          <w:tab w:val="left" w:pos="1760"/>
        </w:tabs>
        <w:rPr>
          <w:rFonts w:ascii="StobiSerif Regular" w:hAnsi="StobiSerif Regular"/>
          <w:b/>
          <w:sz w:val="20"/>
          <w:szCs w:val="20"/>
          <w:lang w:val="mk-MK"/>
        </w:rPr>
      </w:pPr>
      <w:r>
        <w:rPr>
          <w:rFonts w:ascii="StobiSerif Regular" w:hAnsi="StobiSerif Regular"/>
          <w:b/>
          <w:sz w:val="20"/>
          <w:szCs w:val="20"/>
          <w:lang w:val="mk-MK"/>
        </w:rPr>
        <w:t xml:space="preserve">Дел </w:t>
      </w:r>
      <w:r>
        <w:rPr>
          <w:rFonts w:ascii="StobiSerif Regular" w:hAnsi="StobiSerif Regular"/>
          <w:b/>
          <w:sz w:val="20"/>
          <w:szCs w:val="20"/>
        </w:rPr>
        <w:t>II</w:t>
      </w:r>
      <w:r>
        <w:rPr>
          <w:rFonts w:ascii="StobiSerif Regular" w:hAnsi="StobiSerif Regular"/>
          <w:b/>
          <w:sz w:val="20"/>
          <w:szCs w:val="20"/>
          <w:lang w:val="mk-MK"/>
        </w:rPr>
        <w:t xml:space="preserve"> – Техничка понуда</w:t>
      </w:r>
    </w:p>
    <w:p w14:paraId="75933CF2" w14:textId="77777777" w:rsidR="005309D3" w:rsidRDefault="005309D3">
      <w:pPr>
        <w:tabs>
          <w:tab w:val="left" w:pos="1760"/>
        </w:tabs>
        <w:rPr>
          <w:rFonts w:ascii="StobiSerif Regular" w:hAnsi="StobiSerif Regular"/>
          <w:sz w:val="20"/>
          <w:szCs w:val="20"/>
          <w:lang w:val="mk-MK"/>
        </w:rPr>
      </w:pPr>
    </w:p>
    <w:p w14:paraId="2C96069A" w14:textId="77777777" w:rsidR="005309D3" w:rsidRDefault="005309D3">
      <w:pPr>
        <w:tabs>
          <w:tab w:val="left" w:pos="1760"/>
        </w:tabs>
        <w:rPr>
          <w:rFonts w:ascii="StobiSerif Regular" w:hAnsi="StobiSerif Regular"/>
          <w:sz w:val="20"/>
          <w:szCs w:val="20"/>
          <w:lang w:val="mk-MK"/>
        </w:rPr>
      </w:pPr>
      <w:r>
        <w:rPr>
          <w:rFonts w:ascii="StobiSerif Regular" w:hAnsi="StobiSerif Regular"/>
          <w:sz w:val="20"/>
          <w:szCs w:val="20"/>
          <w:lang w:val="mk-MK"/>
        </w:rPr>
        <w:t xml:space="preserve">II.1.Согласни сме да ги понудиме следниве стоки/услуги/работи: </w:t>
      </w:r>
    </w:p>
    <w:p w14:paraId="128810FF" w14:textId="77777777" w:rsidR="005309D3" w:rsidRDefault="005309D3">
      <w:pPr>
        <w:tabs>
          <w:tab w:val="left" w:pos="1760"/>
        </w:tabs>
        <w:rPr>
          <w:rFonts w:ascii="StobiSerif Regular" w:hAnsi="StobiSerif Regular"/>
          <w:i/>
          <w:sz w:val="20"/>
          <w:szCs w:val="20"/>
          <w:lang w:val="mk-MK"/>
        </w:rPr>
      </w:pPr>
      <w:r>
        <w:rPr>
          <w:rFonts w:ascii="StobiSerif Regular" w:hAnsi="StobiSerif Regular"/>
          <w:lang w:val="mk-MK"/>
        </w:rPr>
        <w:t xml:space="preserve">Дел ___ </w:t>
      </w:r>
      <w:r>
        <w:rPr>
          <w:rFonts w:ascii="StobiSerif Regular" w:hAnsi="StobiSerif Regular"/>
          <w:i/>
          <w:sz w:val="20"/>
          <w:szCs w:val="20"/>
          <w:lang w:val="mk-MK"/>
        </w:rPr>
        <w:t>[ако договорот не е делив, ова се брише]</w:t>
      </w:r>
    </w:p>
    <w:p w14:paraId="0900D251" w14:textId="77777777" w:rsidR="005309D3" w:rsidRDefault="005309D3">
      <w:pPr>
        <w:tabs>
          <w:tab w:val="left" w:pos="1760"/>
        </w:tabs>
        <w:rPr>
          <w:rFonts w:ascii="StobiSerif Regular" w:hAnsi="StobiSerif Regular"/>
          <w:lang w:val="mk-MK"/>
        </w:rPr>
      </w:pPr>
    </w:p>
    <w:tbl>
      <w:tblPr>
        <w:tblW w:w="0" w:type="auto"/>
        <w:tblInd w:w="95" w:type="dxa"/>
        <w:tblLayout w:type="fixed"/>
        <w:tblCellMar>
          <w:left w:w="72" w:type="dxa"/>
          <w:right w:w="72" w:type="dxa"/>
        </w:tblCellMar>
        <w:tblLook w:val="0000" w:firstRow="0" w:lastRow="0" w:firstColumn="0" w:lastColumn="0" w:noHBand="0" w:noVBand="0"/>
      </w:tblPr>
      <w:tblGrid>
        <w:gridCol w:w="690"/>
        <w:gridCol w:w="1956"/>
        <w:gridCol w:w="1134"/>
        <w:gridCol w:w="1275"/>
        <w:gridCol w:w="993"/>
        <w:gridCol w:w="1417"/>
        <w:gridCol w:w="773"/>
        <w:gridCol w:w="750"/>
        <w:gridCol w:w="15"/>
      </w:tblGrid>
      <w:tr w:rsidR="005309D3" w14:paraId="220F604B" w14:textId="77777777">
        <w:trPr>
          <w:cantSplit/>
          <w:trHeight w:val="202"/>
        </w:trPr>
        <w:tc>
          <w:tcPr>
            <w:tcW w:w="2646" w:type="dxa"/>
            <w:gridSpan w:val="2"/>
            <w:tcBorders>
              <w:top w:val="double" w:sz="1" w:space="0" w:color="000000"/>
              <w:left w:val="double" w:sz="1" w:space="0" w:color="000000"/>
              <w:bottom w:val="single" w:sz="4" w:space="0" w:color="000000"/>
            </w:tcBorders>
            <w:shd w:val="clear" w:color="auto" w:fill="auto"/>
          </w:tcPr>
          <w:p w14:paraId="7F91326E" w14:textId="77777777" w:rsidR="005309D3" w:rsidRDefault="005309D3">
            <w:pPr>
              <w:snapToGrid w:val="0"/>
              <w:jc w:val="center"/>
              <w:rPr>
                <w:rFonts w:ascii="StobiSerif Regular" w:hAnsi="StobiSerif Regular"/>
                <w:b/>
                <w:sz w:val="16"/>
                <w:szCs w:val="16"/>
                <w:lang w:val="mk-MK"/>
              </w:rPr>
            </w:pPr>
            <w:r>
              <w:rPr>
                <w:rFonts w:ascii="StobiSerif Regular" w:hAnsi="StobiSerif Regular"/>
                <w:b/>
                <w:sz w:val="16"/>
                <w:szCs w:val="16"/>
                <w:lang w:val="mk-MK"/>
              </w:rPr>
              <w:t>1</w:t>
            </w:r>
          </w:p>
        </w:tc>
        <w:tc>
          <w:tcPr>
            <w:tcW w:w="1134" w:type="dxa"/>
            <w:tcBorders>
              <w:top w:val="double" w:sz="1" w:space="0" w:color="000000"/>
              <w:left w:val="single" w:sz="4" w:space="0" w:color="000000"/>
            </w:tcBorders>
            <w:shd w:val="clear" w:color="auto" w:fill="auto"/>
          </w:tcPr>
          <w:p w14:paraId="0048B155" w14:textId="77777777" w:rsidR="005309D3" w:rsidRDefault="005309D3">
            <w:pPr>
              <w:snapToGrid w:val="0"/>
              <w:jc w:val="center"/>
              <w:rPr>
                <w:rFonts w:ascii="StobiSerif Regular" w:hAnsi="StobiSerif Regular"/>
                <w:b/>
                <w:sz w:val="16"/>
                <w:szCs w:val="16"/>
                <w:lang w:val="mk-MK"/>
              </w:rPr>
            </w:pPr>
            <w:r>
              <w:rPr>
                <w:rFonts w:ascii="StobiSerif Regular" w:hAnsi="StobiSerif Regular"/>
                <w:b/>
                <w:sz w:val="16"/>
                <w:szCs w:val="16"/>
                <w:lang w:val="mk-MK"/>
              </w:rPr>
              <w:t>2</w:t>
            </w:r>
          </w:p>
        </w:tc>
        <w:tc>
          <w:tcPr>
            <w:tcW w:w="1275" w:type="dxa"/>
            <w:tcBorders>
              <w:top w:val="double" w:sz="1" w:space="0" w:color="000000"/>
              <w:left w:val="single" w:sz="4" w:space="0" w:color="000000"/>
              <w:bottom w:val="single" w:sz="4" w:space="0" w:color="000000"/>
            </w:tcBorders>
            <w:shd w:val="clear" w:color="auto" w:fill="auto"/>
          </w:tcPr>
          <w:p w14:paraId="7FC7B7A8" w14:textId="77777777" w:rsidR="005309D3" w:rsidRDefault="005309D3">
            <w:pPr>
              <w:snapToGrid w:val="0"/>
              <w:jc w:val="center"/>
              <w:rPr>
                <w:rFonts w:ascii="StobiSerif Regular" w:hAnsi="StobiSerif Regular"/>
                <w:b/>
                <w:sz w:val="16"/>
                <w:szCs w:val="16"/>
                <w:lang w:val="mk-MK"/>
              </w:rPr>
            </w:pPr>
            <w:r>
              <w:rPr>
                <w:rFonts w:ascii="StobiSerif Regular" w:hAnsi="StobiSerif Regular"/>
                <w:b/>
                <w:sz w:val="16"/>
                <w:szCs w:val="16"/>
                <w:lang w:val="mk-MK"/>
              </w:rPr>
              <w:t>3</w:t>
            </w:r>
          </w:p>
        </w:tc>
        <w:tc>
          <w:tcPr>
            <w:tcW w:w="993" w:type="dxa"/>
            <w:tcBorders>
              <w:top w:val="double" w:sz="1" w:space="0" w:color="000000"/>
              <w:left w:val="single" w:sz="4" w:space="0" w:color="000000"/>
              <w:bottom w:val="single" w:sz="4" w:space="0" w:color="000000"/>
            </w:tcBorders>
            <w:shd w:val="clear" w:color="auto" w:fill="auto"/>
          </w:tcPr>
          <w:p w14:paraId="2BDDA790" w14:textId="77777777" w:rsidR="005309D3" w:rsidRDefault="005309D3">
            <w:pPr>
              <w:snapToGrid w:val="0"/>
              <w:jc w:val="center"/>
              <w:rPr>
                <w:rFonts w:ascii="StobiSerif Regular" w:hAnsi="StobiSerif Regular"/>
                <w:b/>
                <w:sz w:val="16"/>
                <w:szCs w:val="16"/>
                <w:lang w:val="mk-MK"/>
              </w:rPr>
            </w:pPr>
            <w:r>
              <w:rPr>
                <w:rFonts w:ascii="StobiSerif Regular" w:hAnsi="StobiSerif Regular"/>
                <w:b/>
                <w:sz w:val="16"/>
                <w:szCs w:val="16"/>
                <w:lang w:val="mk-MK"/>
              </w:rPr>
              <w:t>4</w:t>
            </w:r>
          </w:p>
        </w:tc>
        <w:tc>
          <w:tcPr>
            <w:tcW w:w="1417" w:type="dxa"/>
            <w:tcBorders>
              <w:top w:val="double" w:sz="1" w:space="0" w:color="000000"/>
              <w:left w:val="single" w:sz="4" w:space="0" w:color="000000"/>
              <w:bottom w:val="single" w:sz="4" w:space="0" w:color="000000"/>
            </w:tcBorders>
            <w:shd w:val="clear" w:color="auto" w:fill="auto"/>
          </w:tcPr>
          <w:p w14:paraId="71720704" w14:textId="77777777" w:rsidR="005309D3" w:rsidRDefault="005309D3">
            <w:pPr>
              <w:snapToGrid w:val="0"/>
              <w:jc w:val="center"/>
              <w:rPr>
                <w:rFonts w:ascii="StobiSerif Regular" w:hAnsi="StobiSerif Regular"/>
                <w:b/>
                <w:sz w:val="16"/>
                <w:szCs w:val="16"/>
                <w:lang w:val="mk-MK"/>
              </w:rPr>
            </w:pPr>
            <w:r>
              <w:rPr>
                <w:rFonts w:ascii="StobiSerif Regular" w:hAnsi="StobiSerif Regular"/>
                <w:b/>
                <w:sz w:val="16"/>
                <w:szCs w:val="16"/>
                <w:lang w:val="mk-MK"/>
              </w:rPr>
              <w:t>5</w:t>
            </w:r>
          </w:p>
        </w:tc>
        <w:tc>
          <w:tcPr>
            <w:tcW w:w="773" w:type="dxa"/>
            <w:tcBorders>
              <w:top w:val="double" w:sz="1" w:space="0" w:color="000000"/>
              <w:left w:val="single" w:sz="4" w:space="0" w:color="000000"/>
              <w:bottom w:val="single" w:sz="4" w:space="0" w:color="000000"/>
            </w:tcBorders>
            <w:shd w:val="clear" w:color="auto" w:fill="auto"/>
          </w:tcPr>
          <w:p w14:paraId="3E841E23" w14:textId="77777777" w:rsidR="005309D3" w:rsidRDefault="005309D3">
            <w:pPr>
              <w:snapToGrid w:val="0"/>
              <w:jc w:val="center"/>
              <w:rPr>
                <w:rFonts w:ascii="StobiSerif Regular" w:hAnsi="StobiSerif Regular"/>
                <w:b/>
                <w:sz w:val="16"/>
                <w:szCs w:val="16"/>
                <w:lang w:val="mk-MK"/>
              </w:rPr>
            </w:pPr>
            <w:r>
              <w:rPr>
                <w:rFonts w:ascii="StobiSerif Regular" w:hAnsi="StobiSerif Regular"/>
                <w:b/>
                <w:sz w:val="16"/>
                <w:szCs w:val="16"/>
                <w:lang w:val="mk-MK"/>
              </w:rPr>
              <w:t>6</w:t>
            </w:r>
          </w:p>
        </w:tc>
        <w:tc>
          <w:tcPr>
            <w:tcW w:w="765" w:type="dxa"/>
            <w:gridSpan w:val="2"/>
            <w:tcBorders>
              <w:top w:val="double" w:sz="1" w:space="0" w:color="000000"/>
              <w:left w:val="single" w:sz="4" w:space="0" w:color="000000"/>
              <w:bottom w:val="single" w:sz="4" w:space="0" w:color="000000"/>
              <w:right w:val="double" w:sz="1" w:space="0" w:color="000000"/>
            </w:tcBorders>
            <w:shd w:val="clear" w:color="auto" w:fill="auto"/>
          </w:tcPr>
          <w:p w14:paraId="6D84FDF4" w14:textId="77777777" w:rsidR="005309D3" w:rsidRDefault="005309D3">
            <w:pPr>
              <w:snapToGrid w:val="0"/>
              <w:jc w:val="center"/>
              <w:rPr>
                <w:rFonts w:ascii="StobiSerif Regular" w:hAnsi="StobiSerif Regular"/>
                <w:b/>
                <w:sz w:val="16"/>
                <w:szCs w:val="16"/>
                <w:lang w:val="mk-MK"/>
              </w:rPr>
            </w:pPr>
            <w:r>
              <w:rPr>
                <w:rFonts w:ascii="StobiSerif Regular" w:hAnsi="StobiSerif Regular"/>
                <w:b/>
                <w:sz w:val="16"/>
                <w:szCs w:val="16"/>
                <w:lang w:val="mk-MK"/>
              </w:rPr>
              <w:t>7</w:t>
            </w:r>
          </w:p>
        </w:tc>
      </w:tr>
      <w:tr w:rsidR="005309D3" w14:paraId="56365649" w14:textId="77777777">
        <w:trPr>
          <w:cantSplit/>
          <w:trHeight w:val="919"/>
        </w:trPr>
        <w:tc>
          <w:tcPr>
            <w:tcW w:w="2646" w:type="dxa"/>
            <w:gridSpan w:val="2"/>
            <w:tcBorders>
              <w:top w:val="single" w:sz="4" w:space="0" w:color="000000"/>
              <w:left w:val="double" w:sz="1" w:space="0" w:color="000000"/>
              <w:bottom w:val="double" w:sz="1" w:space="0" w:color="000000"/>
            </w:tcBorders>
            <w:shd w:val="clear" w:color="auto" w:fill="auto"/>
          </w:tcPr>
          <w:p w14:paraId="42EDF164" w14:textId="77777777" w:rsidR="005309D3" w:rsidRDefault="005309D3">
            <w:pPr>
              <w:snapToGrid w:val="0"/>
              <w:jc w:val="center"/>
              <w:rPr>
                <w:rFonts w:ascii="StobiSerif Regular" w:hAnsi="StobiSerif Regular"/>
                <w:sz w:val="16"/>
                <w:szCs w:val="16"/>
                <w:lang w:val="mk-MK"/>
              </w:rPr>
            </w:pPr>
            <w:r>
              <w:rPr>
                <w:rFonts w:ascii="StobiSerif Regular" w:hAnsi="StobiSerif Regular"/>
                <w:sz w:val="16"/>
                <w:szCs w:val="16"/>
                <w:lang w:val="mk-MK"/>
              </w:rPr>
              <w:t>Опис</w:t>
            </w:r>
          </w:p>
          <w:p w14:paraId="3D52627E" w14:textId="77777777" w:rsidR="00AB2719" w:rsidRPr="00AB2719" w:rsidRDefault="00AB2719">
            <w:pPr>
              <w:snapToGrid w:val="0"/>
              <w:jc w:val="center"/>
              <w:rPr>
                <w:rFonts w:ascii="StobiSerif Regular" w:hAnsi="StobiSerif Regular"/>
                <w:i/>
                <w:sz w:val="16"/>
                <w:szCs w:val="16"/>
                <w:lang w:val="mk-MK"/>
              </w:rPr>
            </w:pPr>
            <w:r w:rsidRPr="00AB2719">
              <w:rPr>
                <w:rFonts w:ascii="StobiSerif Regular" w:hAnsi="StobiSerif Regular"/>
                <w:i/>
                <w:sz w:val="16"/>
                <w:szCs w:val="16"/>
                <w:lang w:val="mk-MK"/>
              </w:rPr>
              <w:t xml:space="preserve">Во случај на набавка на стоки во овој дел треба да се наведе марка, модел, бренд и сл. </w:t>
            </w:r>
          </w:p>
        </w:tc>
        <w:tc>
          <w:tcPr>
            <w:tcW w:w="1134" w:type="dxa"/>
            <w:tcBorders>
              <w:top w:val="single" w:sz="4" w:space="0" w:color="000000"/>
              <w:left w:val="single" w:sz="4" w:space="0" w:color="000000"/>
              <w:bottom w:val="double" w:sz="1" w:space="0" w:color="000000"/>
            </w:tcBorders>
            <w:shd w:val="clear" w:color="auto" w:fill="auto"/>
          </w:tcPr>
          <w:p w14:paraId="1C995B76" w14:textId="77777777" w:rsidR="005309D3" w:rsidRDefault="005309D3">
            <w:pPr>
              <w:snapToGrid w:val="0"/>
              <w:jc w:val="center"/>
              <w:rPr>
                <w:rFonts w:ascii="StobiSerif Regular" w:hAnsi="StobiSerif Regular"/>
                <w:sz w:val="16"/>
                <w:szCs w:val="16"/>
                <w:lang w:val="mk-MK"/>
              </w:rPr>
            </w:pPr>
            <w:r>
              <w:rPr>
                <w:rFonts w:ascii="StobiSerif Regular" w:hAnsi="StobiSerif Regular"/>
                <w:sz w:val="16"/>
                <w:szCs w:val="16"/>
                <w:lang w:val="mk-MK"/>
              </w:rPr>
              <w:t>Единица мерка</w:t>
            </w:r>
          </w:p>
        </w:tc>
        <w:tc>
          <w:tcPr>
            <w:tcW w:w="1275" w:type="dxa"/>
            <w:tcBorders>
              <w:top w:val="single" w:sz="4" w:space="0" w:color="000000"/>
              <w:left w:val="single" w:sz="4" w:space="0" w:color="000000"/>
              <w:bottom w:val="double" w:sz="1" w:space="0" w:color="000000"/>
            </w:tcBorders>
            <w:shd w:val="clear" w:color="auto" w:fill="auto"/>
          </w:tcPr>
          <w:p w14:paraId="42566F9F" w14:textId="77777777" w:rsidR="005309D3" w:rsidRDefault="005309D3">
            <w:pPr>
              <w:snapToGrid w:val="0"/>
              <w:jc w:val="center"/>
              <w:rPr>
                <w:rFonts w:ascii="StobiSerif Regular" w:hAnsi="StobiSerif Regular"/>
                <w:sz w:val="16"/>
                <w:szCs w:val="16"/>
                <w:lang w:val="mk-MK"/>
              </w:rPr>
            </w:pPr>
            <w:r>
              <w:rPr>
                <w:rFonts w:ascii="StobiSerif Regular" w:hAnsi="StobiSerif Regular"/>
                <w:sz w:val="16"/>
                <w:szCs w:val="16"/>
                <w:lang w:val="mk-MK"/>
              </w:rPr>
              <w:t>Количина</w:t>
            </w:r>
          </w:p>
        </w:tc>
        <w:tc>
          <w:tcPr>
            <w:tcW w:w="993" w:type="dxa"/>
            <w:tcBorders>
              <w:top w:val="single" w:sz="4" w:space="0" w:color="000000"/>
              <w:left w:val="single" w:sz="4" w:space="0" w:color="000000"/>
              <w:bottom w:val="double" w:sz="1" w:space="0" w:color="000000"/>
            </w:tcBorders>
            <w:shd w:val="clear" w:color="auto" w:fill="auto"/>
          </w:tcPr>
          <w:p w14:paraId="0904F19E" w14:textId="77777777" w:rsidR="005309D3" w:rsidRDefault="005309D3">
            <w:pPr>
              <w:snapToGrid w:val="0"/>
              <w:jc w:val="center"/>
              <w:rPr>
                <w:rFonts w:ascii="StobiSerif Regular" w:hAnsi="StobiSerif Regular"/>
                <w:sz w:val="16"/>
                <w:szCs w:val="16"/>
                <w:lang w:val="mk-MK"/>
              </w:rPr>
            </w:pPr>
            <w:r>
              <w:rPr>
                <w:rFonts w:ascii="StobiSerif Regular" w:hAnsi="StobiSerif Regular"/>
                <w:sz w:val="16"/>
                <w:szCs w:val="16"/>
                <w:lang w:val="mk-MK"/>
              </w:rPr>
              <w:t>Единечна цена без ДДВ</w:t>
            </w:r>
          </w:p>
        </w:tc>
        <w:tc>
          <w:tcPr>
            <w:tcW w:w="1417" w:type="dxa"/>
            <w:tcBorders>
              <w:top w:val="single" w:sz="4" w:space="0" w:color="000000"/>
              <w:left w:val="single" w:sz="4" w:space="0" w:color="000000"/>
              <w:bottom w:val="double" w:sz="1" w:space="0" w:color="000000"/>
            </w:tcBorders>
            <w:shd w:val="clear" w:color="auto" w:fill="auto"/>
          </w:tcPr>
          <w:p w14:paraId="1DB5FF7C" w14:textId="77777777" w:rsidR="005309D3" w:rsidRDefault="005309D3">
            <w:pPr>
              <w:snapToGrid w:val="0"/>
              <w:jc w:val="center"/>
              <w:rPr>
                <w:rFonts w:ascii="StobiSerif Regular" w:hAnsi="StobiSerif Regular"/>
                <w:sz w:val="14"/>
                <w:szCs w:val="14"/>
                <w:lang w:val="ru-RU"/>
              </w:rPr>
            </w:pPr>
            <w:r>
              <w:rPr>
                <w:rFonts w:ascii="StobiSerif Regular" w:hAnsi="StobiSerif Regular"/>
                <w:bCs/>
                <w:sz w:val="16"/>
                <w:szCs w:val="16"/>
                <w:lang w:val="mk-MK"/>
              </w:rPr>
              <w:t>Увозни царини</w:t>
            </w:r>
            <w:r>
              <w:rPr>
                <w:rStyle w:val="FootnoteCharacters"/>
                <w:rFonts w:ascii="StobiSerif Regular" w:hAnsi="StobiSerif Regular"/>
                <w:b/>
                <w:bCs/>
                <w:sz w:val="16"/>
                <w:szCs w:val="16"/>
                <w:lang w:val="mk-MK"/>
              </w:rPr>
              <w:t xml:space="preserve"> </w:t>
            </w:r>
            <w:r>
              <w:rPr>
                <w:rFonts w:ascii="StobiSerif Regular" w:hAnsi="StobiSerif Regular"/>
                <w:sz w:val="14"/>
                <w:szCs w:val="14"/>
                <w:lang w:val="ru-RU"/>
              </w:rPr>
              <w:t>[</w:t>
            </w:r>
            <w:r>
              <w:rPr>
                <w:rFonts w:ascii="StobiSerif Regular" w:hAnsi="StobiSerif Regular"/>
                <w:sz w:val="14"/>
                <w:szCs w:val="14"/>
                <w:lang w:val="mk-MK"/>
              </w:rPr>
              <w:t>доколку цената не е оптеретена со увозни царини, да се избрише</w:t>
            </w:r>
            <w:r>
              <w:rPr>
                <w:rFonts w:ascii="StobiSerif Regular" w:hAnsi="StobiSerif Regular"/>
                <w:sz w:val="14"/>
                <w:szCs w:val="14"/>
                <w:lang w:val="ru-RU"/>
              </w:rPr>
              <w:t>]</w:t>
            </w:r>
          </w:p>
        </w:tc>
        <w:tc>
          <w:tcPr>
            <w:tcW w:w="773" w:type="dxa"/>
            <w:tcBorders>
              <w:top w:val="single" w:sz="4" w:space="0" w:color="000000"/>
              <w:left w:val="single" w:sz="4" w:space="0" w:color="000000"/>
              <w:bottom w:val="double" w:sz="1" w:space="0" w:color="000000"/>
            </w:tcBorders>
            <w:shd w:val="clear" w:color="auto" w:fill="auto"/>
          </w:tcPr>
          <w:p w14:paraId="6A16FDA7" w14:textId="77777777" w:rsidR="005309D3" w:rsidRDefault="005309D3">
            <w:pPr>
              <w:snapToGrid w:val="0"/>
              <w:jc w:val="center"/>
              <w:rPr>
                <w:rFonts w:ascii="StobiSerif Regular" w:hAnsi="StobiSerif Regular"/>
                <w:sz w:val="16"/>
                <w:szCs w:val="16"/>
                <w:lang w:val="mk-MK"/>
              </w:rPr>
            </w:pPr>
            <w:r>
              <w:rPr>
                <w:rFonts w:ascii="StobiSerif Regular" w:hAnsi="StobiSerif Regular"/>
                <w:sz w:val="16"/>
                <w:szCs w:val="16"/>
                <w:lang w:val="mk-MK"/>
              </w:rPr>
              <w:t>Вкупна цена без ДДВ</w:t>
            </w:r>
          </w:p>
          <w:p w14:paraId="0F0DE60F" w14:textId="77777777" w:rsidR="005309D3" w:rsidRDefault="005309D3">
            <w:pPr>
              <w:jc w:val="center"/>
              <w:rPr>
                <w:rFonts w:ascii="StobiSerif Regular" w:hAnsi="StobiSerif Regular"/>
                <w:sz w:val="16"/>
                <w:szCs w:val="16"/>
                <w:lang w:val="mk-MK"/>
              </w:rPr>
            </w:pPr>
            <w:r>
              <w:rPr>
                <w:rFonts w:ascii="StobiSerif Regular" w:hAnsi="StobiSerif Regular"/>
                <w:sz w:val="16"/>
                <w:szCs w:val="16"/>
                <w:lang w:val="mk-MK"/>
              </w:rPr>
              <w:t>(3*4)</w:t>
            </w:r>
          </w:p>
        </w:tc>
        <w:tc>
          <w:tcPr>
            <w:tcW w:w="765" w:type="dxa"/>
            <w:gridSpan w:val="2"/>
            <w:tcBorders>
              <w:top w:val="single" w:sz="4" w:space="0" w:color="000000"/>
              <w:left w:val="single" w:sz="4" w:space="0" w:color="000000"/>
              <w:bottom w:val="double" w:sz="1" w:space="0" w:color="000000"/>
              <w:right w:val="double" w:sz="1" w:space="0" w:color="000000"/>
            </w:tcBorders>
            <w:shd w:val="clear" w:color="auto" w:fill="auto"/>
          </w:tcPr>
          <w:p w14:paraId="233F80A1" w14:textId="77777777" w:rsidR="005309D3" w:rsidRDefault="005309D3">
            <w:pPr>
              <w:snapToGrid w:val="0"/>
              <w:jc w:val="center"/>
              <w:rPr>
                <w:rFonts w:ascii="StobiSerif Regular" w:hAnsi="StobiSerif Regular"/>
                <w:sz w:val="16"/>
                <w:szCs w:val="16"/>
                <w:lang w:val="mk-MK"/>
              </w:rPr>
            </w:pPr>
            <w:r>
              <w:rPr>
                <w:rFonts w:ascii="StobiSerif Regular" w:hAnsi="StobiSerif Regular"/>
                <w:sz w:val="16"/>
                <w:szCs w:val="16"/>
                <w:lang w:val="mk-MK"/>
              </w:rPr>
              <w:t>ДДВ</w:t>
            </w:r>
          </w:p>
        </w:tc>
      </w:tr>
      <w:tr w:rsidR="005309D3" w14:paraId="10CDA5DE" w14:textId="77777777">
        <w:trPr>
          <w:cantSplit/>
          <w:trHeight w:val="240"/>
        </w:trPr>
        <w:tc>
          <w:tcPr>
            <w:tcW w:w="2646" w:type="dxa"/>
            <w:gridSpan w:val="2"/>
            <w:tcBorders>
              <w:top w:val="double" w:sz="1" w:space="0" w:color="000000"/>
              <w:left w:val="double" w:sz="1" w:space="0" w:color="000000"/>
              <w:bottom w:val="single" w:sz="4" w:space="0" w:color="000000"/>
            </w:tcBorders>
            <w:shd w:val="clear" w:color="auto" w:fill="auto"/>
          </w:tcPr>
          <w:p w14:paraId="7D991864" w14:textId="77777777" w:rsidR="005309D3" w:rsidRDefault="005309D3">
            <w:pPr>
              <w:snapToGrid w:val="0"/>
              <w:rPr>
                <w:rFonts w:ascii="StobiSerif Regular" w:hAnsi="StobiSerif Regular"/>
                <w:b/>
                <w:sz w:val="16"/>
                <w:szCs w:val="16"/>
              </w:rPr>
            </w:pPr>
          </w:p>
        </w:tc>
        <w:tc>
          <w:tcPr>
            <w:tcW w:w="1134" w:type="dxa"/>
            <w:tcBorders>
              <w:top w:val="double" w:sz="1" w:space="0" w:color="000000"/>
              <w:left w:val="single" w:sz="4" w:space="0" w:color="000000"/>
              <w:bottom w:val="single" w:sz="4" w:space="0" w:color="000000"/>
            </w:tcBorders>
            <w:shd w:val="clear" w:color="auto" w:fill="auto"/>
          </w:tcPr>
          <w:p w14:paraId="7549A76A" w14:textId="77777777" w:rsidR="005309D3" w:rsidRDefault="005309D3">
            <w:pPr>
              <w:snapToGrid w:val="0"/>
              <w:rPr>
                <w:rFonts w:ascii="StobiSerif Regular" w:hAnsi="StobiSerif Regular"/>
                <w:sz w:val="16"/>
                <w:szCs w:val="16"/>
              </w:rPr>
            </w:pPr>
          </w:p>
        </w:tc>
        <w:tc>
          <w:tcPr>
            <w:tcW w:w="1275" w:type="dxa"/>
            <w:tcBorders>
              <w:top w:val="double" w:sz="1" w:space="0" w:color="000000"/>
              <w:left w:val="single" w:sz="4" w:space="0" w:color="000000"/>
              <w:bottom w:val="single" w:sz="4" w:space="0" w:color="000000"/>
            </w:tcBorders>
            <w:shd w:val="clear" w:color="auto" w:fill="auto"/>
          </w:tcPr>
          <w:p w14:paraId="25A88DB6" w14:textId="77777777" w:rsidR="005309D3" w:rsidRDefault="005309D3">
            <w:pPr>
              <w:snapToGrid w:val="0"/>
              <w:rPr>
                <w:rFonts w:ascii="StobiSerif Regular" w:hAnsi="StobiSerif Regular"/>
                <w:sz w:val="16"/>
                <w:szCs w:val="16"/>
              </w:rPr>
            </w:pPr>
          </w:p>
        </w:tc>
        <w:tc>
          <w:tcPr>
            <w:tcW w:w="993" w:type="dxa"/>
            <w:tcBorders>
              <w:top w:val="double" w:sz="1" w:space="0" w:color="000000"/>
              <w:left w:val="single" w:sz="4" w:space="0" w:color="000000"/>
              <w:bottom w:val="single" w:sz="4" w:space="0" w:color="000000"/>
            </w:tcBorders>
            <w:shd w:val="clear" w:color="auto" w:fill="auto"/>
          </w:tcPr>
          <w:p w14:paraId="4E5150DD" w14:textId="77777777" w:rsidR="005309D3" w:rsidRDefault="005309D3">
            <w:pPr>
              <w:snapToGrid w:val="0"/>
              <w:rPr>
                <w:rFonts w:ascii="StobiSerif Regular" w:hAnsi="StobiSerif Regular"/>
                <w:sz w:val="16"/>
                <w:szCs w:val="16"/>
              </w:rPr>
            </w:pPr>
          </w:p>
        </w:tc>
        <w:tc>
          <w:tcPr>
            <w:tcW w:w="1417" w:type="dxa"/>
            <w:tcBorders>
              <w:top w:val="double" w:sz="1" w:space="0" w:color="000000"/>
              <w:left w:val="single" w:sz="4" w:space="0" w:color="000000"/>
              <w:bottom w:val="single" w:sz="4" w:space="0" w:color="000000"/>
            </w:tcBorders>
            <w:shd w:val="clear" w:color="auto" w:fill="auto"/>
          </w:tcPr>
          <w:p w14:paraId="20980EA5" w14:textId="77777777" w:rsidR="005309D3" w:rsidRDefault="005309D3">
            <w:pPr>
              <w:snapToGrid w:val="0"/>
              <w:rPr>
                <w:rFonts w:ascii="StobiSerif Regular" w:hAnsi="StobiSerif Regular"/>
                <w:sz w:val="16"/>
                <w:szCs w:val="16"/>
              </w:rPr>
            </w:pPr>
          </w:p>
        </w:tc>
        <w:tc>
          <w:tcPr>
            <w:tcW w:w="773" w:type="dxa"/>
            <w:tcBorders>
              <w:top w:val="double" w:sz="1" w:space="0" w:color="000000"/>
              <w:left w:val="single" w:sz="4" w:space="0" w:color="000000"/>
              <w:bottom w:val="single" w:sz="4" w:space="0" w:color="000000"/>
            </w:tcBorders>
            <w:shd w:val="clear" w:color="auto" w:fill="auto"/>
          </w:tcPr>
          <w:p w14:paraId="04769A0D" w14:textId="77777777" w:rsidR="005309D3" w:rsidRDefault="005309D3">
            <w:pPr>
              <w:snapToGrid w:val="0"/>
              <w:rPr>
                <w:rFonts w:ascii="StobiSerif Regular" w:hAnsi="StobiSerif Regular"/>
                <w:sz w:val="16"/>
                <w:szCs w:val="16"/>
              </w:rPr>
            </w:pPr>
          </w:p>
        </w:tc>
        <w:tc>
          <w:tcPr>
            <w:tcW w:w="765" w:type="dxa"/>
            <w:gridSpan w:val="2"/>
            <w:tcBorders>
              <w:top w:val="double" w:sz="1" w:space="0" w:color="000000"/>
              <w:left w:val="single" w:sz="4" w:space="0" w:color="000000"/>
              <w:bottom w:val="single" w:sz="4" w:space="0" w:color="000000"/>
              <w:right w:val="double" w:sz="1" w:space="0" w:color="000000"/>
            </w:tcBorders>
            <w:shd w:val="clear" w:color="auto" w:fill="auto"/>
          </w:tcPr>
          <w:p w14:paraId="55008A7C" w14:textId="77777777" w:rsidR="005309D3" w:rsidRDefault="005309D3">
            <w:pPr>
              <w:snapToGrid w:val="0"/>
              <w:rPr>
                <w:rFonts w:ascii="StobiSerif Regular" w:hAnsi="StobiSerif Regular"/>
                <w:sz w:val="16"/>
                <w:szCs w:val="16"/>
              </w:rPr>
            </w:pPr>
          </w:p>
        </w:tc>
      </w:tr>
      <w:tr w:rsidR="005309D3" w14:paraId="766512C7" w14:textId="77777777">
        <w:trPr>
          <w:cantSplit/>
          <w:trHeight w:val="227"/>
        </w:trPr>
        <w:tc>
          <w:tcPr>
            <w:tcW w:w="2646" w:type="dxa"/>
            <w:gridSpan w:val="2"/>
            <w:tcBorders>
              <w:top w:val="single" w:sz="4" w:space="0" w:color="000000"/>
              <w:left w:val="double" w:sz="1" w:space="0" w:color="000000"/>
              <w:bottom w:val="single" w:sz="4" w:space="0" w:color="000000"/>
            </w:tcBorders>
            <w:shd w:val="clear" w:color="auto" w:fill="auto"/>
          </w:tcPr>
          <w:p w14:paraId="3C6101ED" w14:textId="77777777" w:rsidR="005309D3" w:rsidRDefault="005309D3">
            <w:pPr>
              <w:snapToGrid w:val="0"/>
              <w:rPr>
                <w:rFonts w:ascii="StobiSerif Regular" w:hAnsi="StobiSerif Regular"/>
                <w:sz w:val="16"/>
                <w:szCs w:val="16"/>
              </w:rPr>
            </w:pPr>
          </w:p>
        </w:tc>
        <w:tc>
          <w:tcPr>
            <w:tcW w:w="1134" w:type="dxa"/>
            <w:tcBorders>
              <w:top w:val="single" w:sz="4" w:space="0" w:color="000000"/>
              <w:left w:val="single" w:sz="4" w:space="0" w:color="000000"/>
              <w:bottom w:val="single" w:sz="4" w:space="0" w:color="000000"/>
            </w:tcBorders>
            <w:shd w:val="clear" w:color="auto" w:fill="auto"/>
          </w:tcPr>
          <w:p w14:paraId="7093B77D" w14:textId="77777777" w:rsidR="005309D3" w:rsidRDefault="005309D3">
            <w:pPr>
              <w:snapToGrid w:val="0"/>
              <w:rPr>
                <w:rFonts w:ascii="StobiSerif Regular" w:hAnsi="StobiSerif Regular"/>
                <w:sz w:val="16"/>
                <w:szCs w:val="16"/>
              </w:rPr>
            </w:pPr>
          </w:p>
        </w:tc>
        <w:tc>
          <w:tcPr>
            <w:tcW w:w="1275" w:type="dxa"/>
            <w:tcBorders>
              <w:top w:val="single" w:sz="4" w:space="0" w:color="000000"/>
              <w:left w:val="single" w:sz="4" w:space="0" w:color="000000"/>
              <w:bottom w:val="single" w:sz="4" w:space="0" w:color="000000"/>
            </w:tcBorders>
            <w:shd w:val="clear" w:color="auto" w:fill="auto"/>
          </w:tcPr>
          <w:p w14:paraId="6DF320CE" w14:textId="77777777" w:rsidR="005309D3" w:rsidRDefault="005309D3">
            <w:pPr>
              <w:snapToGrid w:val="0"/>
              <w:rPr>
                <w:rFonts w:ascii="StobiSerif Regular" w:hAnsi="StobiSerif Regular"/>
                <w:sz w:val="16"/>
                <w:szCs w:val="16"/>
              </w:rPr>
            </w:pPr>
          </w:p>
        </w:tc>
        <w:tc>
          <w:tcPr>
            <w:tcW w:w="993" w:type="dxa"/>
            <w:tcBorders>
              <w:top w:val="single" w:sz="4" w:space="0" w:color="000000"/>
              <w:left w:val="single" w:sz="4" w:space="0" w:color="000000"/>
              <w:bottom w:val="single" w:sz="4" w:space="0" w:color="000000"/>
            </w:tcBorders>
            <w:shd w:val="clear" w:color="auto" w:fill="auto"/>
          </w:tcPr>
          <w:p w14:paraId="233E7C58" w14:textId="77777777" w:rsidR="005309D3" w:rsidRDefault="005309D3">
            <w:pPr>
              <w:snapToGrid w:val="0"/>
              <w:rPr>
                <w:rFonts w:ascii="StobiSerif Regular" w:hAnsi="StobiSerif Regular"/>
                <w:sz w:val="16"/>
                <w:szCs w:val="16"/>
              </w:rPr>
            </w:pPr>
          </w:p>
        </w:tc>
        <w:tc>
          <w:tcPr>
            <w:tcW w:w="1417" w:type="dxa"/>
            <w:tcBorders>
              <w:top w:val="single" w:sz="4" w:space="0" w:color="000000"/>
              <w:left w:val="single" w:sz="4" w:space="0" w:color="000000"/>
              <w:bottom w:val="single" w:sz="4" w:space="0" w:color="000000"/>
            </w:tcBorders>
            <w:shd w:val="clear" w:color="auto" w:fill="auto"/>
          </w:tcPr>
          <w:p w14:paraId="2F34F909" w14:textId="77777777" w:rsidR="005309D3" w:rsidRDefault="005309D3">
            <w:pPr>
              <w:snapToGrid w:val="0"/>
              <w:rPr>
                <w:rFonts w:ascii="StobiSerif Regular" w:hAnsi="StobiSerif Regular"/>
                <w:sz w:val="16"/>
                <w:szCs w:val="16"/>
              </w:rPr>
            </w:pPr>
          </w:p>
        </w:tc>
        <w:tc>
          <w:tcPr>
            <w:tcW w:w="773" w:type="dxa"/>
            <w:tcBorders>
              <w:top w:val="single" w:sz="4" w:space="0" w:color="000000"/>
              <w:left w:val="single" w:sz="4" w:space="0" w:color="000000"/>
              <w:bottom w:val="single" w:sz="4" w:space="0" w:color="000000"/>
            </w:tcBorders>
            <w:shd w:val="clear" w:color="auto" w:fill="auto"/>
          </w:tcPr>
          <w:p w14:paraId="1E42A989" w14:textId="77777777" w:rsidR="005309D3" w:rsidRDefault="005309D3">
            <w:pPr>
              <w:snapToGrid w:val="0"/>
              <w:rPr>
                <w:rFonts w:ascii="StobiSerif Regular" w:hAnsi="StobiSerif Regular"/>
                <w:sz w:val="16"/>
                <w:szCs w:val="16"/>
              </w:rPr>
            </w:pPr>
          </w:p>
        </w:tc>
        <w:tc>
          <w:tcPr>
            <w:tcW w:w="765" w:type="dxa"/>
            <w:gridSpan w:val="2"/>
            <w:tcBorders>
              <w:top w:val="single" w:sz="4" w:space="0" w:color="000000"/>
              <w:left w:val="single" w:sz="4" w:space="0" w:color="000000"/>
              <w:bottom w:val="single" w:sz="4" w:space="0" w:color="000000"/>
              <w:right w:val="double" w:sz="1" w:space="0" w:color="000000"/>
            </w:tcBorders>
            <w:shd w:val="clear" w:color="auto" w:fill="auto"/>
          </w:tcPr>
          <w:p w14:paraId="7E6EA962" w14:textId="77777777" w:rsidR="005309D3" w:rsidRDefault="005309D3">
            <w:pPr>
              <w:snapToGrid w:val="0"/>
              <w:rPr>
                <w:rFonts w:ascii="StobiSerif Regular" w:hAnsi="StobiSerif Regular"/>
                <w:sz w:val="16"/>
                <w:szCs w:val="16"/>
              </w:rPr>
            </w:pPr>
          </w:p>
        </w:tc>
      </w:tr>
      <w:tr w:rsidR="005309D3" w14:paraId="4638B8C0" w14:textId="77777777">
        <w:trPr>
          <w:cantSplit/>
          <w:trHeight w:val="227"/>
        </w:trPr>
        <w:tc>
          <w:tcPr>
            <w:tcW w:w="2646" w:type="dxa"/>
            <w:gridSpan w:val="2"/>
            <w:tcBorders>
              <w:top w:val="single" w:sz="4" w:space="0" w:color="000000"/>
              <w:left w:val="double" w:sz="1" w:space="0" w:color="000000"/>
              <w:bottom w:val="single" w:sz="4" w:space="0" w:color="000000"/>
            </w:tcBorders>
            <w:shd w:val="clear" w:color="auto" w:fill="auto"/>
          </w:tcPr>
          <w:p w14:paraId="1E8E5800" w14:textId="77777777" w:rsidR="005309D3" w:rsidRDefault="005309D3">
            <w:pPr>
              <w:snapToGrid w:val="0"/>
              <w:rPr>
                <w:rFonts w:ascii="StobiSerif Regular" w:hAnsi="StobiSerif Regular"/>
                <w:sz w:val="16"/>
                <w:szCs w:val="16"/>
              </w:rPr>
            </w:pPr>
          </w:p>
        </w:tc>
        <w:tc>
          <w:tcPr>
            <w:tcW w:w="1134" w:type="dxa"/>
            <w:tcBorders>
              <w:top w:val="single" w:sz="4" w:space="0" w:color="000000"/>
              <w:left w:val="single" w:sz="4" w:space="0" w:color="000000"/>
              <w:bottom w:val="single" w:sz="4" w:space="0" w:color="000000"/>
            </w:tcBorders>
            <w:shd w:val="clear" w:color="auto" w:fill="auto"/>
          </w:tcPr>
          <w:p w14:paraId="55D2CDA4" w14:textId="77777777" w:rsidR="005309D3" w:rsidRDefault="005309D3">
            <w:pPr>
              <w:snapToGrid w:val="0"/>
              <w:rPr>
                <w:rFonts w:ascii="StobiSerif Regular" w:hAnsi="StobiSerif Regular"/>
                <w:sz w:val="16"/>
                <w:szCs w:val="16"/>
              </w:rPr>
            </w:pPr>
          </w:p>
        </w:tc>
        <w:tc>
          <w:tcPr>
            <w:tcW w:w="1275" w:type="dxa"/>
            <w:tcBorders>
              <w:top w:val="single" w:sz="4" w:space="0" w:color="000000"/>
              <w:left w:val="single" w:sz="4" w:space="0" w:color="000000"/>
              <w:bottom w:val="single" w:sz="4" w:space="0" w:color="000000"/>
            </w:tcBorders>
            <w:shd w:val="clear" w:color="auto" w:fill="auto"/>
          </w:tcPr>
          <w:p w14:paraId="1327FE06" w14:textId="77777777" w:rsidR="005309D3" w:rsidRDefault="005309D3">
            <w:pPr>
              <w:snapToGrid w:val="0"/>
              <w:rPr>
                <w:rFonts w:ascii="StobiSerif Regular" w:hAnsi="StobiSerif Regular"/>
                <w:sz w:val="16"/>
                <w:szCs w:val="16"/>
              </w:rPr>
            </w:pPr>
          </w:p>
        </w:tc>
        <w:tc>
          <w:tcPr>
            <w:tcW w:w="993" w:type="dxa"/>
            <w:tcBorders>
              <w:top w:val="single" w:sz="4" w:space="0" w:color="000000"/>
              <w:left w:val="single" w:sz="4" w:space="0" w:color="000000"/>
              <w:bottom w:val="single" w:sz="4" w:space="0" w:color="000000"/>
            </w:tcBorders>
            <w:shd w:val="clear" w:color="auto" w:fill="auto"/>
          </w:tcPr>
          <w:p w14:paraId="0048DFCF" w14:textId="77777777" w:rsidR="005309D3" w:rsidRDefault="005309D3">
            <w:pPr>
              <w:snapToGrid w:val="0"/>
              <w:rPr>
                <w:rFonts w:ascii="StobiSerif Regular" w:hAnsi="StobiSerif Regular"/>
                <w:sz w:val="16"/>
                <w:szCs w:val="16"/>
              </w:rPr>
            </w:pPr>
          </w:p>
        </w:tc>
        <w:tc>
          <w:tcPr>
            <w:tcW w:w="1417" w:type="dxa"/>
            <w:tcBorders>
              <w:top w:val="single" w:sz="4" w:space="0" w:color="000000"/>
              <w:left w:val="single" w:sz="4" w:space="0" w:color="000000"/>
              <w:bottom w:val="single" w:sz="4" w:space="0" w:color="000000"/>
            </w:tcBorders>
            <w:shd w:val="clear" w:color="auto" w:fill="auto"/>
          </w:tcPr>
          <w:p w14:paraId="06BEC173" w14:textId="77777777" w:rsidR="005309D3" w:rsidRDefault="005309D3">
            <w:pPr>
              <w:snapToGrid w:val="0"/>
              <w:rPr>
                <w:rFonts w:ascii="StobiSerif Regular" w:hAnsi="StobiSerif Regular"/>
                <w:sz w:val="16"/>
                <w:szCs w:val="16"/>
              </w:rPr>
            </w:pPr>
          </w:p>
        </w:tc>
        <w:tc>
          <w:tcPr>
            <w:tcW w:w="773" w:type="dxa"/>
            <w:tcBorders>
              <w:top w:val="single" w:sz="4" w:space="0" w:color="000000"/>
              <w:left w:val="single" w:sz="4" w:space="0" w:color="000000"/>
              <w:bottom w:val="single" w:sz="4" w:space="0" w:color="000000"/>
            </w:tcBorders>
            <w:shd w:val="clear" w:color="auto" w:fill="auto"/>
          </w:tcPr>
          <w:p w14:paraId="5F100390" w14:textId="77777777" w:rsidR="005309D3" w:rsidRDefault="005309D3">
            <w:pPr>
              <w:snapToGrid w:val="0"/>
              <w:rPr>
                <w:rFonts w:ascii="StobiSerif Regular" w:hAnsi="StobiSerif Regular"/>
                <w:sz w:val="16"/>
                <w:szCs w:val="16"/>
              </w:rPr>
            </w:pPr>
          </w:p>
        </w:tc>
        <w:tc>
          <w:tcPr>
            <w:tcW w:w="765" w:type="dxa"/>
            <w:gridSpan w:val="2"/>
            <w:tcBorders>
              <w:top w:val="single" w:sz="4" w:space="0" w:color="000000"/>
              <w:left w:val="single" w:sz="4" w:space="0" w:color="000000"/>
              <w:bottom w:val="single" w:sz="4" w:space="0" w:color="000000"/>
              <w:right w:val="double" w:sz="1" w:space="0" w:color="000000"/>
            </w:tcBorders>
            <w:shd w:val="clear" w:color="auto" w:fill="auto"/>
          </w:tcPr>
          <w:p w14:paraId="046588AB" w14:textId="77777777" w:rsidR="005309D3" w:rsidRDefault="005309D3">
            <w:pPr>
              <w:snapToGrid w:val="0"/>
              <w:rPr>
                <w:rFonts w:ascii="StobiSerif Regular" w:hAnsi="StobiSerif Regular"/>
                <w:sz w:val="16"/>
                <w:szCs w:val="16"/>
              </w:rPr>
            </w:pPr>
          </w:p>
        </w:tc>
      </w:tr>
      <w:tr w:rsidR="005309D3" w14:paraId="24AA6A12" w14:textId="77777777">
        <w:trPr>
          <w:cantSplit/>
          <w:trHeight w:val="227"/>
        </w:trPr>
        <w:tc>
          <w:tcPr>
            <w:tcW w:w="2646" w:type="dxa"/>
            <w:gridSpan w:val="2"/>
            <w:tcBorders>
              <w:top w:val="single" w:sz="4" w:space="0" w:color="000000"/>
              <w:left w:val="double" w:sz="1" w:space="0" w:color="000000"/>
              <w:bottom w:val="single" w:sz="4" w:space="0" w:color="000000"/>
            </w:tcBorders>
            <w:shd w:val="clear" w:color="auto" w:fill="auto"/>
          </w:tcPr>
          <w:p w14:paraId="0914732C" w14:textId="77777777" w:rsidR="005309D3" w:rsidRDefault="005309D3">
            <w:pPr>
              <w:snapToGrid w:val="0"/>
              <w:rPr>
                <w:rFonts w:ascii="StobiSerif Regular" w:hAnsi="StobiSerif Regular"/>
                <w:sz w:val="16"/>
                <w:szCs w:val="16"/>
              </w:rPr>
            </w:pPr>
          </w:p>
        </w:tc>
        <w:tc>
          <w:tcPr>
            <w:tcW w:w="1134" w:type="dxa"/>
            <w:tcBorders>
              <w:top w:val="single" w:sz="4" w:space="0" w:color="000000"/>
              <w:left w:val="single" w:sz="4" w:space="0" w:color="000000"/>
              <w:bottom w:val="single" w:sz="4" w:space="0" w:color="000000"/>
            </w:tcBorders>
            <w:shd w:val="clear" w:color="auto" w:fill="auto"/>
          </w:tcPr>
          <w:p w14:paraId="70931528" w14:textId="77777777" w:rsidR="005309D3" w:rsidRDefault="005309D3">
            <w:pPr>
              <w:snapToGrid w:val="0"/>
              <w:rPr>
                <w:rFonts w:ascii="StobiSerif Regular" w:hAnsi="StobiSerif Regular"/>
                <w:sz w:val="16"/>
                <w:szCs w:val="16"/>
              </w:rPr>
            </w:pPr>
          </w:p>
        </w:tc>
        <w:tc>
          <w:tcPr>
            <w:tcW w:w="1275" w:type="dxa"/>
            <w:tcBorders>
              <w:top w:val="single" w:sz="4" w:space="0" w:color="000000"/>
              <w:left w:val="single" w:sz="4" w:space="0" w:color="000000"/>
              <w:bottom w:val="single" w:sz="4" w:space="0" w:color="000000"/>
            </w:tcBorders>
            <w:shd w:val="clear" w:color="auto" w:fill="auto"/>
          </w:tcPr>
          <w:p w14:paraId="559F85E2" w14:textId="77777777" w:rsidR="005309D3" w:rsidRDefault="005309D3">
            <w:pPr>
              <w:snapToGrid w:val="0"/>
              <w:rPr>
                <w:rFonts w:ascii="StobiSerif Regular" w:hAnsi="StobiSerif Regular"/>
                <w:sz w:val="16"/>
                <w:szCs w:val="16"/>
              </w:rPr>
            </w:pPr>
          </w:p>
        </w:tc>
        <w:tc>
          <w:tcPr>
            <w:tcW w:w="993" w:type="dxa"/>
            <w:tcBorders>
              <w:top w:val="single" w:sz="4" w:space="0" w:color="000000"/>
              <w:left w:val="single" w:sz="4" w:space="0" w:color="000000"/>
              <w:bottom w:val="single" w:sz="4" w:space="0" w:color="000000"/>
            </w:tcBorders>
            <w:shd w:val="clear" w:color="auto" w:fill="auto"/>
          </w:tcPr>
          <w:p w14:paraId="63E00DBC" w14:textId="77777777" w:rsidR="005309D3" w:rsidRDefault="005309D3">
            <w:pPr>
              <w:snapToGrid w:val="0"/>
              <w:rPr>
                <w:rFonts w:ascii="StobiSerif Regular" w:hAnsi="StobiSerif Regular"/>
                <w:sz w:val="16"/>
                <w:szCs w:val="16"/>
              </w:rPr>
            </w:pPr>
          </w:p>
        </w:tc>
        <w:tc>
          <w:tcPr>
            <w:tcW w:w="1417" w:type="dxa"/>
            <w:tcBorders>
              <w:top w:val="single" w:sz="4" w:space="0" w:color="000000"/>
              <w:left w:val="single" w:sz="4" w:space="0" w:color="000000"/>
              <w:bottom w:val="single" w:sz="4" w:space="0" w:color="000000"/>
            </w:tcBorders>
            <w:shd w:val="clear" w:color="auto" w:fill="auto"/>
          </w:tcPr>
          <w:p w14:paraId="257BCEF3" w14:textId="77777777" w:rsidR="005309D3" w:rsidRDefault="005309D3">
            <w:pPr>
              <w:snapToGrid w:val="0"/>
              <w:rPr>
                <w:rFonts w:ascii="StobiSerif Regular" w:hAnsi="StobiSerif Regular"/>
                <w:sz w:val="16"/>
                <w:szCs w:val="16"/>
              </w:rPr>
            </w:pPr>
          </w:p>
        </w:tc>
        <w:tc>
          <w:tcPr>
            <w:tcW w:w="773" w:type="dxa"/>
            <w:tcBorders>
              <w:top w:val="single" w:sz="4" w:space="0" w:color="000000"/>
              <w:left w:val="single" w:sz="4" w:space="0" w:color="000000"/>
              <w:bottom w:val="single" w:sz="4" w:space="0" w:color="000000"/>
            </w:tcBorders>
            <w:shd w:val="clear" w:color="auto" w:fill="auto"/>
          </w:tcPr>
          <w:p w14:paraId="19BEF81A" w14:textId="77777777" w:rsidR="005309D3" w:rsidRDefault="005309D3">
            <w:pPr>
              <w:snapToGrid w:val="0"/>
              <w:rPr>
                <w:rFonts w:ascii="StobiSerif Regular" w:hAnsi="StobiSerif Regular"/>
                <w:sz w:val="16"/>
                <w:szCs w:val="16"/>
              </w:rPr>
            </w:pPr>
          </w:p>
        </w:tc>
        <w:tc>
          <w:tcPr>
            <w:tcW w:w="765" w:type="dxa"/>
            <w:gridSpan w:val="2"/>
            <w:tcBorders>
              <w:top w:val="single" w:sz="4" w:space="0" w:color="000000"/>
              <w:left w:val="single" w:sz="4" w:space="0" w:color="000000"/>
              <w:bottom w:val="single" w:sz="4" w:space="0" w:color="000000"/>
              <w:right w:val="double" w:sz="1" w:space="0" w:color="000000"/>
            </w:tcBorders>
            <w:shd w:val="clear" w:color="auto" w:fill="auto"/>
          </w:tcPr>
          <w:p w14:paraId="4E40BD49" w14:textId="77777777" w:rsidR="005309D3" w:rsidRDefault="005309D3">
            <w:pPr>
              <w:snapToGrid w:val="0"/>
              <w:rPr>
                <w:rFonts w:ascii="StobiSerif Regular" w:hAnsi="StobiSerif Regular"/>
                <w:sz w:val="16"/>
                <w:szCs w:val="16"/>
              </w:rPr>
            </w:pPr>
          </w:p>
        </w:tc>
      </w:tr>
      <w:tr w:rsidR="005309D3" w14:paraId="408FA25A" w14:textId="77777777">
        <w:trPr>
          <w:cantSplit/>
          <w:trHeight w:val="227"/>
        </w:trPr>
        <w:tc>
          <w:tcPr>
            <w:tcW w:w="2646" w:type="dxa"/>
            <w:gridSpan w:val="2"/>
            <w:tcBorders>
              <w:top w:val="single" w:sz="4" w:space="0" w:color="000000"/>
              <w:left w:val="double" w:sz="1" w:space="0" w:color="000000"/>
              <w:bottom w:val="single" w:sz="4" w:space="0" w:color="000000"/>
            </w:tcBorders>
            <w:shd w:val="clear" w:color="auto" w:fill="auto"/>
          </w:tcPr>
          <w:p w14:paraId="38B3F222" w14:textId="77777777" w:rsidR="005309D3" w:rsidRDefault="005309D3">
            <w:pPr>
              <w:snapToGrid w:val="0"/>
              <w:rPr>
                <w:rFonts w:ascii="StobiSerif Regular" w:hAnsi="StobiSerif Regular"/>
                <w:sz w:val="16"/>
                <w:szCs w:val="16"/>
              </w:rPr>
            </w:pPr>
          </w:p>
        </w:tc>
        <w:tc>
          <w:tcPr>
            <w:tcW w:w="1134" w:type="dxa"/>
            <w:tcBorders>
              <w:top w:val="single" w:sz="4" w:space="0" w:color="000000"/>
              <w:left w:val="single" w:sz="4" w:space="0" w:color="000000"/>
              <w:bottom w:val="single" w:sz="4" w:space="0" w:color="000000"/>
            </w:tcBorders>
            <w:shd w:val="clear" w:color="auto" w:fill="auto"/>
          </w:tcPr>
          <w:p w14:paraId="6A5CC1AA" w14:textId="77777777" w:rsidR="005309D3" w:rsidRDefault="005309D3">
            <w:pPr>
              <w:snapToGrid w:val="0"/>
              <w:rPr>
                <w:rFonts w:ascii="StobiSerif Regular" w:hAnsi="StobiSerif Regular"/>
                <w:sz w:val="16"/>
                <w:szCs w:val="16"/>
              </w:rPr>
            </w:pPr>
          </w:p>
        </w:tc>
        <w:tc>
          <w:tcPr>
            <w:tcW w:w="1275" w:type="dxa"/>
            <w:tcBorders>
              <w:top w:val="single" w:sz="4" w:space="0" w:color="000000"/>
              <w:left w:val="single" w:sz="4" w:space="0" w:color="000000"/>
              <w:bottom w:val="single" w:sz="4" w:space="0" w:color="000000"/>
            </w:tcBorders>
            <w:shd w:val="clear" w:color="auto" w:fill="auto"/>
          </w:tcPr>
          <w:p w14:paraId="037E8342" w14:textId="77777777" w:rsidR="005309D3" w:rsidRDefault="005309D3">
            <w:pPr>
              <w:snapToGrid w:val="0"/>
              <w:rPr>
                <w:rFonts w:ascii="StobiSerif Regular" w:hAnsi="StobiSerif Regular"/>
                <w:sz w:val="16"/>
                <w:szCs w:val="16"/>
              </w:rPr>
            </w:pPr>
          </w:p>
        </w:tc>
        <w:tc>
          <w:tcPr>
            <w:tcW w:w="993" w:type="dxa"/>
            <w:tcBorders>
              <w:top w:val="single" w:sz="4" w:space="0" w:color="000000"/>
              <w:left w:val="single" w:sz="4" w:space="0" w:color="000000"/>
              <w:bottom w:val="single" w:sz="4" w:space="0" w:color="000000"/>
            </w:tcBorders>
            <w:shd w:val="clear" w:color="auto" w:fill="auto"/>
          </w:tcPr>
          <w:p w14:paraId="277E2F0E" w14:textId="77777777" w:rsidR="005309D3" w:rsidRDefault="005309D3">
            <w:pPr>
              <w:snapToGrid w:val="0"/>
              <w:rPr>
                <w:rFonts w:ascii="StobiSerif Regular" w:hAnsi="StobiSerif Regular"/>
                <w:sz w:val="16"/>
                <w:szCs w:val="16"/>
              </w:rPr>
            </w:pPr>
          </w:p>
        </w:tc>
        <w:tc>
          <w:tcPr>
            <w:tcW w:w="1417" w:type="dxa"/>
            <w:tcBorders>
              <w:top w:val="single" w:sz="4" w:space="0" w:color="000000"/>
              <w:left w:val="single" w:sz="4" w:space="0" w:color="000000"/>
              <w:bottom w:val="single" w:sz="4" w:space="0" w:color="000000"/>
            </w:tcBorders>
            <w:shd w:val="clear" w:color="auto" w:fill="auto"/>
          </w:tcPr>
          <w:p w14:paraId="2EDFE8C7" w14:textId="77777777" w:rsidR="005309D3" w:rsidRDefault="005309D3">
            <w:pPr>
              <w:snapToGrid w:val="0"/>
              <w:rPr>
                <w:rFonts w:ascii="StobiSerif Regular" w:hAnsi="StobiSerif Regular"/>
                <w:sz w:val="16"/>
                <w:szCs w:val="16"/>
              </w:rPr>
            </w:pPr>
          </w:p>
        </w:tc>
        <w:tc>
          <w:tcPr>
            <w:tcW w:w="773" w:type="dxa"/>
            <w:tcBorders>
              <w:top w:val="single" w:sz="4" w:space="0" w:color="000000"/>
              <w:left w:val="single" w:sz="4" w:space="0" w:color="000000"/>
              <w:bottom w:val="single" w:sz="4" w:space="0" w:color="000000"/>
            </w:tcBorders>
            <w:shd w:val="clear" w:color="auto" w:fill="auto"/>
          </w:tcPr>
          <w:p w14:paraId="5EF1F913" w14:textId="77777777" w:rsidR="005309D3" w:rsidRDefault="005309D3">
            <w:pPr>
              <w:snapToGrid w:val="0"/>
              <w:rPr>
                <w:rFonts w:ascii="StobiSerif Regular" w:hAnsi="StobiSerif Regular"/>
                <w:sz w:val="16"/>
                <w:szCs w:val="16"/>
              </w:rPr>
            </w:pPr>
          </w:p>
        </w:tc>
        <w:tc>
          <w:tcPr>
            <w:tcW w:w="765" w:type="dxa"/>
            <w:gridSpan w:val="2"/>
            <w:tcBorders>
              <w:top w:val="single" w:sz="4" w:space="0" w:color="000000"/>
              <w:left w:val="single" w:sz="4" w:space="0" w:color="000000"/>
              <w:bottom w:val="single" w:sz="4" w:space="0" w:color="000000"/>
              <w:right w:val="double" w:sz="1" w:space="0" w:color="000000"/>
            </w:tcBorders>
            <w:shd w:val="clear" w:color="auto" w:fill="auto"/>
          </w:tcPr>
          <w:p w14:paraId="03ED457E" w14:textId="77777777" w:rsidR="005309D3" w:rsidRDefault="005309D3">
            <w:pPr>
              <w:snapToGrid w:val="0"/>
              <w:rPr>
                <w:rFonts w:ascii="StobiSerif Regular" w:hAnsi="StobiSerif Regular"/>
                <w:sz w:val="16"/>
                <w:szCs w:val="16"/>
              </w:rPr>
            </w:pPr>
          </w:p>
        </w:tc>
      </w:tr>
      <w:tr w:rsidR="005309D3" w14:paraId="5609A530" w14:textId="77777777">
        <w:trPr>
          <w:cantSplit/>
          <w:trHeight w:val="227"/>
        </w:trPr>
        <w:tc>
          <w:tcPr>
            <w:tcW w:w="2646" w:type="dxa"/>
            <w:gridSpan w:val="2"/>
            <w:tcBorders>
              <w:top w:val="single" w:sz="4" w:space="0" w:color="000000"/>
              <w:left w:val="double" w:sz="1" w:space="0" w:color="000000"/>
              <w:bottom w:val="single" w:sz="4" w:space="0" w:color="000000"/>
            </w:tcBorders>
            <w:shd w:val="clear" w:color="auto" w:fill="auto"/>
          </w:tcPr>
          <w:p w14:paraId="61543DA5" w14:textId="77777777" w:rsidR="005309D3" w:rsidRDefault="005309D3">
            <w:pPr>
              <w:snapToGrid w:val="0"/>
              <w:rPr>
                <w:rFonts w:ascii="StobiSerif Regular" w:hAnsi="StobiSerif Regular"/>
                <w:sz w:val="16"/>
                <w:szCs w:val="16"/>
              </w:rPr>
            </w:pPr>
          </w:p>
        </w:tc>
        <w:tc>
          <w:tcPr>
            <w:tcW w:w="1134" w:type="dxa"/>
            <w:tcBorders>
              <w:top w:val="single" w:sz="4" w:space="0" w:color="000000"/>
              <w:left w:val="single" w:sz="4" w:space="0" w:color="000000"/>
              <w:bottom w:val="single" w:sz="4" w:space="0" w:color="000000"/>
            </w:tcBorders>
            <w:shd w:val="clear" w:color="auto" w:fill="auto"/>
          </w:tcPr>
          <w:p w14:paraId="77CDD2CE" w14:textId="77777777" w:rsidR="005309D3" w:rsidRDefault="005309D3">
            <w:pPr>
              <w:snapToGrid w:val="0"/>
              <w:rPr>
                <w:rFonts w:ascii="StobiSerif Regular" w:hAnsi="StobiSerif Regular"/>
                <w:sz w:val="16"/>
                <w:szCs w:val="16"/>
              </w:rPr>
            </w:pPr>
          </w:p>
        </w:tc>
        <w:tc>
          <w:tcPr>
            <w:tcW w:w="1275" w:type="dxa"/>
            <w:tcBorders>
              <w:top w:val="single" w:sz="4" w:space="0" w:color="000000"/>
              <w:left w:val="single" w:sz="4" w:space="0" w:color="000000"/>
              <w:bottom w:val="single" w:sz="4" w:space="0" w:color="000000"/>
            </w:tcBorders>
            <w:shd w:val="clear" w:color="auto" w:fill="auto"/>
          </w:tcPr>
          <w:p w14:paraId="2E1D304F" w14:textId="77777777" w:rsidR="005309D3" w:rsidRDefault="005309D3">
            <w:pPr>
              <w:snapToGrid w:val="0"/>
              <w:rPr>
                <w:rFonts w:ascii="StobiSerif Regular" w:hAnsi="StobiSerif Regular"/>
                <w:sz w:val="16"/>
                <w:szCs w:val="16"/>
              </w:rPr>
            </w:pPr>
          </w:p>
        </w:tc>
        <w:tc>
          <w:tcPr>
            <w:tcW w:w="993" w:type="dxa"/>
            <w:tcBorders>
              <w:top w:val="single" w:sz="4" w:space="0" w:color="000000"/>
              <w:left w:val="single" w:sz="4" w:space="0" w:color="000000"/>
              <w:bottom w:val="single" w:sz="4" w:space="0" w:color="000000"/>
            </w:tcBorders>
            <w:shd w:val="clear" w:color="auto" w:fill="auto"/>
          </w:tcPr>
          <w:p w14:paraId="30D309C3" w14:textId="77777777" w:rsidR="005309D3" w:rsidRDefault="005309D3">
            <w:pPr>
              <w:snapToGrid w:val="0"/>
              <w:rPr>
                <w:rFonts w:ascii="StobiSerif Regular" w:hAnsi="StobiSerif Regular"/>
                <w:sz w:val="16"/>
                <w:szCs w:val="16"/>
              </w:rPr>
            </w:pPr>
          </w:p>
        </w:tc>
        <w:tc>
          <w:tcPr>
            <w:tcW w:w="1417" w:type="dxa"/>
            <w:tcBorders>
              <w:top w:val="single" w:sz="4" w:space="0" w:color="000000"/>
              <w:left w:val="single" w:sz="4" w:space="0" w:color="000000"/>
              <w:bottom w:val="single" w:sz="4" w:space="0" w:color="000000"/>
            </w:tcBorders>
            <w:shd w:val="clear" w:color="auto" w:fill="auto"/>
          </w:tcPr>
          <w:p w14:paraId="2B2A471F" w14:textId="77777777" w:rsidR="005309D3" w:rsidRDefault="005309D3">
            <w:pPr>
              <w:snapToGrid w:val="0"/>
              <w:rPr>
                <w:rFonts w:ascii="StobiSerif Regular" w:hAnsi="StobiSerif Regular"/>
                <w:sz w:val="16"/>
                <w:szCs w:val="16"/>
              </w:rPr>
            </w:pPr>
          </w:p>
        </w:tc>
        <w:tc>
          <w:tcPr>
            <w:tcW w:w="773" w:type="dxa"/>
            <w:tcBorders>
              <w:top w:val="single" w:sz="4" w:space="0" w:color="000000"/>
              <w:left w:val="single" w:sz="4" w:space="0" w:color="000000"/>
              <w:bottom w:val="single" w:sz="4" w:space="0" w:color="000000"/>
            </w:tcBorders>
            <w:shd w:val="clear" w:color="auto" w:fill="auto"/>
          </w:tcPr>
          <w:p w14:paraId="0FF73C78" w14:textId="77777777" w:rsidR="005309D3" w:rsidRDefault="005309D3">
            <w:pPr>
              <w:snapToGrid w:val="0"/>
              <w:rPr>
                <w:rFonts w:ascii="StobiSerif Regular" w:hAnsi="StobiSerif Regular"/>
                <w:sz w:val="16"/>
                <w:szCs w:val="16"/>
              </w:rPr>
            </w:pPr>
          </w:p>
        </w:tc>
        <w:tc>
          <w:tcPr>
            <w:tcW w:w="765" w:type="dxa"/>
            <w:gridSpan w:val="2"/>
            <w:tcBorders>
              <w:top w:val="single" w:sz="4" w:space="0" w:color="000000"/>
              <w:left w:val="single" w:sz="4" w:space="0" w:color="000000"/>
              <w:bottom w:val="single" w:sz="4" w:space="0" w:color="000000"/>
              <w:right w:val="double" w:sz="1" w:space="0" w:color="000000"/>
            </w:tcBorders>
            <w:shd w:val="clear" w:color="auto" w:fill="auto"/>
          </w:tcPr>
          <w:p w14:paraId="1AD770A8" w14:textId="77777777" w:rsidR="005309D3" w:rsidRDefault="005309D3">
            <w:pPr>
              <w:snapToGrid w:val="0"/>
              <w:rPr>
                <w:rFonts w:ascii="StobiSerif Regular" w:hAnsi="StobiSerif Regular"/>
                <w:sz w:val="16"/>
                <w:szCs w:val="16"/>
              </w:rPr>
            </w:pPr>
          </w:p>
        </w:tc>
      </w:tr>
      <w:tr w:rsidR="005309D3" w14:paraId="3EAF161A" w14:textId="77777777">
        <w:trPr>
          <w:gridAfter w:val="1"/>
          <w:wAfter w:w="15" w:type="dxa"/>
          <w:cantSplit/>
          <w:trHeight w:val="227"/>
        </w:trPr>
        <w:tc>
          <w:tcPr>
            <w:tcW w:w="690" w:type="dxa"/>
            <w:tcBorders>
              <w:left w:val="double" w:sz="1" w:space="0" w:color="000000"/>
            </w:tcBorders>
            <w:shd w:val="clear" w:color="auto" w:fill="auto"/>
          </w:tcPr>
          <w:p w14:paraId="4B12F934" w14:textId="77777777" w:rsidR="005309D3" w:rsidRDefault="005309D3">
            <w:pPr>
              <w:snapToGrid w:val="0"/>
              <w:rPr>
                <w:rFonts w:ascii="StobiSerif Regular" w:hAnsi="StobiSerif Regular"/>
                <w:sz w:val="16"/>
                <w:szCs w:val="16"/>
              </w:rPr>
            </w:pPr>
          </w:p>
        </w:tc>
        <w:tc>
          <w:tcPr>
            <w:tcW w:w="8298" w:type="dxa"/>
            <w:gridSpan w:val="7"/>
            <w:tcBorders>
              <w:left w:val="double" w:sz="1" w:space="0" w:color="000000"/>
              <w:right w:val="double" w:sz="1" w:space="0" w:color="000000"/>
            </w:tcBorders>
            <w:shd w:val="clear" w:color="auto" w:fill="auto"/>
          </w:tcPr>
          <w:p w14:paraId="31EF26C5" w14:textId="77777777" w:rsidR="005309D3" w:rsidRDefault="005309D3">
            <w:pPr>
              <w:snapToGrid w:val="0"/>
              <w:rPr>
                <w:rFonts w:ascii="StobiSerif Regular" w:hAnsi="StobiSerif Regular"/>
                <w:sz w:val="16"/>
                <w:szCs w:val="16"/>
                <w:lang w:val="mk-MK"/>
              </w:rPr>
            </w:pPr>
            <w:r>
              <w:rPr>
                <w:rFonts w:ascii="StobiSerif Regular" w:hAnsi="StobiSerif Regular"/>
                <w:sz w:val="16"/>
                <w:szCs w:val="16"/>
              </w:rPr>
              <w:t xml:space="preserve">Вкупна цена </w:t>
            </w:r>
            <w:r>
              <w:rPr>
                <w:rFonts w:ascii="StobiSerif Regular" w:hAnsi="StobiSerif Regular"/>
                <w:sz w:val="16"/>
                <w:szCs w:val="16"/>
                <w:lang w:val="mk-MK"/>
              </w:rPr>
              <w:t>без ДДВ</w:t>
            </w:r>
          </w:p>
        </w:tc>
      </w:tr>
      <w:tr w:rsidR="005309D3" w14:paraId="3614EF92" w14:textId="77777777">
        <w:trPr>
          <w:gridAfter w:val="1"/>
          <w:wAfter w:w="15" w:type="dxa"/>
          <w:cantSplit/>
          <w:trHeight w:val="227"/>
        </w:trPr>
        <w:tc>
          <w:tcPr>
            <w:tcW w:w="690" w:type="dxa"/>
            <w:tcBorders>
              <w:left w:val="double" w:sz="1" w:space="0" w:color="000000"/>
              <w:bottom w:val="double" w:sz="1" w:space="0" w:color="000000"/>
            </w:tcBorders>
            <w:shd w:val="clear" w:color="auto" w:fill="auto"/>
          </w:tcPr>
          <w:p w14:paraId="5DEFC8AC" w14:textId="77777777" w:rsidR="005309D3" w:rsidRDefault="005309D3">
            <w:pPr>
              <w:snapToGrid w:val="0"/>
              <w:rPr>
                <w:rFonts w:ascii="StobiSerif Regular" w:hAnsi="StobiSerif Regular"/>
                <w:sz w:val="16"/>
                <w:szCs w:val="16"/>
              </w:rPr>
            </w:pPr>
          </w:p>
        </w:tc>
        <w:tc>
          <w:tcPr>
            <w:tcW w:w="8298" w:type="dxa"/>
            <w:gridSpan w:val="7"/>
            <w:tcBorders>
              <w:left w:val="double" w:sz="1" w:space="0" w:color="000000"/>
              <w:bottom w:val="double" w:sz="1" w:space="0" w:color="000000"/>
              <w:right w:val="double" w:sz="1" w:space="0" w:color="000000"/>
            </w:tcBorders>
            <w:shd w:val="clear" w:color="auto" w:fill="auto"/>
          </w:tcPr>
          <w:p w14:paraId="52F25788" w14:textId="77777777" w:rsidR="005309D3" w:rsidRDefault="005309D3">
            <w:pPr>
              <w:snapToGrid w:val="0"/>
              <w:rPr>
                <w:rFonts w:ascii="StobiSerif Regular" w:hAnsi="StobiSerif Regular"/>
                <w:sz w:val="16"/>
                <w:szCs w:val="16"/>
              </w:rPr>
            </w:pPr>
            <w:r>
              <w:rPr>
                <w:rFonts w:ascii="StobiSerif Regular" w:hAnsi="StobiSerif Regular"/>
                <w:sz w:val="16"/>
                <w:szCs w:val="16"/>
              </w:rPr>
              <w:t xml:space="preserve">Со зборови: </w:t>
            </w:r>
          </w:p>
        </w:tc>
      </w:tr>
    </w:tbl>
    <w:p w14:paraId="5C3794D8" w14:textId="77777777" w:rsidR="005309D3" w:rsidRDefault="005309D3">
      <w:pPr>
        <w:tabs>
          <w:tab w:val="left" w:pos="1760"/>
        </w:tabs>
        <w:jc w:val="both"/>
      </w:pPr>
    </w:p>
    <w:p w14:paraId="5B561662" w14:textId="77777777" w:rsidR="005309D3" w:rsidRPr="00335243" w:rsidRDefault="005309D3">
      <w:pPr>
        <w:tabs>
          <w:tab w:val="left" w:pos="1760"/>
        </w:tabs>
        <w:jc w:val="both"/>
        <w:rPr>
          <w:rFonts w:ascii="StobiSerif Regular" w:hAnsi="StobiSerif Regular"/>
          <w:i/>
          <w:sz w:val="18"/>
          <w:szCs w:val="18"/>
          <w:lang w:val="mk-MK"/>
        </w:rPr>
      </w:pPr>
      <w:r w:rsidRPr="00335243">
        <w:rPr>
          <w:rFonts w:ascii="StobiSerif Regular" w:hAnsi="StobiSerif Regular"/>
          <w:i/>
          <w:sz w:val="18"/>
          <w:szCs w:val="18"/>
          <w:lang w:val="mk-MK"/>
        </w:rPr>
        <w:t xml:space="preserve"> [Во оваа точка понудувачот ги наведува стоките/услугите/работите кои ги нуди со сите потребни технички карактеристики на истите, а во согласност со техничките спецификации дадени во тендерската документација. Доколку е попрактично, табелата може да се прилагоди или да се замени со друга форма која договорниот орган ја смета за соодветна. Доколку договорот за јавна набавка е поделен на делови, треба да се предвидат табели за секој дел посебно со идентификување на кој дел се однесува секоја табела] </w:t>
      </w:r>
    </w:p>
    <w:p w14:paraId="10A5875E" w14:textId="77777777" w:rsidR="005309D3" w:rsidRDefault="005309D3">
      <w:pPr>
        <w:tabs>
          <w:tab w:val="left" w:pos="1760"/>
        </w:tabs>
        <w:rPr>
          <w:rFonts w:ascii="StobiSerif Regular" w:hAnsi="StobiSerif Regular"/>
          <w:i/>
          <w:sz w:val="20"/>
          <w:szCs w:val="20"/>
          <w:lang w:val="mk-MK"/>
        </w:rPr>
      </w:pPr>
    </w:p>
    <w:p w14:paraId="3946EBDA" w14:textId="77777777" w:rsidR="005309D3" w:rsidRDefault="005309D3">
      <w:pPr>
        <w:tabs>
          <w:tab w:val="left" w:pos="1760"/>
        </w:tabs>
        <w:rPr>
          <w:rFonts w:ascii="StobiSerif Regular" w:hAnsi="StobiSerif Regular"/>
          <w:sz w:val="20"/>
          <w:szCs w:val="20"/>
          <w:lang w:val="mk-MK"/>
        </w:rPr>
      </w:pPr>
      <w:r>
        <w:rPr>
          <w:rFonts w:ascii="StobiSerif Regular" w:hAnsi="StobiSerif Regular"/>
          <w:sz w:val="20"/>
          <w:szCs w:val="20"/>
          <w:lang w:val="mk-MK"/>
        </w:rPr>
        <w:t>II.2. Во прилог ги доставуваме бараните брошури, каталози и слично за стоките кои ги нудиме, и тоа: ______________________________________________________________.</w:t>
      </w:r>
    </w:p>
    <w:p w14:paraId="70D2E7B4" w14:textId="77777777" w:rsidR="005309D3" w:rsidRDefault="005309D3">
      <w:pPr>
        <w:tabs>
          <w:tab w:val="left" w:pos="1760"/>
        </w:tabs>
        <w:jc w:val="both"/>
        <w:rPr>
          <w:rFonts w:ascii="StobiSerif Regular" w:hAnsi="StobiSerif Regular"/>
          <w:i/>
          <w:sz w:val="18"/>
          <w:szCs w:val="18"/>
          <w:lang w:val="mk-MK"/>
        </w:rPr>
      </w:pPr>
      <w:r>
        <w:rPr>
          <w:rFonts w:ascii="StobiSerif Regular" w:hAnsi="StobiSerif Regular"/>
          <w:i/>
          <w:sz w:val="18"/>
          <w:szCs w:val="18"/>
          <w:lang w:val="mk-MK"/>
        </w:rPr>
        <w:lastRenderedPageBreak/>
        <w:t>[Во оваа точка, понудувачот треба да го наведе видот на документите кои ги доставува за приказ на стоките што ги нуди</w:t>
      </w:r>
      <w:r w:rsidRPr="0099729C">
        <w:rPr>
          <w:rFonts w:ascii="StobiSerif Regular" w:hAnsi="StobiSerif Regular"/>
          <w:i/>
          <w:sz w:val="18"/>
          <w:szCs w:val="18"/>
          <w:lang w:val="ru-RU"/>
        </w:rPr>
        <w:t>.</w:t>
      </w:r>
      <w:r>
        <w:rPr>
          <w:rFonts w:ascii="StobiSerif Regular" w:hAnsi="StobiSerif Regular"/>
          <w:i/>
          <w:sz w:val="18"/>
          <w:szCs w:val="18"/>
          <w:lang w:val="mk-MK"/>
        </w:rPr>
        <w:t xml:space="preserve"> Доколку не се побарани брошури, каталози и слично, оваа точка се брише.]</w:t>
      </w:r>
    </w:p>
    <w:p w14:paraId="660FD89A" w14:textId="77777777" w:rsidR="005309D3" w:rsidRDefault="005309D3">
      <w:pPr>
        <w:tabs>
          <w:tab w:val="left" w:pos="1760"/>
        </w:tabs>
        <w:jc w:val="both"/>
        <w:rPr>
          <w:rFonts w:ascii="StobiSerif Regular" w:hAnsi="StobiSerif Regular"/>
          <w:sz w:val="20"/>
          <w:szCs w:val="20"/>
          <w:lang w:val="ru-RU"/>
        </w:rPr>
      </w:pPr>
    </w:p>
    <w:p w14:paraId="08F581A9"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lang w:val="mk-MK"/>
        </w:rPr>
        <w:t>II.3. Ги прифаќаме начинот и рокот</w:t>
      </w:r>
      <w:r w:rsidR="005418F9">
        <w:rPr>
          <w:rStyle w:val="FootnoteReference"/>
          <w:rFonts w:ascii="StobiSerif Regular" w:hAnsi="StobiSerif Regular"/>
          <w:sz w:val="20"/>
          <w:szCs w:val="20"/>
          <w:lang w:val="mk-MK"/>
        </w:rPr>
        <w:footnoteReference w:id="22"/>
      </w:r>
      <w:r>
        <w:rPr>
          <w:rFonts w:ascii="StobiSerif Regular" w:hAnsi="StobiSerif Regular"/>
          <w:sz w:val="20"/>
          <w:szCs w:val="20"/>
          <w:lang w:val="mk-MK"/>
        </w:rPr>
        <w:t xml:space="preserve"> на испорака утврдени во тендерската документација.</w:t>
      </w:r>
    </w:p>
    <w:p w14:paraId="4D7BF195" w14:textId="77777777" w:rsidR="005309D3" w:rsidRPr="0099729C" w:rsidRDefault="005309D3">
      <w:pPr>
        <w:tabs>
          <w:tab w:val="left" w:pos="1760"/>
        </w:tabs>
        <w:jc w:val="both"/>
        <w:rPr>
          <w:rFonts w:ascii="StobiSerif Regular" w:hAnsi="StobiSerif Regular"/>
          <w:sz w:val="20"/>
          <w:szCs w:val="20"/>
          <w:lang w:val="ru-RU"/>
        </w:rPr>
      </w:pPr>
    </w:p>
    <w:p w14:paraId="26EFBC05" w14:textId="77777777" w:rsidR="005309D3" w:rsidRDefault="005309D3">
      <w:pPr>
        <w:tabs>
          <w:tab w:val="left" w:pos="1760"/>
        </w:tabs>
        <w:jc w:val="both"/>
        <w:rPr>
          <w:rFonts w:ascii="StobiSerif Regular" w:hAnsi="StobiSerif Regular"/>
          <w:i/>
          <w:sz w:val="18"/>
          <w:szCs w:val="18"/>
          <w:u w:val="single"/>
          <w:lang w:val="mk-MK"/>
        </w:rPr>
      </w:pPr>
      <w:r>
        <w:rPr>
          <w:rFonts w:ascii="StobiSerif Regular" w:hAnsi="StobiSerif Regular"/>
          <w:sz w:val="20"/>
          <w:szCs w:val="20"/>
          <w:lang w:val="en-US"/>
        </w:rPr>
        <w:t>II</w:t>
      </w:r>
      <w:r w:rsidRPr="0099729C">
        <w:rPr>
          <w:rFonts w:ascii="StobiSerif Regular" w:hAnsi="StobiSerif Regular"/>
          <w:sz w:val="20"/>
          <w:szCs w:val="20"/>
          <w:lang w:val="ru-RU"/>
        </w:rPr>
        <w:t xml:space="preserve">.4. </w:t>
      </w:r>
      <w:r>
        <w:rPr>
          <w:rFonts w:ascii="StobiSerif Regular" w:hAnsi="StobiSerif Regular"/>
          <w:sz w:val="20"/>
          <w:szCs w:val="20"/>
          <w:lang w:val="mk-MK"/>
        </w:rPr>
        <w:t>Изјавуваме дека ги почитуваме законите за заштита на интелектуалната сопственост</w:t>
      </w:r>
      <w:r w:rsidR="00335243" w:rsidRPr="0099729C">
        <w:rPr>
          <w:rFonts w:ascii="StobiSerif Regular" w:hAnsi="StobiSerif Regular"/>
          <w:sz w:val="20"/>
          <w:szCs w:val="20"/>
          <w:lang w:val="ru-RU"/>
        </w:rPr>
        <w:t>.</w:t>
      </w:r>
      <w:r>
        <w:rPr>
          <w:rFonts w:ascii="StobiSerif Regular" w:hAnsi="StobiSerif Regular"/>
          <w:sz w:val="20"/>
          <w:szCs w:val="20"/>
          <w:lang w:val="mk-MK"/>
        </w:rPr>
        <w:t xml:space="preserve"> </w:t>
      </w:r>
      <w:r w:rsidR="00A510DB">
        <w:rPr>
          <w:rFonts w:ascii="StobiSerif Regular" w:hAnsi="StobiSerif Regular"/>
          <w:i/>
          <w:sz w:val="18"/>
          <w:szCs w:val="18"/>
          <w:lang w:val="mk-MK"/>
        </w:rPr>
        <w:t>[</w:t>
      </w:r>
      <w:r>
        <w:rPr>
          <w:rFonts w:ascii="StobiSerif Regular" w:hAnsi="StobiSerif Regular"/>
          <w:i/>
          <w:sz w:val="18"/>
          <w:szCs w:val="18"/>
          <w:u w:val="single"/>
          <w:lang w:val="mk-MK"/>
        </w:rPr>
        <w:t>се користи при набавка на софтвер. Во спротивно точката се брише</w:t>
      </w:r>
      <w:r w:rsidR="00A510DB">
        <w:rPr>
          <w:rFonts w:ascii="StobiSerif Regular" w:hAnsi="StobiSerif Regular"/>
          <w:i/>
          <w:sz w:val="18"/>
          <w:szCs w:val="18"/>
          <w:lang w:val="mk-MK"/>
        </w:rPr>
        <w:t>]</w:t>
      </w:r>
    </w:p>
    <w:p w14:paraId="560CCBF4" w14:textId="77777777" w:rsidR="005309D3" w:rsidRDefault="005309D3">
      <w:pPr>
        <w:tabs>
          <w:tab w:val="left" w:pos="1760"/>
        </w:tabs>
        <w:rPr>
          <w:rFonts w:ascii="StobiSerif Regular" w:hAnsi="StobiSerif Regular"/>
          <w:b/>
          <w:sz w:val="20"/>
          <w:szCs w:val="20"/>
          <w:lang w:val="mk-MK"/>
        </w:rPr>
      </w:pPr>
    </w:p>
    <w:p w14:paraId="43F93C10" w14:textId="77777777" w:rsidR="005309D3" w:rsidRDefault="005309D3">
      <w:pPr>
        <w:tabs>
          <w:tab w:val="left" w:pos="1760"/>
        </w:tabs>
        <w:rPr>
          <w:rFonts w:ascii="StobiSerif Regular" w:hAnsi="StobiSerif Regular"/>
          <w:b/>
          <w:sz w:val="20"/>
          <w:szCs w:val="20"/>
          <w:lang w:val="mk-MK"/>
        </w:rPr>
      </w:pPr>
      <w:r>
        <w:rPr>
          <w:rFonts w:ascii="StobiSerif Regular" w:hAnsi="StobiSerif Regular"/>
          <w:b/>
          <w:sz w:val="20"/>
          <w:szCs w:val="20"/>
          <w:lang w:val="mk-MK"/>
        </w:rPr>
        <w:t>Дел III – Финансиска понуда</w:t>
      </w:r>
    </w:p>
    <w:p w14:paraId="4B820548" w14:textId="77777777" w:rsidR="005309D3" w:rsidRDefault="005309D3">
      <w:pPr>
        <w:tabs>
          <w:tab w:val="left" w:pos="1760"/>
        </w:tabs>
        <w:jc w:val="both"/>
        <w:rPr>
          <w:rFonts w:ascii="StobiSerif Regular" w:hAnsi="StobiSerif Regular"/>
          <w:i/>
          <w:sz w:val="18"/>
          <w:szCs w:val="18"/>
          <w:lang w:val="ru-RU"/>
        </w:rPr>
      </w:pPr>
      <w:r>
        <w:rPr>
          <w:rFonts w:ascii="StobiSerif Regular" w:hAnsi="StobiSerif Regular"/>
          <w:i/>
          <w:sz w:val="18"/>
          <w:szCs w:val="18"/>
          <w:lang w:val="ru-RU"/>
        </w:rPr>
        <w:t>[</w:t>
      </w:r>
      <w:r>
        <w:rPr>
          <w:rFonts w:ascii="StobiSerif Regular" w:hAnsi="StobiSerif Regular"/>
          <w:i/>
          <w:sz w:val="18"/>
          <w:szCs w:val="18"/>
          <w:lang w:val="mk-MK"/>
        </w:rPr>
        <w:t xml:space="preserve">Алтернатива 1 – за </w:t>
      </w:r>
      <w:r w:rsidR="00A510DB">
        <w:rPr>
          <w:rFonts w:ascii="StobiSerif Regular" w:hAnsi="StobiSerif Regular"/>
          <w:i/>
          <w:sz w:val="18"/>
          <w:szCs w:val="18"/>
          <w:lang w:val="mk-MK"/>
        </w:rPr>
        <w:t>предмет на набавка</w:t>
      </w:r>
      <w:r>
        <w:rPr>
          <w:rFonts w:ascii="StobiSerif Regular" w:hAnsi="StobiSerif Regular"/>
          <w:i/>
          <w:sz w:val="18"/>
          <w:szCs w:val="18"/>
          <w:lang w:val="mk-MK"/>
        </w:rPr>
        <w:t xml:space="preserve"> ко</w:t>
      </w:r>
      <w:r w:rsidR="00A510DB">
        <w:rPr>
          <w:rFonts w:ascii="StobiSerif Regular" w:hAnsi="StobiSerif Regular"/>
          <w:i/>
          <w:sz w:val="18"/>
          <w:szCs w:val="18"/>
          <w:lang w:val="mk-MK"/>
        </w:rPr>
        <w:t>ј</w:t>
      </w:r>
      <w:r>
        <w:rPr>
          <w:rFonts w:ascii="StobiSerif Regular" w:hAnsi="StobiSerif Regular"/>
          <w:i/>
          <w:sz w:val="18"/>
          <w:szCs w:val="18"/>
          <w:lang w:val="mk-MK"/>
        </w:rPr>
        <w:t xml:space="preserve"> е неделив, алтернатива 2 се брише</w:t>
      </w:r>
      <w:r>
        <w:rPr>
          <w:rFonts w:ascii="StobiSerif Regular" w:hAnsi="StobiSerif Regular"/>
          <w:i/>
          <w:sz w:val="18"/>
          <w:szCs w:val="18"/>
          <w:lang w:val="ru-RU"/>
        </w:rPr>
        <w:t>]</w:t>
      </w:r>
    </w:p>
    <w:p w14:paraId="56118255"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rPr>
        <w:t>III</w:t>
      </w:r>
      <w:r>
        <w:rPr>
          <w:rFonts w:ascii="StobiSerif Regular" w:hAnsi="StobiSerif Regular"/>
          <w:sz w:val="20"/>
          <w:szCs w:val="20"/>
          <w:lang w:val="ru-RU"/>
        </w:rPr>
        <w:t xml:space="preserve">.1. </w:t>
      </w:r>
      <w:r>
        <w:rPr>
          <w:rFonts w:ascii="StobiSerif Regular" w:hAnsi="StobiSerif Regular"/>
          <w:sz w:val="20"/>
          <w:szCs w:val="20"/>
          <w:lang w:val="mk-MK"/>
        </w:rPr>
        <w:t xml:space="preserve">Вкупната цена на нашата понуда, вклучувајќи ги сите трошоци и попусти, без ДДВ, изнесува: _______________________________________________________ </w:t>
      </w:r>
      <w:r>
        <w:rPr>
          <w:rFonts w:ascii="StobiSerif Regular" w:hAnsi="StobiSerif Regular"/>
          <w:i/>
          <w:sz w:val="20"/>
          <w:szCs w:val="20"/>
          <w:lang w:val="mk-MK"/>
        </w:rPr>
        <w:t>[со бројки]</w:t>
      </w:r>
      <w:r>
        <w:rPr>
          <w:rFonts w:ascii="StobiSerif Regular" w:hAnsi="StobiSerif Regular"/>
          <w:sz w:val="20"/>
          <w:szCs w:val="20"/>
          <w:lang w:val="mk-MK"/>
        </w:rPr>
        <w:t xml:space="preserve"> (__________________________________________________________) </w:t>
      </w:r>
      <w:r>
        <w:rPr>
          <w:rFonts w:ascii="StobiSerif Regular" w:hAnsi="StobiSerif Regular"/>
          <w:i/>
          <w:sz w:val="20"/>
          <w:szCs w:val="20"/>
          <w:lang w:val="mk-MK"/>
        </w:rPr>
        <w:t xml:space="preserve">[со букви] </w:t>
      </w:r>
      <w:r>
        <w:rPr>
          <w:rFonts w:ascii="StobiSerif Regular" w:hAnsi="StobiSerif Regular"/>
          <w:sz w:val="20"/>
          <w:szCs w:val="20"/>
          <w:lang w:val="mk-MK"/>
        </w:rPr>
        <w:t xml:space="preserve">денари. Вкупниот износ на ДДВ изнесува ________________. </w:t>
      </w:r>
    </w:p>
    <w:p w14:paraId="78C1D549" w14:textId="77777777" w:rsidR="005309D3" w:rsidRDefault="005309D3">
      <w:pPr>
        <w:tabs>
          <w:tab w:val="left" w:pos="1760"/>
        </w:tabs>
        <w:jc w:val="both"/>
        <w:rPr>
          <w:rFonts w:ascii="StobiSerif Regular" w:hAnsi="StobiSerif Regular"/>
          <w:sz w:val="20"/>
          <w:szCs w:val="20"/>
          <w:lang w:val="mk-MK"/>
        </w:rPr>
      </w:pPr>
    </w:p>
    <w:p w14:paraId="3F204CA1" w14:textId="77777777" w:rsidR="005309D3" w:rsidRDefault="005309D3">
      <w:pPr>
        <w:tabs>
          <w:tab w:val="left" w:pos="1760"/>
        </w:tabs>
        <w:jc w:val="both"/>
        <w:rPr>
          <w:rFonts w:ascii="StobiSerif Regular" w:hAnsi="StobiSerif Regular"/>
          <w:i/>
          <w:sz w:val="20"/>
          <w:szCs w:val="20"/>
          <w:lang w:val="mk-MK"/>
        </w:rPr>
      </w:pPr>
      <w:r>
        <w:rPr>
          <w:rFonts w:ascii="StobiSerif Regular" w:hAnsi="StobiSerif Regular"/>
          <w:i/>
          <w:sz w:val="20"/>
          <w:szCs w:val="20"/>
          <w:lang w:val="mk-MK"/>
        </w:rPr>
        <w:t xml:space="preserve">[Алтернатива 2 – за </w:t>
      </w:r>
      <w:r w:rsidR="00A510DB">
        <w:rPr>
          <w:rFonts w:ascii="StobiSerif Regular" w:hAnsi="StobiSerif Regular"/>
          <w:i/>
          <w:sz w:val="20"/>
          <w:szCs w:val="20"/>
          <w:lang w:val="mk-MK"/>
        </w:rPr>
        <w:t>предмет на набавка</w:t>
      </w:r>
      <w:r>
        <w:rPr>
          <w:rFonts w:ascii="StobiSerif Regular" w:hAnsi="StobiSerif Regular"/>
          <w:i/>
          <w:sz w:val="20"/>
          <w:szCs w:val="20"/>
          <w:lang w:val="mk-MK"/>
        </w:rPr>
        <w:t xml:space="preserve"> ко</w:t>
      </w:r>
      <w:r w:rsidR="00A510DB">
        <w:rPr>
          <w:rFonts w:ascii="StobiSerif Regular" w:hAnsi="StobiSerif Regular"/>
          <w:i/>
          <w:sz w:val="20"/>
          <w:szCs w:val="20"/>
          <w:lang w:val="mk-MK"/>
        </w:rPr>
        <w:t>ј</w:t>
      </w:r>
      <w:r>
        <w:rPr>
          <w:rFonts w:ascii="StobiSerif Regular" w:hAnsi="StobiSerif Regular"/>
          <w:i/>
          <w:sz w:val="20"/>
          <w:szCs w:val="20"/>
          <w:lang w:val="mk-MK"/>
        </w:rPr>
        <w:t xml:space="preserve"> е поделен на делови, алтернатива 1 се брише]</w:t>
      </w:r>
    </w:p>
    <w:p w14:paraId="552880BF"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lang w:val="mk-MK"/>
        </w:rPr>
        <w:t>III.1. Вкупната цена на нашата понуда, вклучувајќи ги сите трошоци и попусти, без ДДВ, кој е искажан посебно, изнесува:</w:t>
      </w:r>
    </w:p>
    <w:p w14:paraId="0DE00B70" w14:textId="77777777" w:rsidR="005309D3" w:rsidRDefault="005309D3">
      <w:pPr>
        <w:tabs>
          <w:tab w:val="left" w:pos="1760"/>
        </w:tabs>
        <w:jc w:val="both"/>
        <w:rPr>
          <w:rFonts w:ascii="StobiSerif Regular" w:hAnsi="StobiSerif Regular"/>
          <w:sz w:val="20"/>
          <w:szCs w:val="20"/>
          <w:lang w:val="ru-RU"/>
        </w:rPr>
      </w:pPr>
    </w:p>
    <w:tbl>
      <w:tblPr>
        <w:tblW w:w="0" w:type="auto"/>
        <w:tblInd w:w="-10" w:type="dxa"/>
        <w:tblLayout w:type="fixed"/>
        <w:tblLook w:val="0000" w:firstRow="0" w:lastRow="0" w:firstColumn="0" w:lastColumn="0" w:noHBand="0" w:noVBand="0"/>
      </w:tblPr>
      <w:tblGrid>
        <w:gridCol w:w="1679"/>
        <w:gridCol w:w="3565"/>
        <w:gridCol w:w="3298"/>
      </w:tblGrid>
      <w:tr w:rsidR="005309D3" w14:paraId="10618BB8" w14:textId="77777777">
        <w:tc>
          <w:tcPr>
            <w:tcW w:w="1679" w:type="dxa"/>
            <w:tcBorders>
              <w:top w:val="single" w:sz="4" w:space="0" w:color="000000"/>
              <w:left w:val="single" w:sz="4" w:space="0" w:color="000000"/>
              <w:bottom w:val="single" w:sz="4" w:space="0" w:color="000000"/>
            </w:tcBorders>
            <w:shd w:val="clear" w:color="auto" w:fill="E0E0E0"/>
          </w:tcPr>
          <w:p w14:paraId="67237850" w14:textId="77777777" w:rsidR="005309D3" w:rsidRDefault="005309D3">
            <w:pPr>
              <w:tabs>
                <w:tab w:val="left" w:pos="1760"/>
              </w:tabs>
              <w:snapToGrid w:val="0"/>
              <w:jc w:val="center"/>
              <w:rPr>
                <w:rFonts w:ascii="StobiSerif Regular" w:hAnsi="StobiSerif Regular"/>
                <w:sz w:val="20"/>
                <w:szCs w:val="20"/>
                <w:lang w:val="mk-MK"/>
              </w:rPr>
            </w:pPr>
            <w:r>
              <w:rPr>
                <w:rFonts w:ascii="StobiSerif Regular" w:hAnsi="StobiSerif Regular"/>
                <w:sz w:val="20"/>
                <w:szCs w:val="20"/>
                <w:lang w:val="mk-MK"/>
              </w:rPr>
              <w:t>Дел</w:t>
            </w:r>
          </w:p>
        </w:tc>
        <w:tc>
          <w:tcPr>
            <w:tcW w:w="3565" w:type="dxa"/>
            <w:tcBorders>
              <w:top w:val="single" w:sz="4" w:space="0" w:color="000000"/>
              <w:left w:val="single" w:sz="4" w:space="0" w:color="000000"/>
              <w:bottom w:val="single" w:sz="4" w:space="0" w:color="000000"/>
            </w:tcBorders>
            <w:shd w:val="clear" w:color="auto" w:fill="E0E0E0"/>
          </w:tcPr>
          <w:p w14:paraId="56CB90D8" w14:textId="77777777" w:rsidR="005309D3" w:rsidRDefault="005309D3">
            <w:pPr>
              <w:tabs>
                <w:tab w:val="left" w:pos="1760"/>
              </w:tabs>
              <w:snapToGrid w:val="0"/>
              <w:jc w:val="center"/>
              <w:rPr>
                <w:rFonts w:ascii="StobiSerif Regular" w:hAnsi="StobiSerif Regular"/>
                <w:sz w:val="20"/>
                <w:szCs w:val="20"/>
                <w:lang w:val="mk-MK"/>
              </w:rPr>
            </w:pPr>
            <w:r>
              <w:rPr>
                <w:rFonts w:ascii="StobiSerif Regular" w:hAnsi="StobiSerif Regular"/>
                <w:sz w:val="20"/>
                <w:szCs w:val="20"/>
                <w:lang w:val="mk-MK"/>
              </w:rPr>
              <w:t>Вкупна цена без ДДВ</w:t>
            </w:r>
          </w:p>
        </w:tc>
        <w:tc>
          <w:tcPr>
            <w:tcW w:w="3298" w:type="dxa"/>
            <w:tcBorders>
              <w:top w:val="single" w:sz="4" w:space="0" w:color="000000"/>
              <w:left w:val="single" w:sz="4" w:space="0" w:color="000000"/>
              <w:bottom w:val="single" w:sz="4" w:space="0" w:color="000000"/>
              <w:right w:val="single" w:sz="4" w:space="0" w:color="000000"/>
            </w:tcBorders>
            <w:shd w:val="clear" w:color="auto" w:fill="E0E0E0"/>
          </w:tcPr>
          <w:p w14:paraId="5A808B01" w14:textId="77777777" w:rsidR="005309D3" w:rsidRDefault="005309D3">
            <w:pPr>
              <w:tabs>
                <w:tab w:val="left" w:pos="1760"/>
              </w:tabs>
              <w:snapToGrid w:val="0"/>
              <w:jc w:val="center"/>
              <w:rPr>
                <w:rFonts w:ascii="StobiSerif Regular" w:hAnsi="StobiSerif Regular"/>
                <w:sz w:val="20"/>
                <w:szCs w:val="20"/>
                <w:lang w:val="mk-MK"/>
              </w:rPr>
            </w:pPr>
            <w:r>
              <w:rPr>
                <w:rFonts w:ascii="StobiSerif Regular" w:hAnsi="StobiSerif Regular"/>
                <w:sz w:val="20"/>
                <w:szCs w:val="20"/>
                <w:lang w:val="mk-MK"/>
              </w:rPr>
              <w:t>ДДВ</w:t>
            </w:r>
          </w:p>
        </w:tc>
      </w:tr>
      <w:tr w:rsidR="005309D3" w14:paraId="6D8792C5" w14:textId="77777777">
        <w:tc>
          <w:tcPr>
            <w:tcW w:w="1679" w:type="dxa"/>
            <w:tcBorders>
              <w:top w:val="single" w:sz="4" w:space="0" w:color="000000"/>
              <w:left w:val="single" w:sz="4" w:space="0" w:color="000000"/>
              <w:bottom w:val="single" w:sz="4" w:space="0" w:color="000000"/>
            </w:tcBorders>
            <w:shd w:val="clear" w:color="auto" w:fill="auto"/>
          </w:tcPr>
          <w:p w14:paraId="0939C9F8" w14:textId="77777777" w:rsidR="005309D3" w:rsidRDefault="005309D3">
            <w:pPr>
              <w:tabs>
                <w:tab w:val="left" w:pos="1760"/>
              </w:tabs>
              <w:snapToGrid w:val="0"/>
              <w:jc w:val="both"/>
              <w:rPr>
                <w:rFonts w:ascii="StobiSerif Regular" w:hAnsi="StobiSerif Regular"/>
                <w:sz w:val="20"/>
                <w:szCs w:val="20"/>
                <w:lang w:val="mk-MK"/>
              </w:rPr>
            </w:pPr>
          </w:p>
        </w:tc>
        <w:tc>
          <w:tcPr>
            <w:tcW w:w="3565" w:type="dxa"/>
            <w:tcBorders>
              <w:top w:val="single" w:sz="4" w:space="0" w:color="000000"/>
              <w:left w:val="single" w:sz="4" w:space="0" w:color="000000"/>
              <w:bottom w:val="single" w:sz="4" w:space="0" w:color="000000"/>
            </w:tcBorders>
            <w:shd w:val="clear" w:color="auto" w:fill="auto"/>
          </w:tcPr>
          <w:p w14:paraId="0905E472" w14:textId="77777777" w:rsidR="005309D3" w:rsidRDefault="005309D3">
            <w:pPr>
              <w:tabs>
                <w:tab w:val="left" w:pos="1760"/>
              </w:tabs>
              <w:snapToGrid w:val="0"/>
              <w:jc w:val="both"/>
              <w:rPr>
                <w:rFonts w:ascii="StobiSerif Regular" w:hAnsi="StobiSerif Regular"/>
                <w:sz w:val="20"/>
                <w:szCs w:val="20"/>
                <w:lang w:val="mk-MK"/>
              </w:rPr>
            </w:pPr>
          </w:p>
        </w:tc>
        <w:tc>
          <w:tcPr>
            <w:tcW w:w="3298" w:type="dxa"/>
            <w:tcBorders>
              <w:top w:val="single" w:sz="4" w:space="0" w:color="000000"/>
              <w:left w:val="single" w:sz="4" w:space="0" w:color="000000"/>
              <w:bottom w:val="single" w:sz="4" w:space="0" w:color="000000"/>
              <w:right w:val="single" w:sz="4" w:space="0" w:color="000000"/>
            </w:tcBorders>
            <w:shd w:val="clear" w:color="auto" w:fill="auto"/>
          </w:tcPr>
          <w:p w14:paraId="4219A97A" w14:textId="77777777" w:rsidR="005309D3" w:rsidRDefault="005309D3">
            <w:pPr>
              <w:tabs>
                <w:tab w:val="left" w:pos="1760"/>
              </w:tabs>
              <w:snapToGrid w:val="0"/>
              <w:jc w:val="both"/>
              <w:rPr>
                <w:rFonts w:ascii="StobiSerif Regular" w:hAnsi="StobiSerif Regular"/>
                <w:sz w:val="20"/>
                <w:szCs w:val="20"/>
                <w:lang w:val="mk-MK"/>
              </w:rPr>
            </w:pPr>
          </w:p>
        </w:tc>
      </w:tr>
      <w:tr w:rsidR="005309D3" w14:paraId="56A3F641" w14:textId="77777777">
        <w:tc>
          <w:tcPr>
            <w:tcW w:w="1679" w:type="dxa"/>
            <w:tcBorders>
              <w:top w:val="single" w:sz="4" w:space="0" w:color="000000"/>
              <w:left w:val="single" w:sz="4" w:space="0" w:color="000000"/>
              <w:bottom w:val="single" w:sz="4" w:space="0" w:color="000000"/>
            </w:tcBorders>
            <w:shd w:val="clear" w:color="auto" w:fill="auto"/>
          </w:tcPr>
          <w:p w14:paraId="05168D86" w14:textId="77777777" w:rsidR="005309D3" w:rsidRDefault="005309D3">
            <w:pPr>
              <w:tabs>
                <w:tab w:val="left" w:pos="1760"/>
              </w:tabs>
              <w:snapToGrid w:val="0"/>
              <w:jc w:val="both"/>
              <w:rPr>
                <w:rFonts w:ascii="StobiSerif Regular" w:hAnsi="StobiSerif Regular"/>
                <w:sz w:val="20"/>
                <w:szCs w:val="20"/>
                <w:lang w:val="mk-MK"/>
              </w:rPr>
            </w:pPr>
          </w:p>
        </w:tc>
        <w:tc>
          <w:tcPr>
            <w:tcW w:w="3565" w:type="dxa"/>
            <w:tcBorders>
              <w:top w:val="single" w:sz="4" w:space="0" w:color="000000"/>
              <w:left w:val="single" w:sz="4" w:space="0" w:color="000000"/>
              <w:bottom w:val="single" w:sz="4" w:space="0" w:color="000000"/>
            </w:tcBorders>
            <w:shd w:val="clear" w:color="auto" w:fill="auto"/>
          </w:tcPr>
          <w:p w14:paraId="4D400E31" w14:textId="77777777" w:rsidR="005309D3" w:rsidRDefault="005309D3">
            <w:pPr>
              <w:tabs>
                <w:tab w:val="left" w:pos="1760"/>
              </w:tabs>
              <w:snapToGrid w:val="0"/>
              <w:jc w:val="both"/>
              <w:rPr>
                <w:rFonts w:ascii="StobiSerif Regular" w:hAnsi="StobiSerif Regular"/>
                <w:sz w:val="20"/>
                <w:szCs w:val="20"/>
                <w:lang w:val="mk-MK"/>
              </w:rPr>
            </w:pPr>
          </w:p>
        </w:tc>
        <w:tc>
          <w:tcPr>
            <w:tcW w:w="3298" w:type="dxa"/>
            <w:tcBorders>
              <w:top w:val="single" w:sz="4" w:space="0" w:color="000000"/>
              <w:left w:val="single" w:sz="4" w:space="0" w:color="000000"/>
              <w:bottom w:val="single" w:sz="4" w:space="0" w:color="000000"/>
              <w:right w:val="single" w:sz="4" w:space="0" w:color="000000"/>
            </w:tcBorders>
            <w:shd w:val="clear" w:color="auto" w:fill="auto"/>
          </w:tcPr>
          <w:p w14:paraId="2D6D56B4" w14:textId="77777777" w:rsidR="005309D3" w:rsidRDefault="005309D3">
            <w:pPr>
              <w:tabs>
                <w:tab w:val="left" w:pos="1760"/>
              </w:tabs>
              <w:snapToGrid w:val="0"/>
              <w:jc w:val="both"/>
              <w:rPr>
                <w:rFonts w:ascii="StobiSerif Regular" w:hAnsi="StobiSerif Regular"/>
                <w:sz w:val="20"/>
                <w:szCs w:val="20"/>
                <w:lang w:val="mk-MK"/>
              </w:rPr>
            </w:pPr>
          </w:p>
        </w:tc>
      </w:tr>
      <w:tr w:rsidR="005309D3" w14:paraId="59E91FF9" w14:textId="77777777">
        <w:tc>
          <w:tcPr>
            <w:tcW w:w="1679" w:type="dxa"/>
            <w:tcBorders>
              <w:top w:val="single" w:sz="4" w:space="0" w:color="000000"/>
              <w:left w:val="single" w:sz="4" w:space="0" w:color="000000"/>
              <w:bottom w:val="single" w:sz="4" w:space="0" w:color="000000"/>
            </w:tcBorders>
            <w:shd w:val="clear" w:color="auto" w:fill="auto"/>
          </w:tcPr>
          <w:p w14:paraId="6B2B04A9" w14:textId="77777777" w:rsidR="005309D3" w:rsidRDefault="005309D3">
            <w:pPr>
              <w:tabs>
                <w:tab w:val="left" w:pos="1760"/>
              </w:tabs>
              <w:snapToGrid w:val="0"/>
              <w:jc w:val="both"/>
              <w:rPr>
                <w:rFonts w:ascii="StobiSerif Regular" w:hAnsi="StobiSerif Regular"/>
                <w:sz w:val="20"/>
                <w:szCs w:val="20"/>
                <w:lang w:val="mk-MK"/>
              </w:rPr>
            </w:pPr>
          </w:p>
        </w:tc>
        <w:tc>
          <w:tcPr>
            <w:tcW w:w="3565" w:type="dxa"/>
            <w:tcBorders>
              <w:top w:val="single" w:sz="4" w:space="0" w:color="000000"/>
              <w:left w:val="single" w:sz="4" w:space="0" w:color="000000"/>
              <w:bottom w:val="single" w:sz="4" w:space="0" w:color="000000"/>
            </w:tcBorders>
            <w:shd w:val="clear" w:color="auto" w:fill="auto"/>
          </w:tcPr>
          <w:p w14:paraId="6C5EBA8F" w14:textId="77777777" w:rsidR="005309D3" w:rsidRDefault="005309D3">
            <w:pPr>
              <w:tabs>
                <w:tab w:val="left" w:pos="1760"/>
              </w:tabs>
              <w:snapToGrid w:val="0"/>
              <w:jc w:val="both"/>
              <w:rPr>
                <w:rFonts w:ascii="StobiSerif Regular" w:hAnsi="StobiSerif Regular"/>
                <w:sz w:val="20"/>
                <w:szCs w:val="20"/>
                <w:lang w:val="mk-MK"/>
              </w:rPr>
            </w:pPr>
          </w:p>
        </w:tc>
        <w:tc>
          <w:tcPr>
            <w:tcW w:w="3298" w:type="dxa"/>
            <w:tcBorders>
              <w:top w:val="single" w:sz="4" w:space="0" w:color="000000"/>
              <w:left w:val="single" w:sz="4" w:space="0" w:color="000000"/>
              <w:bottom w:val="single" w:sz="4" w:space="0" w:color="000000"/>
              <w:right w:val="single" w:sz="4" w:space="0" w:color="000000"/>
            </w:tcBorders>
            <w:shd w:val="clear" w:color="auto" w:fill="auto"/>
          </w:tcPr>
          <w:p w14:paraId="0927E0D6" w14:textId="77777777" w:rsidR="005309D3" w:rsidRDefault="005309D3">
            <w:pPr>
              <w:tabs>
                <w:tab w:val="left" w:pos="1760"/>
              </w:tabs>
              <w:snapToGrid w:val="0"/>
              <w:jc w:val="both"/>
              <w:rPr>
                <w:rFonts w:ascii="StobiSerif Regular" w:hAnsi="StobiSerif Regular"/>
                <w:sz w:val="20"/>
                <w:szCs w:val="20"/>
                <w:lang w:val="mk-MK"/>
              </w:rPr>
            </w:pPr>
          </w:p>
        </w:tc>
      </w:tr>
    </w:tbl>
    <w:p w14:paraId="5F7C7011" w14:textId="77777777" w:rsidR="005309D3" w:rsidRDefault="005309D3">
      <w:pPr>
        <w:tabs>
          <w:tab w:val="left" w:pos="1760"/>
        </w:tabs>
      </w:pPr>
    </w:p>
    <w:p w14:paraId="43E4297F" w14:textId="77777777" w:rsidR="005309D3" w:rsidRDefault="005309D3">
      <w:pPr>
        <w:tabs>
          <w:tab w:val="left" w:pos="1760"/>
        </w:tabs>
        <w:rPr>
          <w:rFonts w:ascii="StobiSerif Regular" w:hAnsi="StobiSerif Regular"/>
          <w:sz w:val="20"/>
          <w:szCs w:val="20"/>
          <w:lang w:val="mk-MK"/>
        </w:rPr>
      </w:pPr>
      <w:r>
        <w:rPr>
          <w:rFonts w:ascii="StobiSerif Regular" w:hAnsi="StobiSerif Regular"/>
          <w:sz w:val="20"/>
          <w:szCs w:val="20"/>
          <w:lang w:val="mk-MK"/>
        </w:rPr>
        <w:t>III. 2. Детален приказ на вкупната цена на нашата понуда е даден во следнава листа на цени:</w:t>
      </w:r>
    </w:p>
    <w:p w14:paraId="2318C781" w14:textId="77777777" w:rsidR="005309D3" w:rsidRDefault="005309D3">
      <w:pPr>
        <w:tabs>
          <w:tab w:val="left" w:pos="1760"/>
        </w:tabs>
        <w:rPr>
          <w:rFonts w:ascii="StobiSerif Regular" w:hAnsi="StobiSerif Regular"/>
          <w:b/>
          <w:sz w:val="20"/>
          <w:szCs w:val="20"/>
          <w:lang w:val="mk-MK"/>
        </w:rPr>
      </w:pPr>
      <w:r>
        <w:rPr>
          <w:rFonts w:ascii="StobiSerif Regular" w:hAnsi="StobiSerif Regular"/>
          <w:b/>
          <w:sz w:val="20"/>
          <w:szCs w:val="20"/>
          <w:lang w:val="mk-MK"/>
        </w:rPr>
        <w:t>Листа на цени за дел ____</w:t>
      </w:r>
    </w:p>
    <w:tbl>
      <w:tblPr>
        <w:tblW w:w="0" w:type="auto"/>
        <w:tblInd w:w="-25" w:type="dxa"/>
        <w:tblLayout w:type="fixed"/>
        <w:tblCellMar>
          <w:left w:w="72" w:type="dxa"/>
          <w:right w:w="72" w:type="dxa"/>
        </w:tblCellMar>
        <w:tblLook w:val="0000" w:firstRow="0" w:lastRow="0" w:firstColumn="0" w:lastColumn="0" w:noHBand="0" w:noVBand="0"/>
      </w:tblPr>
      <w:tblGrid>
        <w:gridCol w:w="1171"/>
        <w:gridCol w:w="766"/>
        <w:gridCol w:w="1276"/>
        <w:gridCol w:w="1134"/>
        <w:gridCol w:w="1336"/>
        <w:gridCol w:w="1364"/>
        <w:gridCol w:w="956"/>
        <w:gridCol w:w="717"/>
        <w:gridCol w:w="15"/>
      </w:tblGrid>
      <w:tr w:rsidR="005309D3" w14:paraId="05F7203D" w14:textId="77777777">
        <w:trPr>
          <w:cantSplit/>
          <w:trHeight w:val="206"/>
        </w:trPr>
        <w:tc>
          <w:tcPr>
            <w:tcW w:w="1937" w:type="dxa"/>
            <w:gridSpan w:val="2"/>
            <w:tcBorders>
              <w:top w:val="double" w:sz="1" w:space="0" w:color="000000"/>
              <w:left w:val="double" w:sz="1" w:space="0" w:color="000000"/>
              <w:bottom w:val="single" w:sz="4" w:space="0" w:color="000000"/>
            </w:tcBorders>
            <w:shd w:val="clear" w:color="auto" w:fill="auto"/>
          </w:tcPr>
          <w:p w14:paraId="08AA5597" w14:textId="77777777" w:rsidR="005309D3" w:rsidRDefault="005309D3">
            <w:pPr>
              <w:snapToGrid w:val="0"/>
              <w:jc w:val="center"/>
              <w:rPr>
                <w:rFonts w:ascii="StobiSerif Regular" w:hAnsi="StobiSerif Regular"/>
                <w:b/>
                <w:sz w:val="20"/>
                <w:szCs w:val="20"/>
                <w:lang w:val="mk-MK"/>
              </w:rPr>
            </w:pPr>
            <w:r>
              <w:rPr>
                <w:rFonts w:ascii="StobiSerif Regular" w:hAnsi="StobiSerif Regular"/>
                <w:b/>
                <w:sz w:val="20"/>
                <w:szCs w:val="20"/>
                <w:lang w:val="mk-MK"/>
              </w:rPr>
              <w:t>1</w:t>
            </w:r>
          </w:p>
        </w:tc>
        <w:tc>
          <w:tcPr>
            <w:tcW w:w="1276" w:type="dxa"/>
            <w:tcBorders>
              <w:top w:val="double" w:sz="1" w:space="0" w:color="000000"/>
              <w:left w:val="single" w:sz="4" w:space="0" w:color="000000"/>
            </w:tcBorders>
            <w:shd w:val="clear" w:color="auto" w:fill="auto"/>
          </w:tcPr>
          <w:p w14:paraId="09A23E67" w14:textId="77777777" w:rsidR="005309D3" w:rsidRDefault="005309D3">
            <w:pPr>
              <w:snapToGrid w:val="0"/>
              <w:jc w:val="center"/>
              <w:rPr>
                <w:rFonts w:ascii="StobiSerif Regular" w:hAnsi="StobiSerif Regular"/>
                <w:b/>
                <w:sz w:val="20"/>
                <w:szCs w:val="20"/>
                <w:lang w:val="mk-MK"/>
              </w:rPr>
            </w:pPr>
            <w:r>
              <w:rPr>
                <w:rFonts w:ascii="StobiSerif Regular" w:hAnsi="StobiSerif Regular"/>
                <w:b/>
                <w:sz w:val="20"/>
                <w:szCs w:val="20"/>
                <w:lang w:val="mk-MK"/>
              </w:rPr>
              <w:t>2</w:t>
            </w:r>
          </w:p>
        </w:tc>
        <w:tc>
          <w:tcPr>
            <w:tcW w:w="1134" w:type="dxa"/>
            <w:tcBorders>
              <w:top w:val="double" w:sz="1" w:space="0" w:color="000000"/>
              <w:left w:val="single" w:sz="4" w:space="0" w:color="000000"/>
              <w:bottom w:val="single" w:sz="4" w:space="0" w:color="000000"/>
            </w:tcBorders>
            <w:shd w:val="clear" w:color="auto" w:fill="auto"/>
          </w:tcPr>
          <w:p w14:paraId="30409FE7" w14:textId="77777777" w:rsidR="005309D3" w:rsidRDefault="005309D3">
            <w:pPr>
              <w:snapToGrid w:val="0"/>
              <w:jc w:val="center"/>
              <w:rPr>
                <w:rFonts w:ascii="StobiSerif Regular" w:hAnsi="StobiSerif Regular"/>
                <w:b/>
                <w:sz w:val="20"/>
                <w:szCs w:val="20"/>
                <w:lang w:val="mk-MK"/>
              </w:rPr>
            </w:pPr>
            <w:r>
              <w:rPr>
                <w:rFonts w:ascii="StobiSerif Regular" w:hAnsi="StobiSerif Regular"/>
                <w:b/>
                <w:sz w:val="20"/>
                <w:szCs w:val="20"/>
                <w:lang w:val="mk-MK"/>
              </w:rPr>
              <w:t>3</w:t>
            </w:r>
          </w:p>
        </w:tc>
        <w:tc>
          <w:tcPr>
            <w:tcW w:w="1336" w:type="dxa"/>
            <w:tcBorders>
              <w:top w:val="double" w:sz="1" w:space="0" w:color="000000"/>
              <w:left w:val="single" w:sz="4" w:space="0" w:color="000000"/>
              <w:bottom w:val="single" w:sz="4" w:space="0" w:color="000000"/>
            </w:tcBorders>
            <w:shd w:val="clear" w:color="auto" w:fill="auto"/>
          </w:tcPr>
          <w:p w14:paraId="3A433A62" w14:textId="77777777" w:rsidR="005309D3" w:rsidRDefault="005309D3">
            <w:pPr>
              <w:snapToGrid w:val="0"/>
              <w:jc w:val="center"/>
              <w:rPr>
                <w:rFonts w:ascii="StobiSerif Regular" w:hAnsi="StobiSerif Regular"/>
                <w:b/>
                <w:sz w:val="20"/>
                <w:szCs w:val="20"/>
                <w:lang w:val="mk-MK"/>
              </w:rPr>
            </w:pPr>
            <w:r>
              <w:rPr>
                <w:rFonts w:ascii="StobiSerif Regular" w:hAnsi="StobiSerif Regular"/>
                <w:b/>
                <w:sz w:val="20"/>
                <w:szCs w:val="20"/>
                <w:lang w:val="mk-MK"/>
              </w:rPr>
              <w:t>4</w:t>
            </w:r>
          </w:p>
        </w:tc>
        <w:tc>
          <w:tcPr>
            <w:tcW w:w="1364" w:type="dxa"/>
            <w:tcBorders>
              <w:top w:val="double" w:sz="1" w:space="0" w:color="000000"/>
              <w:left w:val="single" w:sz="4" w:space="0" w:color="000000"/>
              <w:bottom w:val="single" w:sz="4" w:space="0" w:color="000000"/>
            </w:tcBorders>
            <w:shd w:val="clear" w:color="auto" w:fill="auto"/>
          </w:tcPr>
          <w:p w14:paraId="402396CC" w14:textId="77777777" w:rsidR="005309D3" w:rsidRDefault="005309D3">
            <w:pPr>
              <w:snapToGrid w:val="0"/>
              <w:jc w:val="center"/>
              <w:rPr>
                <w:rFonts w:ascii="StobiSerif Regular" w:hAnsi="StobiSerif Regular"/>
                <w:b/>
                <w:sz w:val="20"/>
                <w:szCs w:val="20"/>
                <w:lang w:val="mk-MK"/>
              </w:rPr>
            </w:pPr>
            <w:r>
              <w:rPr>
                <w:rFonts w:ascii="StobiSerif Regular" w:hAnsi="StobiSerif Regular"/>
                <w:b/>
                <w:sz w:val="20"/>
                <w:szCs w:val="20"/>
                <w:lang w:val="mk-MK"/>
              </w:rPr>
              <w:t>5</w:t>
            </w:r>
          </w:p>
        </w:tc>
        <w:tc>
          <w:tcPr>
            <w:tcW w:w="956" w:type="dxa"/>
            <w:tcBorders>
              <w:top w:val="double" w:sz="1" w:space="0" w:color="000000"/>
              <w:left w:val="single" w:sz="4" w:space="0" w:color="000000"/>
              <w:bottom w:val="single" w:sz="4" w:space="0" w:color="000000"/>
            </w:tcBorders>
            <w:shd w:val="clear" w:color="auto" w:fill="auto"/>
          </w:tcPr>
          <w:p w14:paraId="305CD7BE" w14:textId="77777777" w:rsidR="005309D3" w:rsidRDefault="005309D3">
            <w:pPr>
              <w:snapToGrid w:val="0"/>
              <w:jc w:val="center"/>
              <w:rPr>
                <w:rFonts w:ascii="StobiSerif Regular" w:hAnsi="StobiSerif Regular"/>
                <w:b/>
                <w:sz w:val="20"/>
                <w:szCs w:val="20"/>
                <w:lang w:val="mk-MK"/>
              </w:rPr>
            </w:pPr>
            <w:r>
              <w:rPr>
                <w:rFonts w:ascii="StobiSerif Regular" w:hAnsi="StobiSerif Regular"/>
                <w:b/>
                <w:sz w:val="20"/>
                <w:szCs w:val="20"/>
                <w:lang w:val="mk-MK"/>
              </w:rPr>
              <w:t>6</w:t>
            </w:r>
          </w:p>
        </w:tc>
        <w:tc>
          <w:tcPr>
            <w:tcW w:w="732" w:type="dxa"/>
            <w:gridSpan w:val="2"/>
            <w:tcBorders>
              <w:top w:val="double" w:sz="1" w:space="0" w:color="000000"/>
              <w:left w:val="single" w:sz="4" w:space="0" w:color="000000"/>
              <w:bottom w:val="single" w:sz="4" w:space="0" w:color="000000"/>
              <w:right w:val="double" w:sz="1" w:space="0" w:color="000000"/>
            </w:tcBorders>
            <w:shd w:val="clear" w:color="auto" w:fill="auto"/>
          </w:tcPr>
          <w:p w14:paraId="74CD605F" w14:textId="77777777" w:rsidR="005309D3" w:rsidRDefault="005309D3">
            <w:pPr>
              <w:snapToGrid w:val="0"/>
              <w:jc w:val="center"/>
              <w:rPr>
                <w:rFonts w:ascii="StobiSerif Regular" w:hAnsi="StobiSerif Regular"/>
                <w:b/>
                <w:sz w:val="20"/>
                <w:szCs w:val="20"/>
                <w:lang w:val="mk-MK"/>
              </w:rPr>
            </w:pPr>
            <w:r>
              <w:rPr>
                <w:rFonts w:ascii="StobiSerif Regular" w:hAnsi="StobiSerif Regular"/>
                <w:b/>
                <w:sz w:val="20"/>
                <w:szCs w:val="20"/>
                <w:lang w:val="mk-MK"/>
              </w:rPr>
              <w:t>7</w:t>
            </w:r>
          </w:p>
        </w:tc>
      </w:tr>
      <w:tr w:rsidR="005309D3" w14:paraId="1131B827" w14:textId="77777777">
        <w:trPr>
          <w:cantSplit/>
          <w:trHeight w:val="938"/>
        </w:trPr>
        <w:tc>
          <w:tcPr>
            <w:tcW w:w="1937" w:type="dxa"/>
            <w:gridSpan w:val="2"/>
            <w:tcBorders>
              <w:top w:val="single" w:sz="4" w:space="0" w:color="000000"/>
              <w:left w:val="double" w:sz="1" w:space="0" w:color="000000"/>
              <w:bottom w:val="double" w:sz="1" w:space="0" w:color="000000"/>
            </w:tcBorders>
            <w:shd w:val="clear" w:color="auto" w:fill="auto"/>
          </w:tcPr>
          <w:p w14:paraId="749C8439" w14:textId="77777777" w:rsidR="005309D3" w:rsidRDefault="005309D3">
            <w:pPr>
              <w:snapToGrid w:val="0"/>
              <w:jc w:val="center"/>
              <w:rPr>
                <w:rFonts w:ascii="StobiSerif Regular" w:hAnsi="StobiSerif Regular"/>
                <w:sz w:val="20"/>
                <w:szCs w:val="20"/>
                <w:lang w:val="mk-MK"/>
              </w:rPr>
            </w:pPr>
            <w:r>
              <w:rPr>
                <w:rFonts w:ascii="StobiSerif Regular" w:hAnsi="StobiSerif Regular"/>
                <w:sz w:val="20"/>
                <w:szCs w:val="20"/>
                <w:lang w:val="mk-MK"/>
              </w:rPr>
              <w:t>Назив</w:t>
            </w:r>
          </w:p>
        </w:tc>
        <w:tc>
          <w:tcPr>
            <w:tcW w:w="1276" w:type="dxa"/>
            <w:tcBorders>
              <w:top w:val="single" w:sz="4" w:space="0" w:color="000000"/>
              <w:left w:val="single" w:sz="4" w:space="0" w:color="000000"/>
              <w:bottom w:val="double" w:sz="1" w:space="0" w:color="000000"/>
            </w:tcBorders>
            <w:shd w:val="clear" w:color="auto" w:fill="auto"/>
          </w:tcPr>
          <w:p w14:paraId="33896429" w14:textId="77777777" w:rsidR="005309D3" w:rsidRDefault="005309D3">
            <w:pPr>
              <w:snapToGrid w:val="0"/>
              <w:jc w:val="center"/>
              <w:rPr>
                <w:rFonts w:ascii="StobiSerif Regular" w:hAnsi="StobiSerif Regular"/>
                <w:sz w:val="20"/>
                <w:szCs w:val="20"/>
                <w:lang w:val="mk-MK"/>
              </w:rPr>
            </w:pPr>
            <w:r>
              <w:rPr>
                <w:rFonts w:ascii="StobiSerif Regular" w:hAnsi="StobiSerif Regular"/>
                <w:sz w:val="20"/>
                <w:szCs w:val="20"/>
                <w:lang w:val="mk-MK"/>
              </w:rPr>
              <w:t>Единица мерка</w:t>
            </w:r>
          </w:p>
        </w:tc>
        <w:tc>
          <w:tcPr>
            <w:tcW w:w="1134" w:type="dxa"/>
            <w:tcBorders>
              <w:top w:val="single" w:sz="4" w:space="0" w:color="000000"/>
              <w:left w:val="single" w:sz="4" w:space="0" w:color="000000"/>
              <w:bottom w:val="double" w:sz="1" w:space="0" w:color="000000"/>
            </w:tcBorders>
            <w:shd w:val="clear" w:color="auto" w:fill="auto"/>
          </w:tcPr>
          <w:p w14:paraId="38D450A3" w14:textId="77777777" w:rsidR="005309D3" w:rsidRDefault="005309D3">
            <w:pPr>
              <w:snapToGrid w:val="0"/>
              <w:jc w:val="center"/>
              <w:rPr>
                <w:rFonts w:ascii="StobiSerif Regular" w:hAnsi="StobiSerif Regular"/>
                <w:sz w:val="20"/>
                <w:szCs w:val="20"/>
                <w:lang w:val="mk-MK"/>
              </w:rPr>
            </w:pPr>
            <w:r>
              <w:rPr>
                <w:rFonts w:ascii="StobiSerif Regular" w:hAnsi="StobiSerif Regular"/>
                <w:sz w:val="20"/>
                <w:szCs w:val="20"/>
                <w:lang w:val="mk-MK"/>
              </w:rPr>
              <w:t>Количина</w:t>
            </w:r>
          </w:p>
        </w:tc>
        <w:tc>
          <w:tcPr>
            <w:tcW w:w="1336" w:type="dxa"/>
            <w:tcBorders>
              <w:top w:val="single" w:sz="4" w:space="0" w:color="000000"/>
              <w:left w:val="single" w:sz="4" w:space="0" w:color="000000"/>
              <w:bottom w:val="double" w:sz="1" w:space="0" w:color="000000"/>
            </w:tcBorders>
            <w:shd w:val="clear" w:color="auto" w:fill="auto"/>
          </w:tcPr>
          <w:p w14:paraId="44264B97" w14:textId="77777777" w:rsidR="005309D3" w:rsidRDefault="005309D3">
            <w:pPr>
              <w:snapToGrid w:val="0"/>
              <w:jc w:val="center"/>
              <w:rPr>
                <w:rFonts w:ascii="StobiSerif Regular" w:hAnsi="StobiSerif Regular"/>
                <w:sz w:val="20"/>
                <w:szCs w:val="20"/>
                <w:lang w:val="mk-MK"/>
              </w:rPr>
            </w:pPr>
            <w:r>
              <w:rPr>
                <w:rFonts w:ascii="StobiSerif Regular" w:hAnsi="StobiSerif Regular"/>
                <w:sz w:val="20"/>
                <w:szCs w:val="20"/>
                <w:lang w:val="mk-MK"/>
              </w:rPr>
              <w:t>Единечна цена без ДДВ</w:t>
            </w:r>
          </w:p>
        </w:tc>
        <w:tc>
          <w:tcPr>
            <w:tcW w:w="1364" w:type="dxa"/>
            <w:tcBorders>
              <w:top w:val="single" w:sz="4" w:space="0" w:color="000000"/>
              <w:left w:val="single" w:sz="4" w:space="0" w:color="000000"/>
              <w:bottom w:val="double" w:sz="1" w:space="0" w:color="000000"/>
            </w:tcBorders>
            <w:shd w:val="clear" w:color="auto" w:fill="auto"/>
          </w:tcPr>
          <w:p w14:paraId="0C2EB98C" w14:textId="77777777" w:rsidR="005309D3" w:rsidRDefault="005309D3">
            <w:pPr>
              <w:snapToGrid w:val="0"/>
              <w:jc w:val="center"/>
              <w:rPr>
                <w:rFonts w:ascii="StobiSerif Regular" w:hAnsi="StobiSerif Regular"/>
                <w:sz w:val="14"/>
                <w:szCs w:val="14"/>
                <w:lang w:val="ru-RU"/>
              </w:rPr>
            </w:pPr>
            <w:r>
              <w:rPr>
                <w:rFonts w:ascii="StobiSerif Regular" w:hAnsi="StobiSerif Regular"/>
                <w:bCs/>
                <w:sz w:val="20"/>
                <w:szCs w:val="20"/>
                <w:lang w:val="mk-MK"/>
              </w:rPr>
              <w:t>Увозни царини</w:t>
            </w:r>
            <w:r>
              <w:rPr>
                <w:rStyle w:val="FootnoteCharacters"/>
                <w:rFonts w:ascii="StobiSerif Regular" w:hAnsi="StobiSerif Regular"/>
                <w:b/>
                <w:bCs/>
                <w:sz w:val="20"/>
                <w:szCs w:val="20"/>
                <w:lang w:val="mk-MK"/>
              </w:rPr>
              <w:t xml:space="preserve"> </w:t>
            </w:r>
            <w:r>
              <w:rPr>
                <w:rFonts w:ascii="StobiSerif Regular" w:hAnsi="StobiSerif Regular"/>
                <w:sz w:val="14"/>
                <w:szCs w:val="14"/>
                <w:lang w:val="ru-RU"/>
              </w:rPr>
              <w:t>[</w:t>
            </w:r>
            <w:r>
              <w:rPr>
                <w:rFonts w:ascii="StobiSerif Regular" w:hAnsi="StobiSerif Regular"/>
                <w:sz w:val="14"/>
                <w:szCs w:val="14"/>
                <w:lang w:val="mk-MK"/>
              </w:rPr>
              <w:t>доколку цената не е оптеретена со увозни царини, да се избрише</w:t>
            </w:r>
            <w:r>
              <w:rPr>
                <w:rFonts w:ascii="StobiSerif Regular" w:hAnsi="StobiSerif Regular"/>
                <w:sz w:val="14"/>
                <w:szCs w:val="14"/>
                <w:lang w:val="ru-RU"/>
              </w:rPr>
              <w:t>]</w:t>
            </w:r>
          </w:p>
        </w:tc>
        <w:tc>
          <w:tcPr>
            <w:tcW w:w="956" w:type="dxa"/>
            <w:tcBorders>
              <w:top w:val="single" w:sz="4" w:space="0" w:color="000000"/>
              <w:left w:val="single" w:sz="4" w:space="0" w:color="000000"/>
              <w:bottom w:val="double" w:sz="1" w:space="0" w:color="000000"/>
            </w:tcBorders>
            <w:shd w:val="clear" w:color="auto" w:fill="auto"/>
          </w:tcPr>
          <w:p w14:paraId="7790F397" w14:textId="77777777" w:rsidR="005309D3" w:rsidRDefault="005309D3">
            <w:pPr>
              <w:snapToGrid w:val="0"/>
              <w:jc w:val="center"/>
              <w:rPr>
                <w:rFonts w:ascii="StobiSerif Regular" w:hAnsi="StobiSerif Regular"/>
                <w:sz w:val="20"/>
                <w:szCs w:val="20"/>
                <w:lang w:val="mk-MK"/>
              </w:rPr>
            </w:pPr>
            <w:r>
              <w:rPr>
                <w:rFonts w:ascii="StobiSerif Regular" w:hAnsi="StobiSerif Regular"/>
                <w:sz w:val="20"/>
                <w:szCs w:val="20"/>
                <w:lang w:val="mk-MK"/>
              </w:rPr>
              <w:t>Вкупна цена без ДДВ</w:t>
            </w:r>
          </w:p>
          <w:p w14:paraId="0EDDEFDB" w14:textId="77777777" w:rsidR="005309D3" w:rsidRDefault="005309D3">
            <w:pPr>
              <w:jc w:val="center"/>
              <w:rPr>
                <w:rFonts w:ascii="StobiSerif Regular" w:hAnsi="StobiSerif Regular"/>
                <w:sz w:val="20"/>
                <w:szCs w:val="20"/>
                <w:lang w:val="mk-MK"/>
              </w:rPr>
            </w:pPr>
            <w:r>
              <w:rPr>
                <w:rFonts w:ascii="StobiSerif Regular" w:hAnsi="StobiSerif Regular"/>
                <w:sz w:val="20"/>
                <w:szCs w:val="20"/>
                <w:lang w:val="mk-MK"/>
              </w:rPr>
              <w:t>(3*4)</w:t>
            </w:r>
          </w:p>
        </w:tc>
        <w:tc>
          <w:tcPr>
            <w:tcW w:w="732" w:type="dxa"/>
            <w:gridSpan w:val="2"/>
            <w:tcBorders>
              <w:top w:val="single" w:sz="4" w:space="0" w:color="000000"/>
              <w:left w:val="single" w:sz="4" w:space="0" w:color="000000"/>
              <w:bottom w:val="double" w:sz="1" w:space="0" w:color="000000"/>
              <w:right w:val="double" w:sz="1" w:space="0" w:color="000000"/>
            </w:tcBorders>
            <w:shd w:val="clear" w:color="auto" w:fill="auto"/>
          </w:tcPr>
          <w:p w14:paraId="73474BBE" w14:textId="77777777" w:rsidR="005309D3" w:rsidRDefault="005309D3">
            <w:pPr>
              <w:snapToGrid w:val="0"/>
              <w:jc w:val="center"/>
              <w:rPr>
                <w:rFonts w:ascii="StobiSerif Regular" w:hAnsi="StobiSerif Regular"/>
                <w:sz w:val="20"/>
                <w:szCs w:val="20"/>
                <w:lang w:val="mk-MK"/>
              </w:rPr>
            </w:pPr>
            <w:r>
              <w:rPr>
                <w:rFonts w:ascii="StobiSerif Regular" w:hAnsi="StobiSerif Regular"/>
                <w:sz w:val="20"/>
                <w:szCs w:val="20"/>
                <w:lang w:val="mk-MK"/>
              </w:rPr>
              <w:t>ДДВ</w:t>
            </w:r>
          </w:p>
        </w:tc>
      </w:tr>
      <w:tr w:rsidR="005309D3" w14:paraId="41AD1BF4" w14:textId="77777777">
        <w:trPr>
          <w:cantSplit/>
          <w:trHeight w:val="245"/>
        </w:trPr>
        <w:tc>
          <w:tcPr>
            <w:tcW w:w="1937" w:type="dxa"/>
            <w:gridSpan w:val="2"/>
            <w:tcBorders>
              <w:top w:val="double" w:sz="1" w:space="0" w:color="000000"/>
              <w:left w:val="double" w:sz="1" w:space="0" w:color="000000"/>
              <w:bottom w:val="single" w:sz="4" w:space="0" w:color="000000"/>
            </w:tcBorders>
            <w:shd w:val="clear" w:color="auto" w:fill="auto"/>
          </w:tcPr>
          <w:p w14:paraId="3B727B06" w14:textId="77777777" w:rsidR="005309D3" w:rsidRDefault="005309D3">
            <w:pPr>
              <w:snapToGrid w:val="0"/>
              <w:rPr>
                <w:rFonts w:ascii="StobiSerif Regular" w:hAnsi="StobiSerif Regular"/>
                <w:sz w:val="20"/>
                <w:szCs w:val="20"/>
              </w:rPr>
            </w:pPr>
          </w:p>
        </w:tc>
        <w:tc>
          <w:tcPr>
            <w:tcW w:w="1276" w:type="dxa"/>
            <w:tcBorders>
              <w:top w:val="double" w:sz="1" w:space="0" w:color="000000"/>
              <w:left w:val="single" w:sz="4" w:space="0" w:color="000000"/>
              <w:bottom w:val="single" w:sz="4" w:space="0" w:color="000000"/>
            </w:tcBorders>
            <w:shd w:val="clear" w:color="auto" w:fill="auto"/>
          </w:tcPr>
          <w:p w14:paraId="31E65A44" w14:textId="77777777" w:rsidR="005309D3" w:rsidRDefault="005309D3">
            <w:pPr>
              <w:snapToGrid w:val="0"/>
              <w:rPr>
                <w:rFonts w:ascii="StobiSerif Regular" w:hAnsi="StobiSerif Regular"/>
                <w:sz w:val="20"/>
                <w:szCs w:val="20"/>
              </w:rPr>
            </w:pPr>
          </w:p>
        </w:tc>
        <w:tc>
          <w:tcPr>
            <w:tcW w:w="1134" w:type="dxa"/>
            <w:tcBorders>
              <w:top w:val="double" w:sz="1" w:space="0" w:color="000000"/>
              <w:left w:val="single" w:sz="4" w:space="0" w:color="000000"/>
              <w:bottom w:val="single" w:sz="4" w:space="0" w:color="000000"/>
            </w:tcBorders>
            <w:shd w:val="clear" w:color="auto" w:fill="auto"/>
          </w:tcPr>
          <w:p w14:paraId="6D21A84F" w14:textId="77777777" w:rsidR="005309D3" w:rsidRDefault="005309D3">
            <w:pPr>
              <w:snapToGrid w:val="0"/>
              <w:rPr>
                <w:rFonts w:ascii="StobiSerif Regular" w:hAnsi="StobiSerif Regular"/>
                <w:sz w:val="20"/>
                <w:szCs w:val="20"/>
              </w:rPr>
            </w:pPr>
          </w:p>
        </w:tc>
        <w:tc>
          <w:tcPr>
            <w:tcW w:w="1336" w:type="dxa"/>
            <w:tcBorders>
              <w:top w:val="double" w:sz="1" w:space="0" w:color="000000"/>
              <w:left w:val="single" w:sz="4" w:space="0" w:color="000000"/>
              <w:bottom w:val="single" w:sz="4" w:space="0" w:color="000000"/>
            </w:tcBorders>
            <w:shd w:val="clear" w:color="auto" w:fill="auto"/>
          </w:tcPr>
          <w:p w14:paraId="3F42D516" w14:textId="77777777" w:rsidR="005309D3" w:rsidRDefault="005309D3">
            <w:pPr>
              <w:snapToGrid w:val="0"/>
              <w:rPr>
                <w:rFonts w:ascii="StobiSerif Regular" w:hAnsi="StobiSerif Regular"/>
                <w:sz w:val="20"/>
                <w:szCs w:val="20"/>
              </w:rPr>
            </w:pPr>
          </w:p>
        </w:tc>
        <w:tc>
          <w:tcPr>
            <w:tcW w:w="1364" w:type="dxa"/>
            <w:tcBorders>
              <w:top w:val="double" w:sz="1" w:space="0" w:color="000000"/>
              <w:left w:val="single" w:sz="4" w:space="0" w:color="000000"/>
              <w:bottom w:val="single" w:sz="4" w:space="0" w:color="000000"/>
            </w:tcBorders>
            <w:shd w:val="clear" w:color="auto" w:fill="auto"/>
          </w:tcPr>
          <w:p w14:paraId="01F58689" w14:textId="77777777" w:rsidR="005309D3" w:rsidRDefault="005309D3">
            <w:pPr>
              <w:snapToGrid w:val="0"/>
              <w:rPr>
                <w:rFonts w:ascii="StobiSerif Regular" w:hAnsi="StobiSerif Regular"/>
                <w:sz w:val="20"/>
                <w:szCs w:val="20"/>
              </w:rPr>
            </w:pPr>
          </w:p>
        </w:tc>
        <w:tc>
          <w:tcPr>
            <w:tcW w:w="956" w:type="dxa"/>
            <w:tcBorders>
              <w:top w:val="double" w:sz="1" w:space="0" w:color="000000"/>
              <w:left w:val="single" w:sz="4" w:space="0" w:color="000000"/>
              <w:bottom w:val="single" w:sz="4" w:space="0" w:color="000000"/>
            </w:tcBorders>
            <w:shd w:val="clear" w:color="auto" w:fill="auto"/>
          </w:tcPr>
          <w:p w14:paraId="4336EB91" w14:textId="77777777" w:rsidR="005309D3" w:rsidRDefault="005309D3">
            <w:pPr>
              <w:snapToGrid w:val="0"/>
              <w:rPr>
                <w:rFonts w:ascii="StobiSerif Regular" w:hAnsi="StobiSerif Regular"/>
                <w:sz w:val="20"/>
                <w:szCs w:val="20"/>
              </w:rPr>
            </w:pPr>
          </w:p>
        </w:tc>
        <w:tc>
          <w:tcPr>
            <w:tcW w:w="732" w:type="dxa"/>
            <w:gridSpan w:val="2"/>
            <w:tcBorders>
              <w:top w:val="double" w:sz="1" w:space="0" w:color="000000"/>
              <w:left w:val="single" w:sz="4" w:space="0" w:color="000000"/>
              <w:bottom w:val="single" w:sz="4" w:space="0" w:color="000000"/>
              <w:right w:val="double" w:sz="1" w:space="0" w:color="000000"/>
            </w:tcBorders>
            <w:shd w:val="clear" w:color="auto" w:fill="auto"/>
          </w:tcPr>
          <w:p w14:paraId="2CF8038E" w14:textId="77777777" w:rsidR="005309D3" w:rsidRDefault="005309D3">
            <w:pPr>
              <w:snapToGrid w:val="0"/>
              <w:rPr>
                <w:rFonts w:ascii="StobiSerif Regular" w:hAnsi="StobiSerif Regular"/>
                <w:sz w:val="20"/>
                <w:szCs w:val="20"/>
              </w:rPr>
            </w:pPr>
          </w:p>
        </w:tc>
      </w:tr>
      <w:tr w:rsidR="005309D3" w14:paraId="0A99FDAD" w14:textId="77777777">
        <w:trPr>
          <w:cantSplit/>
          <w:trHeight w:val="232"/>
        </w:trPr>
        <w:tc>
          <w:tcPr>
            <w:tcW w:w="1937" w:type="dxa"/>
            <w:gridSpan w:val="2"/>
            <w:tcBorders>
              <w:top w:val="single" w:sz="4" w:space="0" w:color="000000"/>
              <w:left w:val="double" w:sz="1" w:space="0" w:color="000000"/>
              <w:bottom w:val="single" w:sz="4" w:space="0" w:color="000000"/>
            </w:tcBorders>
            <w:shd w:val="clear" w:color="auto" w:fill="auto"/>
          </w:tcPr>
          <w:p w14:paraId="2916306A" w14:textId="77777777" w:rsidR="005309D3" w:rsidRDefault="005309D3">
            <w:pPr>
              <w:snapToGrid w:val="0"/>
              <w:rPr>
                <w:rFonts w:ascii="StobiSerif Regular" w:hAnsi="StobiSerif Regular"/>
                <w:sz w:val="20"/>
                <w:szCs w:val="20"/>
              </w:rPr>
            </w:pPr>
          </w:p>
        </w:tc>
        <w:tc>
          <w:tcPr>
            <w:tcW w:w="1276" w:type="dxa"/>
            <w:tcBorders>
              <w:top w:val="single" w:sz="4" w:space="0" w:color="000000"/>
              <w:left w:val="single" w:sz="4" w:space="0" w:color="000000"/>
              <w:bottom w:val="single" w:sz="4" w:space="0" w:color="000000"/>
            </w:tcBorders>
            <w:shd w:val="clear" w:color="auto" w:fill="auto"/>
          </w:tcPr>
          <w:p w14:paraId="534C2501" w14:textId="77777777" w:rsidR="005309D3" w:rsidRDefault="005309D3">
            <w:pPr>
              <w:snapToGrid w:val="0"/>
              <w:rPr>
                <w:rFonts w:ascii="StobiSerif Regular" w:hAnsi="StobiSerif Regula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2B3470AE" w14:textId="77777777" w:rsidR="005309D3" w:rsidRDefault="005309D3">
            <w:pPr>
              <w:snapToGrid w:val="0"/>
              <w:rPr>
                <w:rFonts w:ascii="StobiSerif Regular" w:hAnsi="StobiSerif Regular"/>
                <w:sz w:val="20"/>
                <w:szCs w:val="20"/>
              </w:rPr>
            </w:pPr>
          </w:p>
        </w:tc>
        <w:tc>
          <w:tcPr>
            <w:tcW w:w="1336" w:type="dxa"/>
            <w:tcBorders>
              <w:top w:val="single" w:sz="4" w:space="0" w:color="000000"/>
              <w:left w:val="single" w:sz="4" w:space="0" w:color="000000"/>
              <w:bottom w:val="single" w:sz="4" w:space="0" w:color="000000"/>
            </w:tcBorders>
            <w:shd w:val="clear" w:color="auto" w:fill="auto"/>
          </w:tcPr>
          <w:p w14:paraId="15D38A78" w14:textId="77777777" w:rsidR="005309D3" w:rsidRDefault="005309D3">
            <w:pPr>
              <w:snapToGrid w:val="0"/>
              <w:rPr>
                <w:rFonts w:ascii="StobiSerif Regular" w:hAnsi="StobiSerif Regular"/>
                <w:sz w:val="20"/>
                <w:szCs w:val="20"/>
              </w:rPr>
            </w:pPr>
          </w:p>
        </w:tc>
        <w:tc>
          <w:tcPr>
            <w:tcW w:w="1364" w:type="dxa"/>
            <w:tcBorders>
              <w:top w:val="single" w:sz="4" w:space="0" w:color="000000"/>
              <w:left w:val="single" w:sz="4" w:space="0" w:color="000000"/>
              <w:bottom w:val="single" w:sz="4" w:space="0" w:color="000000"/>
            </w:tcBorders>
            <w:shd w:val="clear" w:color="auto" w:fill="auto"/>
          </w:tcPr>
          <w:p w14:paraId="6F73ED77" w14:textId="77777777" w:rsidR="005309D3" w:rsidRDefault="005309D3">
            <w:pPr>
              <w:snapToGrid w:val="0"/>
              <w:rPr>
                <w:rFonts w:ascii="StobiSerif Regular" w:hAnsi="StobiSerif Regular"/>
                <w:sz w:val="20"/>
                <w:szCs w:val="20"/>
              </w:rPr>
            </w:pPr>
          </w:p>
        </w:tc>
        <w:tc>
          <w:tcPr>
            <w:tcW w:w="956" w:type="dxa"/>
            <w:tcBorders>
              <w:top w:val="single" w:sz="4" w:space="0" w:color="000000"/>
              <w:left w:val="single" w:sz="4" w:space="0" w:color="000000"/>
              <w:bottom w:val="single" w:sz="4" w:space="0" w:color="000000"/>
            </w:tcBorders>
            <w:shd w:val="clear" w:color="auto" w:fill="auto"/>
          </w:tcPr>
          <w:p w14:paraId="4D69E032" w14:textId="77777777" w:rsidR="005309D3" w:rsidRDefault="005309D3">
            <w:pPr>
              <w:snapToGrid w:val="0"/>
              <w:rPr>
                <w:rFonts w:ascii="StobiSerif Regular" w:hAnsi="StobiSerif Regular"/>
                <w:sz w:val="20"/>
                <w:szCs w:val="20"/>
              </w:rPr>
            </w:pPr>
          </w:p>
        </w:tc>
        <w:tc>
          <w:tcPr>
            <w:tcW w:w="732" w:type="dxa"/>
            <w:gridSpan w:val="2"/>
            <w:tcBorders>
              <w:top w:val="single" w:sz="4" w:space="0" w:color="000000"/>
              <w:left w:val="single" w:sz="4" w:space="0" w:color="000000"/>
              <w:bottom w:val="single" w:sz="4" w:space="0" w:color="000000"/>
              <w:right w:val="double" w:sz="1" w:space="0" w:color="000000"/>
            </w:tcBorders>
            <w:shd w:val="clear" w:color="auto" w:fill="auto"/>
          </w:tcPr>
          <w:p w14:paraId="71CAC2A4" w14:textId="77777777" w:rsidR="005309D3" w:rsidRDefault="005309D3">
            <w:pPr>
              <w:snapToGrid w:val="0"/>
              <w:rPr>
                <w:rFonts w:ascii="StobiSerif Regular" w:hAnsi="StobiSerif Regular"/>
                <w:sz w:val="20"/>
                <w:szCs w:val="20"/>
              </w:rPr>
            </w:pPr>
          </w:p>
        </w:tc>
      </w:tr>
      <w:tr w:rsidR="005309D3" w14:paraId="27B20831" w14:textId="77777777">
        <w:trPr>
          <w:cantSplit/>
          <w:trHeight w:val="232"/>
        </w:trPr>
        <w:tc>
          <w:tcPr>
            <w:tcW w:w="1937" w:type="dxa"/>
            <w:gridSpan w:val="2"/>
            <w:tcBorders>
              <w:top w:val="single" w:sz="4" w:space="0" w:color="000000"/>
              <w:left w:val="double" w:sz="1" w:space="0" w:color="000000"/>
              <w:bottom w:val="single" w:sz="4" w:space="0" w:color="000000"/>
            </w:tcBorders>
            <w:shd w:val="clear" w:color="auto" w:fill="auto"/>
          </w:tcPr>
          <w:p w14:paraId="50A57F22" w14:textId="77777777" w:rsidR="005309D3" w:rsidRDefault="005309D3">
            <w:pPr>
              <w:snapToGrid w:val="0"/>
              <w:rPr>
                <w:rFonts w:ascii="StobiSerif Regular" w:hAnsi="StobiSerif Regular"/>
                <w:sz w:val="20"/>
                <w:szCs w:val="20"/>
              </w:rPr>
            </w:pPr>
          </w:p>
        </w:tc>
        <w:tc>
          <w:tcPr>
            <w:tcW w:w="1276" w:type="dxa"/>
            <w:tcBorders>
              <w:top w:val="single" w:sz="4" w:space="0" w:color="000000"/>
              <w:left w:val="single" w:sz="4" w:space="0" w:color="000000"/>
              <w:bottom w:val="single" w:sz="4" w:space="0" w:color="000000"/>
            </w:tcBorders>
            <w:shd w:val="clear" w:color="auto" w:fill="auto"/>
          </w:tcPr>
          <w:p w14:paraId="780B1869" w14:textId="77777777" w:rsidR="005309D3" w:rsidRDefault="005309D3">
            <w:pPr>
              <w:snapToGrid w:val="0"/>
              <w:rPr>
                <w:rFonts w:ascii="StobiSerif Regular" w:hAnsi="StobiSerif Regula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5CB464E9" w14:textId="77777777" w:rsidR="005309D3" w:rsidRDefault="005309D3">
            <w:pPr>
              <w:snapToGrid w:val="0"/>
              <w:rPr>
                <w:rFonts w:ascii="StobiSerif Regular" w:hAnsi="StobiSerif Regular"/>
                <w:sz w:val="20"/>
                <w:szCs w:val="20"/>
              </w:rPr>
            </w:pPr>
          </w:p>
        </w:tc>
        <w:tc>
          <w:tcPr>
            <w:tcW w:w="1336" w:type="dxa"/>
            <w:tcBorders>
              <w:top w:val="single" w:sz="4" w:space="0" w:color="000000"/>
              <w:left w:val="single" w:sz="4" w:space="0" w:color="000000"/>
              <w:bottom w:val="single" w:sz="4" w:space="0" w:color="000000"/>
            </w:tcBorders>
            <w:shd w:val="clear" w:color="auto" w:fill="auto"/>
          </w:tcPr>
          <w:p w14:paraId="0F9026B9" w14:textId="77777777" w:rsidR="005309D3" w:rsidRDefault="005309D3">
            <w:pPr>
              <w:snapToGrid w:val="0"/>
              <w:rPr>
                <w:rFonts w:ascii="StobiSerif Regular" w:hAnsi="StobiSerif Regular"/>
                <w:sz w:val="20"/>
                <w:szCs w:val="20"/>
              </w:rPr>
            </w:pPr>
          </w:p>
        </w:tc>
        <w:tc>
          <w:tcPr>
            <w:tcW w:w="1364" w:type="dxa"/>
            <w:tcBorders>
              <w:top w:val="single" w:sz="4" w:space="0" w:color="000000"/>
              <w:left w:val="single" w:sz="4" w:space="0" w:color="000000"/>
              <w:bottom w:val="single" w:sz="4" w:space="0" w:color="000000"/>
            </w:tcBorders>
            <w:shd w:val="clear" w:color="auto" w:fill="auto"/>
          </w:tcPr>
          <w:p w14:paraId="282A4626" w14:textId="77777777" w:rsidR="005309D3" w:rsidRDefault="005309D3">
            <w:pPr>
              <w:snapToGrid w:val="0"/>
              <w:rPr>
                <w:rFonts w:ascii="StobiSerif Regular" w:hAnsi="StobiSerif Regular"/>
                <w:sz w:val="20"/>
                <w:szCs w:val="20"/>
              </w:rPr>
            </w:pPr>
          </w:p>
        </w:tc>
        <w:tc>
          <w:tcPr>
            <w:tcW w:w="956" w:type="dxa"/>
            <w:tcBorders>
              <w:top w:val="single" w:sz="4" w:space="0" w:color="000000"/>
              <w:left w:val="single" w:sz="4" w:space="0" w:color="000000"/>
              <w:bottom w:val="single" w:sz="4" w:space="0" w:color="000000"/>
            </w:tcBorders>
            <w:shd w:val="clear" w:color="auto" w:fill="auto"/>
          </w:tcPr>
          <w:p w14:paraId="78D1E975" w14:textId="77777777" w:rsidR="005309D3" w:rsidRDefault="005309D3">
            <w:pPr>
              <w:snapToGrid w:val="0"/>
              <w:rPr>
                <w:rFonts w:ascii="StobiSerif Regular" w:hAnsi="StobiSerif Regular"/>
                <w:sz w:val="20"/>
                <w:szCs w:val="20"/>
              </w:rPr>
            </w:pPr>
          </w:p>
        </w:tc>
        <w:tc>
          <w:tcPr>
            <w:tcW w:w="732" w:type="dxa"/>
            <w:gridSpan w:val="2"/>
            <w:tcBorders>
              <w:top w:val="single" w:sz="4" w:space="0" w:color="000000"/>
              <w:left w:val="single" w:sz="4" w:space="0" w:color="000000"/>
              <w:bottom w:val="single" w:sz="4" w:space="0" w:color="000000"/>
              <w:right w:val="double" w:sz="1" w:space="0" w:color="000000"/>
            </w:tcBorders>
            <w:shd w:val="clear" w:color="auto" w:fill="auto"/>
          </w:tcPr>
          <w:p w14:paraId="27F61C8D" w14:textId="77777777" w:rsidR="005309D3" w:rsidRDefault="005309D3">
            <w:pPr>
              <w:snapToGrid w:val="0"/>
              <w:rPr>
                <w:rFonts w:ascii="StobiSerif Regular" w:hAnsi="StobiSerif Regular"/>
                <w:sz w:val="20"/>
                <w:szCs w:val="20"/>
              </w:rPr>
            </w:pPr>
          </w:p>
        </w:tc>
      </w:tr>
      <w:tr w:rsidR="005309D3" w14:paraId="33990BE7" w14:textId="77777777">
        <w:trPr>
          <w:cantSplit/>
          <w:trHeight w:val="232"/>
        </w:trPr>
        <w:tc>
          <w:tcPr>
            <w:tcW w:w="1937" w:type="dxa"/>
            <w:gridSpan w:val="2"/>
            <w:tcBorders>
              <w:top w:val="single" w:sz="4" w:space="0" w:color="000000"/>
              <w:left w:val="double" w:sz="1" w:space="0" w:color="000000"/>
              <w:bottom w:val="single" w:sz="4" w:space="0" w:color="000000"/>
            </w:tcBorders>
            <w:shd w:val="clear" w:color="auto" w:fill="auto"/>
          </w:tcPr>
          <w:p w14:paraId="73F117C4" w14:textId="77777777" w:rsidR="005309D3" w:rsidRDefault="005309D3">
            <w:pPr>
              <w:snapToGrid w:val="0"/>
              <w:rPr>
                <w:rFonts w:ascii="StobiSerif Regular" w:hAnsi="StobiSerif Regular"/>
                <w:sz w:val="20"/>
                <w:szCs w:val="20"/>
              </w:rPr>
            </w:pPr>
          </w:p>
        </w:tc>
        <w:tc>
          <w:tcPr>
            <w:tcW w:w="1276" w:type="dxa"/>
            <w:tcBorders>
              <w:top w:val="single" w:sz="4" w:space="0" w:color="000000"/>
              <w:left w:val="single" w:sz="4" w:space="0" w:color="000000"/>
              <w:bottom w:val="single" w:sz="4" w:space="0" w:color="000000"/>
            </w:tcBorders>
            <w:shd w:val="clear" w:color="auto" w:fill="auto"/>
          </w:tcPr>
          <w:p w14:paraId="03299D7D" w14:textId="77777777" w:rsidR="005309D3" w:rsidRDefault="005309D3">
            <w:pPr>
              <w:snapToGrid w:val="0"/>
              <w:rPr>
                <w:rFonts w:ascii="StobiSerif Regular" w:hAnsi="StobiSerif Regula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6E8B6B72" w14:textId="77777777" w:rsidR="005309D3" w:rsidRDefault="005309D3">
            <w:pPr>
              <w:snapToGrid w:val="0"/>
              <w:rPr>
                <w:rFonts w:ascii="StobiSerif Regular" w:hAnsi="StobiSerif Regular"/>
                <w:sz w:val="20"/>
                <w:szCs w:val="20"/>
              </w:rPr>
            </w:pPr>
          </w:p>
        </w:tc>
        <w:tc>
          <w:tcPr>
            <w:tcW w:w="1336" w:type="dxa"/>
            <w:tcBorders>
              <w:top w:val="single" w:sz="4" w:space="0" w:color="000000"/>
              <w:left w:val="single" w:sz="4" w:space="0" w:color="000000"/>
              <w:bottom w:val="single" w:sz="4" w:space="0" w:color="000000"/>
            </w:tcBorders>
            <w:shd w:val="clear" w:color="auto" w:fill="auto"/>
          </w:tcPr>
          <w:p w14:paraId="75A5E69B" w14:textId="77777777" w:rsidR="005309D3" w:rsidRDefault="005309D3">
            <w:pPr>
              <w:snapToGrid w:val="0"/>
              <w:rPr>
                <w:rFonts w:ascii="StobiSerif Regular" w:hAnsi="StobiSerif Regular"/>
                <w:sz w:val="20"/>
                <w:szCs w:val="20"/>
              </w:rPr>
            </w:pPr>
          </w:p>
        </w:tc>
        <w:tc>
          <w:tcPr>
            <w:tcW w:w="1364" w:type="dxa"/>
            <w:tcBorders>
              <w:top w:val="single" w:sz="4" w:space="0" w:color="000000"/>
              <w:left w:val="single" w:sz="4" w:space="0" w:color="000000"/>
              <w:bottom w:val="single" w:sz="4" w:space="0" w:color="000000"/>
            </w:tcBorders>
            <w:shd w:val="clear" w:color="auto" w:fill="auto"/>
          </w:tcPr>
          <w:p w14:paraId="788CB254" w14:textId="77777777" w:rsidR="005309D3" w:rsidRDefault="005309D3">
            <w:pPr>
              <w:snapToGrid w:val="0"/>
              <w:rPr>
                <w:rFonts w:ascii="StobiSerif Regular" w:hAnsi="StobiSerif Regular"/>
                <w:sz w:val="20"/>
                <w:szCs w:val="20"/>
              </w:rPr>
            </w:pPr>
          </w:p>
        </w:tc>
        <w:tc>
          <w:tcPr>
            <w:tcW w:w="956" w:type="dxa"/>
            <w:tcBorders>
              <w:top w:val="single" w:sz="4" w:space="0" w:color="000000"/>
              <w:left w:val="single" w:sz="4" w:space="0" w:color="000000"/>
              <w:bottom w:val="single" w:sz="4" w:space="0" w:color="000000"/>
            </w:tcBorders>
            <w:shd w:val="clear" w:color="auto" w:fill="auto"/>
          </w:tcPr>
          <w:p w14:paraId="48A2419E" w14:textId="77777777" w:rsidR="005309D3" w:rsidRDefault="005309D3">
            <w:pPr>
              <w:snapToGrid w:val="0"/>
              <w:rPr>
                <w:rFonts w:ascii="StobiSerif Regular" w:hAnsi="StobiSerif Regular"/>
                <w:sz w:val="20"/>
                <w:szCs w:val="20"/>
              </w:rPr>
            </w:pPr>
          </w:p>
        </w:tc>
        <w:tc>
          <w:tcPr>
            <w:tcW w:w="732" w:type="dxa"/>
            <w:gridSpan w:val="2"/>
            <w:tcBorders>
              <w:top w:val="single" w:sz="4" w:space="0" w:color="000000"/>
              <w:left w:val="single" w:sz="4" w:space="0" w:color="000000"/>
              <w:bottom w:val="single" w:sz="4" w:space="0" w:color="000000"/>
              <w:right w:val="double" w:sz="1" w:space="0" w:color="000000"/>
            </w:tcBorders>
            <w:shd w:val="clear" w:color="auto" w:fill="auto"/>
          </w:tcPr>
          <w:p w14:paraId="13BC230B" w14:textId="77777777" w:rsidR="005309D3" w:rsidRDefault="005309D3">
            <w:pPr>
              <w:snapToGrid w:val="0"/>
              <w:rPr>
                <w:rFonts w:ascii="StobiSerif Regular" w:hAnsi="StobiSerif Regular"/>
                <w:sz w:val="20"/>
                <w:szCs w:val="20"/>
              </w:rPr>
            </w:pPr>
          </w:p>
        </w:tc>
      </w:tr>
      <w:tr w:rsidR="005309D3" w14:paraId="1A2276DB" w14:textId="77777777">
        <w:trPr>
          <w:cantSplit/>
          <w:trHeight w:val="232"/>
        </w:trPr>
        <w:tc>
          <w:tcPr>
            <w:tcW w:w="1937" w:type="dxa"/>
            <w:gridSpan w:val="2"/>
            <w:tcBorders>
              <w:top w:val="single" w:sz="4" w:space="0" w:color="000000"/>
              <w:left w:val="double" w:sz="1" w:space="0" w:color="000000"/>
              <w:bottom w:val="single" w:sz="4" w:space="0" w:color="000000"/>
            </w:tcBorders>
            <w:shd w:val="clear" w:color="auto" w:fill="auto"/>
          </w:tcPr>
          <w:p w14:paraId="116A6B85" w14:textId="77777777" w:rsidR="005309D3" w:rsidRDefault="005309D3">
            <w:pPr>
              <w:snapToGrid w:val="0"/>
              <w:rPr>
                <w:rFonts w:ascii="StobiSerif Regular" w:hAnsi="StobiSerif Regular"/>
                <w:sz w:val="20"/>
                <w:szCs w:val="20"/>
              </w:rPr>
            </w:pPr>
          </w:p>
        </w:tc>
        <w:tc>
          <w:tcPr>
            <w:tcW w:w="1276" w:type="dxa"/>
            <w:tcBorders>
              <w:top w:val="single" w:sz="4" w:space="0" w:color="000000"/>
              <w:left w:val="single" w:sz="4" w:space="0" w:color="000000"/>
              <w:bottom w:val="single" w:sz="4" w:space="0" w:color="000000"/>
            </w:tcBorders>
            <w:shd w:val="clear" w:color="auto" w:fill="auto"/>
          </w:tcPr>
          <w:p w14:paraId="3AAB958C" w14:textId="77777777" w:rsidR="005309D3" w:rsidRDefault="005309D3">
            <w:pPr>
              <w:snapToGrid w:val="0"/>
              <w:rPr>
                <w:rFonts w:ascii="StobiSerif Regular" w:hAnsi="StobiSerif Regula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6394F998" w14:textId="77777777" w:rsidR="005309D3" w:rsidRDefault="005309D3">
            <w:pPr>
              <w:snapToGrid w:val="0"/>
              <w:rPr>
                <w:rFonts w:ascii="StobiSerif Regular" w:hAnsi="StobiSerif Regular"/>
                <w:sz w:val="20"/>
                <w:szCs w:val="20"/>
              </w:rPr>
            </w:pPr>
          </w:p>
        </w:tc>
        <w:tc>
          <w:tcPr>
            <w:tcW w:w="1336" w:type="dxa"/>
            <w:tcBorders>
              <w:top w:val="single" w:sz="4" w:space="0" w:color="000000"/>
              <w:left w:val="single" w:sz="4" w:space="0" w:color="000000"/>
              <w:bottom w:val="single" w:sz="4" w:space="0" w:color="000000"/>
            </w:tcBorders>
            <w:shd w:val="clear" w:color="auto" w:fill="auto"/>
          </w:tcPr>
          <w:p w14:paraId="65381EF9" w14:textId="77777777" w:rsidR="005309D3" w:rsidRDefault="005309D3">
            <w:pPr>
              <w:snapToGrid w:val="0"/>
              <w:rPr>
                <w:rFonts w:ascii="StobiSerif Regular" w:hAnsi="StobiSerif Regular"/>
                <w:sz w:val="20"/>
                <w:szCs w:val="20"/>
              </w:rPr>
            </w:pPr>
          </w:p>
        </w:tc>
        <w:tc>
          <w:tcPr>
            <w:tcW w:w="1364" w:type="dxa"/>
            <w:tcBorders>
              <w:top w:val="single" w:sz="4" w:space="0" w:color="000000"/>
              <w:left w:val="single" w:sz="4" w:space="0" w:color="000000"/>
              <w:bottom w:val="single" w:sz="4" w:space="0" w:color="000000"/>
            </w:tcBorders>
            <w:shd w:val="clear" w:color="auto" w:fill="auto"/>
          </w:tcPr>
          <w:p w14:paraId="35091FBB" w14:textId="77777777" w:rsidR="005309D3" w:rsidRDefault="005309D3">
            <w:pPr>
              <w:snapToGrid w:val="0"/>
              <w:rPr>
                <w:rFonts w:ascii="StobiSerif Regular" w:hAnsi="StobiSerif Regular"/>
                <w:sz w:val="20"/>
                <w:szCs w:val="20"/>
              </w:rPr>
            </w:pPr>
          </w:p>
        </w:tc>
        <w:tc>
          <w:tcPr>
            <w:tcW w:w="956" w:type="dxa"/>
            <w:tcBorders>
              <w:top w:val="single" w:sz="4" w:space="0" w:color="000000"/>
              <w:left w:val="single" w:sz="4" w:space="0" w:color="000000"/>
              <w:bottom w:val="single" w:sz="4" w:space="0" w:color="000000"/>
            </w:tcBorders>
            <w:shd w:val="clear" w:color="auto" w:fill="auto"/>
          </w:tcPr>
          <w:p w14:paraId="3A132AA4" w14:textId="77777777" w:rsidR="005309D3" w:rsidRDefault="005309D3">
            <w:pPr>
              <w:snapToGrid w:val="0"/>
              <w:rPr>
                <w:rFonts w:ascii="StobiSerif Regular" w:hAnsi="StobiSerif Regular"/>
                <w:sz w:val="20"/>
                <w:szCs w:val="20"/>
              </w:rPr>
            </w:pPr>
          </w:p>
        </w:tc>
        <w:tc>
          <w:tcPr>
            <w:tcW w:w="732" w:type="dxa"/>
            <w:gridSpan w:val="2"/>
            <w:tcBorders>
              <w:top w:val="single" w:sz="4" w:space="0" w:color="000000"/>
              <w:left w:val="single" w:sz="4" w:space="0" w:color="000000"/>
              <w:bottom w:val="single" w:sz="4" w:space="0" w:color="000000"/>
              <w:right w:val="double" w:sz="1" w:space="0" w:color="000000"/>
            </w:tcBorders>
            <w:shd w:val="clear" w:color="auto" w:fill="auto"/>
          </w:tcPr>
          <w:p w14:paraId="0C57AA07" w14:textId="77777777" w:rsidR="005309D3" w:rsidRDefault="005309D3">
            <w:pPr>
              <w:snapToGrid w:val="0"/>
              <w:rPr>
                <w:rFonts w:ascii="StobiSerif Regular" w:hAnsi="StobiSerif Regular"/>
                <w:sz w:val="20"/>
                <w:szCs w:val="20"/>
              </w:rPr>
            </w:pPr>
          </w:p>
        </w:tc>
      </w:tr>
      <w:tr w:rsidR="005309D3" w14:paraId="1C1E01B2" w14:textId="77777777">
        <w:trPr>
          <w:cantSplit/>
          <w:trHeight w:val="232"/>
        </w:trPr>
        <w:tc>
          <w:tcPr>
            <w:tcW w:w="1937" w:type="dxa"/>
            <w:gridSpan w:val="2"/>
            <w:tcBorders>
              <w:top w:val="single" w:sz="4" w:space="0" w:color="000000"/>
              <w:left w:val="double" w:sz="1" w:space="0" w:color="000000"/>
              <w:bottom w:val="single" w:sz="4" w:space="0" w:color="000000"/>
            </w:tcBorders>
            <w:shd w:val="clear" w:color="auto" w:fill="auto"/>
          </w:tcPr>
          <w:p w14:paraId="37367EC2" w14:textId="77777777" w:rsidR="005309D3" w:rsidRDefault="005309D3">
            <w:pPr>
              <w:snapToGrid w:val="0"/>
              <w:rPr>
                <w:rFonts w:ascii="StobiSerif Regular" w:hAnsi="StobiSerif Regular"/>
                <w:sz w:val="20"/>
                <w:szCs w:val="20"/>
              </w:rPr>
            </w:pPr>
          </w:p>
        </w:tc>
        <w:tc>
          <w:tcPr>
            <w:tcW w:w="1276" w:type="dxa"/>
            <w:tcBorders>
              <w:top w:val="single" w:sz="4" w:space="0" w:color="000000"/>
              <w:left w:val="single" w:sz="4" w:space="0" w:color="000000"/>
              <w:bottom w:val="single" w:sz="4" w:space="0" w:color="000000"/>
            </w:tcBorders>
            <w:shd w:val="clear" w:color="auto" w:fill="auto"/>
          </w:tcPr>
          <w:p w14:paraId="40A9B217" w14:textId="77777777" w:rsidR="005309D3" w:rsidRDefault="005309D3">
            <w:pPr>
              <w:snapToGrid w:val="0"/>
              <w:rPr>
                <w:rFonts w:ascii="StobiSerif Regular" w:hAnsi="StobiSerif Regular"/>
                <w:sz w:val="20"/>
                <w:szCs w:val="20"/>
              </w:rPr>
            </w:pPr>
          </w:p>
        </w:tc>
        <w:tc>
          <w:tcPr>
            <w:tcW w:w="1134" w:type="dxa"/>
            <w:tcBorders>
              <w:top w:val="single" w:sz="4" w:space="0" w:color="000000"/>
              <w:left w:val="single" w:sz="4" w:space="0" w:color="000000"/>
              <w:bottom w:val="single" w:sz="4" w:space="0" w:color="000000"/>
            </w:tcBorders>
            <w:shd w:val="clear" w:color="auto" w:fill="auto"/>
          </w:tcPr>
          <w:p w14:paraId="4921FF7C" w14:textId="77777777" w:rsidR="005309D3" w:rsidRDefault="005309D3">
            <w:pPr>
              <w:snapToGrid w:val="0"/>
              <w:rPr>
                <w:rFonts w:ascii="StobiSerif Regular" w:hAnsi="StobiSerif Regular"/>
                <w:sz w:val="20"/>
                <w:szCs w:val="20"/>
              </w:rPr>
            </w:pPr>
          </w:p>
        </w:tc>
        <w:tc>
          <w:tcPr>
            <w:tcW w:w="1336" w:type="dxa"/>
            <w:tcBorders>
              <w:top w:val="single" w:sz="4" w:space="0" w:color="000000"/>
              <w:left w:val="single" w:sz="4" w:space="0" w:color="000000"/>
              <w:bottom w:val="single" w:sz="4" w:space="0" w:color="000000"/>
            </w:tcBorders>
            <w:shd w:val="clear" w:color="auto" w:fill="auto"/>
          </w:tcPr>
          <w:p w14:paraId="38531DCD" w14:textId="77777777" w:rsidR="005309D3" w:rsidRDefault="005309D3">
            <w:pPr>
              <w:snapToGrid w:val="0"/>
              <w:rPr>
                <w:rFonts w:ascii="StobiSerif Regular" w:hAnsi="StobiSerif Regular"/>
                <w:sz w:val="20"/>
                <w:szCs w:val="20"/>
              </w:rPr>
            </w:pPr>
          </w:p>
        </w:tc>
        <w:tc>
          <w:tcPr>
            <w:tcW w:w="1364" w:type="dxa"/>
            <w:tcBorders>
              <w:top w:val="single" w:sz="4" w:space="0" w:color="000000"/>
              <w:left w:val="single" w:sz="4" w:space="0" w:color="000000"/>
              <w:bottom w:val="single" w:sz="4" w:space="0" w:color="000000"/>
            </w:tcBorders>
            <w:shd w:val="clear" w:color="auto" w:fill="auto"/>
          </w:tcPr>
          <w:p w14:paraId="67AB0E92" w14:textId="77777777" w:rsidR="005309D3" w:rsidRDefault="005309D3">
            <w:pPr>
              <w:snapToGrid w:val="0"/>
              <w:rPr>
                <w:rFonts w:ascii="StobiSerif Regular" w:hAnsi="StobiSerif Regular"/>
                <w:sz w:val="20"/>
                <w:szCs w:val="20"/>
              </w:rPr>
            </w:pPr>
          </w:p>
        </w:tc>
        <w:tc>
          <w:tcPr>
            <w:tcW w:w="956" w:type="dxa"/>
            <w:tcBorders>
              <w:top w:val="single" w:sz="4" w:space="0" w:color="000000"/>
              <w:left w:val="single" w:sz="4" w:space="0" w:color="000000"/>
              <w:bottom w:val="single" w:sz="4" w:space="0" w:color="000000"/>
            </w:tcBorders>
            <w:shd w:val="clear" w:color="auto" w:fill="auto"/>
          </w:tcPr>
          <w:p w14:paraId="285AF3B9" w14:textId="77777777" w:rsidR="005309D3" w:rsidRDefault="005309D3">
            <w:pPr>
              <w:snapToGrid w:val="0"/>
              <w:rPr>
                <w:rFonts w:ascii="StobiSerif Regular" w:hAnsi="StobiSerif Regular"/>
                <w:sz w:val="20"/>
                <w:szCs w:val="20"/>
              </w:rPr>
            </w:pPr>
          </w:p>
        </w:tc>
        <w:tc>
          <w:tcPr>
            <w:tcW w:w="732" w:type="dxa"/>
            <w:gridSpan w:val="2"/>
            <w:tcBorders>
              <w:top w:val="single" w:sz="4" w:space="0" w:color="000000"/>
              <w:left w:val="single" w:sz="4" w:space="0" w:color="000000"/>
              <w:bottom w:val="single" w:sz="4" w:space="0" w:color="000000"/>
              <w:right w:val="double" w:sz="1" w:space="0" w:color="000000"/>
            </w:tcBorders>
            <w:shd w:val="clear" w:color="auto" w:fill="auto"/>
          </w:tcPr>
          <w:p w14:paraId="4444BD46" w14:textId="77777777" w:rsidR="005309D3" w:rsidRDefault="005309D3">
            <w:pPr>
              <w:snapToGrid w:val="0"/>
              <w:rPr>
                <w:rFonts w:ascii="StobiSerif Regular" w:hAnsi="StobiSerif Regular"/>
                <w:sz w:val="20"/>
                <w:szCs w:val="20"/>
              </w:rPr>
            </w:pPr>
          </w:p>
        </w:tc>
      </w:tr>
      <w:tr w:rsidR="005309D3" w14:paraId="068218CE" w14:textId="77777777">
        <w:trPr>
          <w:gridAfter w:val="1"/>
          <w:wAfter w:w="15" w:type="dxa"/>
          <w:cantSplit/>
          <w:trHeight w:val="232"/>
        </w:trPr>
        <w:tc>
          <w:tcPr>
            <w:tcW w:w="1171" w:type="dxa"/>
            <w:tcBorders>
              <w:left w:val="double" w:sz="1" w:space="0" w:color="000000"/>
            </w:tcBorders>
            <w:shd w:val="clear" w:color="auto" w:fill="auto"/>
          </w:tcPr>
          <w:p w14:paraId="4633C648" w14:textId="77777777" w:rsidR="005309D3" w:rsidRDefault="005309D3">
            <w:pPr>
              <w:snapToGrid w:val="0"/>
              <w:rPr>
                <w:rFonts w:ascii="StobiSerif Regular" w:hAnsi="StobiSerif Regular"/>
                <w:sz w:val="20"/>
                <w:szCs w:val="20"/>
                <w:lang w:val="ru-RU"/>
              </w:rPr>
            </w:pPr>
          </w:p>
        </w:tc>
        <w:tc>
          <w:tcPr>
            <w:tcW w:w="7549" w:type="dxa"/>
            <w:gridSpan w:val="7"/>
            <w:tcBorders>
              <w:left w:val="double" w:sz="1" w:space="0" w:color="000000"/>
              <w:right w:val="double" w:sz="1" w:space="0" w:color="000000"/>
            </w:tcBorders>
            <w:shd w:val="clear" w:color="auto" w:fill="auto"/>
          </w:tcPr>
          <w:p w14:paraId="4B4A8FF9" w14:textId="77777777" w:rsidR="005309D3" w:rsidRDefault="005309D3">
            <w:pPr>
              <w:snapToGrid w:val="0"/>
              <w:rPr>
                <w:rFonts w:ascii="StobiSerif Regular" w:hAnsi="StobiSerif Regular"/>
                <w:sz w:val="20"/>
                <w:szCs w:val="20"/>
                <w:lang w:val="mk-MK"/>
              </w:rPr>
            </w:pPr>
            <w:r>
              <w:rPr>
                <w:rFonts w:ascii="StobiSerif Regular" w:hAnsi="StobiSerif Regular"/>
                <w:sz w:val="20"/>
                <w:szCs w:val="20"/>
                <w:lang w:val="ru-RU"/>
              </w:rPr>
              <w:t xml:space="preserve">Вкупна цена на листата </w:t>
            </w:r>
            <w:r>
              <w:rPr>
                <w:rFonts w:ascii="StobiSerif Regular" w:hAnsi="StobiSerif Regular"/>
                <w:sz w:val="20"/>
                <w:szCs w:val="20"/>
                <w:lang w:val="mk-MK"/>
              </w:rPr>
              <w:t>без ДДВ</w:t>
            </w:r>
          </w:p>
        </w:tc>
      </w:tr>
      <w:tr w:rsidR="005309D3" w14:paraId="0D5C61EC" w14:textId="77777777">
        <w:trPr>
          <w:gridAfter w:val="1"/>
          <w:wAfter w:w="15" w:type="dxa"/>
          <w:cantSplit/>
          <w:trHeight w:val="232"/>
        </w:trPr>
        <w:tc>
          <w:tcPr>
            <w:tcW w:w="1171" w:type="dxa"/>
            <w:tcBorders>
              <w:left w:val="double" w:sz="1" w:space="0" w:color="000000"/>
              <w:bottom w:val="double" w:sz="1" w:space="0" w:color="000000"/>
            </w:tcBorders>
            <w:shd w:val="clear" w:color="auto" w:fill="auto"/>
          </w:tcPr>
          <w:p w14:paraId="47FE460A" w14:textId="77777777" w:rsidR="005309D3" w:rsidRDefault="005309D3">
            <w:pPr>
              <w:snapToGrid w:val="0"/>
              <w:rPr>
                <w:rFonts w:ascii="StobiSerif Regular" w:hAnsi="StobiSerif Regular"/>
                <w:sz w:val="20"/>
                <w:szCs w:val="20"/>
                <w:lang w:val="ru-RU"/>
              </w:rPr>
            </w:pPr>
          </w:p>
        </w:tc>
        <w:tc>
          <w:tcPr>
            <w:tcW w:w="7549" w:type="dxa"/>
            <w:gridSpan w:val="7"/>
            <w:tcBorders>
              <w:left w:val="double" w:sz="1" w:space="0" w:color="000000"/>
              <w:bottom w:val="double" w:sz="1" w:space="0" w:color="000000"/>
              <w:right w:val="double" w:sz="1" w:space="0" w:color="000000"/>
            </w:tcBorders>
            <w:shd w:val="clear" w:color="auto" w:fill="auto"/>
          </w:tcPr>
          <w:p w14:paraId="00D1D81C" w14:textId="77777777" w:rsidR="005309D3" w:rsidRDefault="005309D3">
            <w:pPr>
              <w:snapToGrid w:val="0"/>
              <w:rPr>
                <w:rFonts w:ascii="StobiSerif Regular" w:hAnsi="StobiSerif Regular"/>
                <w:sz w:val="20"/>
                <w:szCs w:val="20"/>
              </w:rPr>
            </w:pPr>
            <w:r>
              <w:rPr>
                <w:rFonts w:ascii="StobiSerif Regular" w:hAnsi="StobiSerif Regular"/>
                <w:sz w:val="20"/>
                <w:szCs w:val="20"/>
              </w:rPr>
              <w:t xml:space="preserve">Со зборови: </w:t>
            </w:r>
          </w:p>
        </w:tc>
      </w:tr>
    </w:tbl>
    <w:p w14:paraId="2C25539C" w14:textId="77777777" w:rsidR="005309D3" w:rsidRDefault="005309D3">
      <w:pPr>
        <w:tabs>
          <w:tab w:val="left" w:pos="1760"/>
        </w:tabs>
        <w:jc w:val="both"/>
        <w:rPr>
          <w:rFonts w:ascii="StobiSerif Regular" w:hAnsi="StobiSerif Regular"/>
          <w:i/>
          <w:sz w:val="18"/>
          <w:szCs w:val="18"/>
          <w:lang w:val="mk-MK"/>
        </w:rPr>
      </w:pPr>
      <w:r>
        <w:rPr>
          <w:rFonts w:ascii="StobiSerif Regular" w:hAnsi="StobiSerif Regular"/>
          <w:i/>
          <w:sz w:val="18"/>
          <w:szCs w:val="18"/>
          <w:lang w:val="ru-RU"/>
        </w:rPr>
        <w:t>[</w:t>
      </w:r>
      <w:r>
        <w:rPr>
          <w:rFonts w:ascii="StobiSerif Regular" w:hAnsi="StobiSerif Regular"/>
          <w:i/>
          <w:sz w:val="18"/>
          <w:szCs w:val="18"/>
          <w:lang w:val="mk-MK"/>
        </w:rPr>
        <w:t>Доколку договорот за јавна набавка е поделен на делови, треба да се предвидат листи на цени за секој дел посебно со идентификување на кој дел се однесува секоја листа на цени.</w:t>
      </w:r>
      <w:r>
        <w:rPr>
          <w:rFonts w:ascii="StobiSerif Regular" w:hAnsi="StobiSerif Regular"/>
          <w:i/>
          <w:sz w:val="18"/>
          <w:szCs w:val="18"/>
          <w:lang w:val="ru-RU"/>
        </w:rPr>
        <w:t>]</w:t>
      </w:r>
      <w:r>
        <w:rPr>
          <w:rFonts w:ascii="StobiSerif Regular" w:hAnsi="StobiSerif Regular"/>
          <w:i/>
          <w:sz w:val="18"/>
          <w:szCs w:val="18"/>
          <w:lang w:val="mk-MK"/>
        </w:rPr>
        <w:t xml:space="preserve"> </w:t>
      </w:r>
    </w:p>
    <w:p w14:paraId="2F05417B" w14:textId="77777777" w:rsidR="005309D3" w:rsidRDefault="005309D3">
      <w:pPr>
        <w:tabs>
          <w:tab w:val="left" w:pos="1760"/>
        </w:tabs>
        <w:jc w:val="both"/>
        <w:rPr>
          <w:rFonts w:ascii="StobiSerif Regular" w:hAnsi="StobiSerif Regular"/>
          <w:sz w:val="20"/>
          <w:szCs w:val="20"/>
          <w:lang w:val="mk-MK"/>
        </w:rPr>
      </w:pPr>
    </w:p>
    <w:p w14:paraId="77ADD78C"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lang w:val="mk-MK"/>
        </w:rPr>
        <w:lastRenderedPageBreak/>
        <w:t>III.3. Нашата понуда ваши за периодот утврден во тендерската документација. Се согласуваме со начинот на плаќање утврден во тендерската документација.</w:t>
      </w:r>
    </w:p>
    <w:p w14:paraId="6332FF78" w14:textId="77777777" w:rsidR="005309D3" w:rsidRDefault="005309D3">
      <w:pPr>
        <w:tabs>
          <w:tab w:val="left" w:pos="1760"/>
        </w:tabs>
        <w:jc w:val="both"/>
        <w:rPr>
          <w:rFonts w:ascii="StobiSerif Regular" w:hAnsi="StobiSerif Regular"/>
          <w:sz w:val="20"/>
          <w:szCs w:val="20"/>
          <w:lang w:val="mk-MK"/>
        </w:rPr>
      </w:pPr>
    </w:p>
    <w:p w14:paraId="367F8C84" w14:textId="77777777" w:rsidR="005309D3" w:rsidRDefault="005309D3">
      <w:pPr>
        <w:tabs>
          <w:tab w:val="left" w:pos="1760"/>
        </w:tabs>
        <w:jc w:val="both"/>
        <w:rPr>
          <w:rFonts w:ascii="StobiSerif Regular" w:hAnsi="StobiSerif Regular"/>
          <w:sz w:val="20"/>
          <w:szCs w:val="20"/>
          <w:lang w:val="mk-MK"/>
        </w:rPr>
      </w:pPr>
      <w:r>
        <w:rPr>
          <w:rFonts w:ascii="StobiSerif Regular" w:hAnsi="StobiSerif Regular"/>
          <w:sz w:val="20"/>
          <w:szCs w:val="20"/>
          <w:lang w:val="mk-MK"/>
        </w:rPr>
        <w:t>III. 4. Со поднесување на оваа понуда, во целост ги прифаќаме условите предвидени во тендерската документација.</w:t>
      </w:r>
    </w:p>
    <w:p w14:paraId="563E6956" w14:textId="77777777" w:rsidR="005309D3" w:rsidRDefault="005309D3">
      <w:pPr>
        <w:tabs>
          <w:tab w:val="left" w:pos="1760"/>
        </w:tabs>
        <w:rPr>
          <w:rFonts w:ascii="StobiSerif Regular" w:hAnsi="StobiSerif Regular"/>
          <w:sz w:val="20"/>
          <w:szCs w:val="20"/>
          <w:lang w:val="mk-MK"/>
        </w:rPr>
      </w:pPr>
    </w:p>
    <w:tbl>
      <w:tblPr>
        <w:tblW w:w="0" w:type="auto"/>
        <w:tblInd w:w="108" w:type="dxa"/>
        <w:tblLayout w:type="fixed"/>
        <w:tblLook w:val="0000" w:firstRow="0" w:lastRow="0" w:firstColumn="0" w:lastColumn="0" w:noHBand="0" w:noVBand="0"/>
      </w:tblPr>
      <w:tblGrid>
        <w:gridCol w:w="4261"/>
        <w:gridCol w:w="4261"/>
      </w:tblGrid>
      <w:tr w:rsidR="005309D3" w14:paraId="3AFD1A49" w14:textId="77777777">
        <w:tc>
          <w:tcPr>
            <w:tcW w:w="4261" w:type="dxa"/>
            <w:shd w:val="clear" w:color="auto" w:fill="auto"/>
          </w:tcPr>
          <w:p w14:paraId="335BE9BA" w14:textId="77777777" w:rsidR="005309D3" w:rsidRDefault="005309D3">
            <w:pPr>
              <w:snapToGrid w:val="0"/>
              <w:ind w:right="318"/>
              <w:rPr>
                <w:rFonts w:ascii="StobiSerif Regular" w:hAnsi="StobiSerif Regular"/>
                <w:sz w:val="20"/>
                <w:szCs w:val="20"/>
                <w:lang w:val="mk-MK"/>
              </w:rPr>
            </w:pPr>
            <w:r>
              <w:rPr>
                <w:rFonts w:ascii="StobiSerif Regular" w:hAnsi="StobiSerif Regular"/>
                <w:sz w:val="20"/>
                <w:szCs w:val="20"/>
                <w:lang w:val="mk-MK"/>
              </w:rPr>
              <w:t>Место и датум</w:t>
            </w:r>
          </w:p>
          <w:p w14:paraId="6822441B" w14:textId="77777777" w:rsidR="005309D3" w:rsidRDefault="005309D3">
            <w:pPr>
              <w:ind w:right="318"/>
              <w:rPr>
                <w:rFonts w:ascii="StobiSerif Regular" w:hAnsi="StobiSerif Regular"/>
                <w:sz w:val="20"/>
                <w:szCs w:val="20"/>
                <w:lang w:val="en-US"/>
              </w:rPr>
            </w:pPr>
          </w:p>
          <w:p w14:paraId="059BC137" w14:textId="77777777" w:rsidR="005309D3" w:rsidRDefault="005309D3">
            <w:pPr>
              <w:ind w:right="318"/>
              <w:rPr>
                <w:rFonts w:ascii="StobiSerif Regular" w:hAnsi="StobiSerif Regular"/>
                <w:sz w:val="20"/>
                <w:szCs w:val="20"/>
                <w:lang w:val="mk-MK"/>
              </w:rPr>
            </w:pPr>
            <w:r>
              <w:rPr>
                <w:rFonts w:ascii="StobiSerif Regular" w:hAnsi="StobiSerif Regular"/>
                <w:sz w:val="20"/>
                <w:szCs w:val="20"/>
                <w:lang w:val="mk-MK"/>
              </w:rPr>
              <w:t>___________________________</w:t>
            </w:r>
          </w:p>
        </w:tc>
        <w:tc>
          <w:tcPr>
            <w:tcW w:w="4261" w:type="dxa"/>
            <w:shd w:val="clear" w:color="auto" w:fill="auto"/>
          </w:tcPr>
          <w:p w14:paraId="435002B1" w14:textId="77777777" w:rsidR="005309D3" w:rsidRDefault="005309D3">
            <w:pPr>
              <w:snapToGrid w:val="0"/>
              <w:ind w:right="318"/>
              <w:jc w:val="center"/>
              <w:rPr>
                <w:rFonts w:ascii="StobiSerif Regular" w:hAnsi="StobiSerif Regular"/>
                <w:sz w:val="20"/>
                <w:szCs w:val="20"/>
                <w:lang w:val="mk-MK"/>
              </w:rPr>
            </w:pPr>
            <w:r>
              <w:rPr>
                <w:rFonts w:ascii="StobiSerif Regular" w:hAnsi="StobiSerif Regular"/>
                <w:sz w:val="20"/>
                <w:szCs w:val="20"/>
                <w:lang w:val="mk-MK"/>
              </w:rPr>
              <w:t>Одговорно лице*</w:t>
            </w:r>
          </w:p>
          <w:p w14:paraId="6F84247A" w14:textId="77777777" w:rsidR="005309D3" w:rsidRDefault="005309D3">
            <w:pPr>
              <w:ind w:right="318"/>
              <w:jc w:val="center"/>
              <w:rPr>
                <w:rFonts w:ascii="StobiSerif Regular" w:hAnsi="StobiSerif Regular"/>
                <w:sz w:val="20"/>
                <w:szCs w:val="20"/>
                <w:lang w:val="mk-MK"/>
              </w:rPr>
            </w:pPr>
          </w:p>
          <w:p w14:paraId="3B7856E7" w14:textId="77777777" w:rsidR="005309D3" w:rsidRDefault="005309D3">
            <w:pPr>
              <w:ind w:right="318"/>
              <w:jc w:val="center"/>
              <w:rPr>
                <w:rFonts w:ascii="StobiSerif Regular" w:hAnsi="StobiSerif Regular"/>
                <w:sz w:val="20"/>
                <w:szCs w:val="20"/>
                <w:lang w:val="mk-MK"/>
              </w:rPr>
            </w:pPr>
            <w:r>
              <w:rPr>
                <w:rFonts w:ascii="StobiSerif Regular" w:hAnsi="StobiSerif Regular"/>
                <w:sz w:val="20"/>
                <w:szCs w:val="20"/>
                <w:lang w:val="mk-MK"/>
              </w:rPr>
              <w:t>___________________________</w:t>
            </w:r>
          </w:p>
          <w:p w14:paraId="12AABC0E" w14:textId="77777777" w:rsidR="005309D3" w:rsidRDefault="005309D3">
            <w:pPr>
              <w:ind w:right="318"/>
              <w:jc w:val="center"/>
              <w:rPr>
                <w:rFonts w:ascii="StobiSerif Regular" w:hAnsi="StobiSerif Regular"/>
                <w:sz w:val="20"/>
                <w:szCs w:val="20"/>
                <w:lang w:val="mk-MK"/>
              </w:rPr>
            </w:pPr>
            <w:r>
              <w:rPr>
                <w:rFonts w:ascii="StobiSerif Regular" w:hAnsi="StobiSerif Regular"/>
                <w:sz w:val="20"/>
                <w:szCs w:val="20"/>
                <w:lang w:val="mk-MK"/>
              </w:rPr>
              <w:t>(потпис)</w:t>
            </w:r>
          </w:p>
        </w:tc>
      </w:tr>
    </w:tbl>
    <w:p w14:paraId="1AE63B03" w14:textId="77777777" w:rsidR="005309D3" w:rsidRDefault="005309D3">
      <w:pPr>
        <w:tabs>
          <w:tab w:val="left" w:pos="1760"/>
        </w:tabs>
        <w:jc w:val="both"/>
      </w:pPr>
    </w:p>
    <w:p w14:paraId="0D72A96D" w14:textId="77777777" w:rsidR="005309D3" w:rsidRDefault="005309D3">
      <w:pPr>
        <w:tabs>
          <w:tab w:val="left" w:pos="1760"/>
        </w:tabs>
        <w:rPr>
          <w:rFonts w:ascii="StobiSerif Regular" w:hAnsi="StobiSerif Regular"/>
          <w:sz w:val="20"/>
          <w:szCs w:val="20"/>
          <w:lang w:val="mk-MK"/>
        </w:rPr>
      </w:pPr>
      <w:r>
        <w:rPr>
          <w:rFonts w:ascii="StobiSerif Regular" w:hAnsi="StobiSerif Regular"/>
          <w:sz w:val="20"/>
          <w:szCs w:val="20"/>
          <w:lang w:val="mk-MK"/>
        </w:rPr>
        <w:t>*Образецот на понудата може да биде потпишан и од лице овластено од одговорното лице</w:t>
      </w:r>
    </w:p>
    <w:p w14:paraId="02DA6B15" w14:textId="77777777" w:rsidR="00957989" w:rsidRDefault="00957989">
      <w:pPr>
        <w:tabs>
          <w:tab w:val="left" w:pos="1760"/>
        </w:tabs>
        <w:rPr>
          <w:rFonts w:ascii="StobiSerif Regular" w:hAnsi="StobiSerif Regular"/>
          <w:sz w:val="20"/>
          <w:szCs w:val="20"/>
          <w:lang w:val="mk-MK"/>
        </w:rPr>
      </w:pPr>
    </w:p>
    <w:p w14:paraId="104AA5C0" w14:textId="77777777" w:rsidR="00957989" w:rsidRDefault="00957989">
      <w:pPr>
        <w:tabs>
          <w:tab w:val="left" w:pos="1760"/>
        </w:tabs>
        <w:rPr>
          <w:rFonts w:ascii="StobiSerif Regular" w:hAnsi="StobiSerif Regular"/>
          <w:sz w:val="20"/>
          <w:szCs w:val="20"/>
          <w:lang w:val="mk-MK"/>
        </w:rPr>
      </w:pPr>
    </w:p>
    <w:p w14:paraId="1AC5752C" w14:textId="77777777" w:rsidR="00957989" w:rsidRDefault="00957989">
      <w:pPr>
        <w:tabs>
          <w:tab w:val="left" w:pos="1760"/>
        </w:tabs>
        <w:rPr>
          <w:rFonts w:ascii="StobiSerif Regular" w:hAnsi="StobiSerif Regular"/>
          <w:sz w:val="20"/>
          <w:szCs w:val="20"/>
          <w:lang w:val="mk-MK"/>
        </w:rPr>
      </w:pPr>
    </w:p>
    <w:p w14:paraId="242CC8DE" w14:textId="77777777" w:rsidR="00957989" w:rsidRDefault="00957989">
      <w:pPr>
        <w:tabs>
          <w:tab w:val="left" w:pos="1760"/>
        </w:tabs>
        <w:rPr>
          <w:rFonts w:ascii="StobiSerif Regular" w:hAnsi="StobiSerif Regular"/>
          <w:sz w:val="20"/>
          <w:szCs w:val="20"/>
          <w:lang w:val="mk-MK"/>
        </w:rPr>
      </w:pPr>
    </w:p>
    <w:p w14:paraId="6522A2BF" w14:textId="77777777" w:rsidR="00957989" w:rsidRDefault="00957989">
      <w:pPr>
        <w:tabs>
          <w:tab w:val="left" w:pos="1760"/>
        </w:tabs>
        <w:rPr>
          <w:rFonts w:ascii="StobiSerif Regular" w:hAnsi="StobiSerif Regular"/>
          <w:sz w:val="20"/>
          <w:szCs w:val="20"/>
          <w:lang w:val="mk-MK"/>
        </w:rPr>
      </w:pPr>
    </w:p>
    <w:p w14:paraId="7CCA58C4" w14:textId="77777777" w:rsidR="00957989" w:rsidRDefault="00957989">
      <w:pPr>
        <w:tabs>
          <w:tab w:val="left" w:pos="1760"/>
        </w:tabs>
        <w:rPr>
          <w:rFonts w:ascii="StobiSerif Regular" w:hAnsi="StobiSerif Regular"/>
          <w:sz w:val="20"/>
          <w:szCs w:val="20"/>
          <w:lang w:val="mk-MK"/>
        </w:rPr>
      </w:pPr>
    </w:p>
    <w:p w14:paraId="79BC602B" w14:textId="77777777" w:rsidR="00957989" w:rsidRDefault="00957989">
      <w:pPr>
        <w:tabs>
          <w:tab w:val="left" w:pos="1760"/>
        </w:tabs>
        <w:rPr>
          <w:rFonts w:ascii="StobiSerif Regular" w:hAnsi="StobiSerif Regular"/>
          <w:sz w:val="20"/>
          <w:szCs w:val="20"/>
          <w:lang w:val="mk-MK"/>
        </w:rPr>
      </w:pPr>
    </w:p>
    <w:p w14:paraId="4AC25352" w14:textId="77777777" w:rsidR="00957989" w:rsidRDefault="00957989">
      <w:pPr>
        <w:tabs>
          <w:tab w:val="left" w:pos="1760"/>
        </w:tabs>
        <w:rPr>
          <w:rFonts w:ascii="StobiSerif Regular" w:hAnsi="StobiSerif Regular"/>
          <w:sz w:val="20"/>
          <w:szCs w:val="20"/>
          <w:lang w:val="mk-MK"/>
        </w:rPr>
      </w:pPr>
    </w:p>
    <w:p w14:paraId="1C035AD1" w14:textId="77777777" w:rsidR="00957989" w:rsidRDefault="00957989">
      <w:pPr>
        <w:tabs>
          <w:tab w:val="left" w:pos="1760"/>
        </w:tabs>
        <w:rPr>
          <w:rFonts w:ascii="StobiSerif Regular" w:hAnsi="StobiSerif Regular"/>
          <w:sz w:val="20"/>
          <w:szCs w:val="20"/>
          <w:lang w:val="mk-MK"/>
        </w:rPr>
      </w:pPr>
    </w:p>
    <w:p w14:paraId="47BFB83A" w14:textId="77777777" w:rsidR="00957989" w:rsidRDefault="00957989">
      <w:pPr>
        <w:tabs>
          <w:tab w:val="left" w:pos="1760"/>
        </w:tabs>
        <w:rPr>
          <w:rFonts w:ascii="StobiSerif Regular" w:hAnsi="StobiSerif Regular"/>
          <w:sz w:val="20"/>
          <w:szCs w:val="20"/>
          <w:lang w:val="mk-MK"/>
        </w:rPr>
      </w:pPr>
    </w:p>
    <w:p w14:paraId="210B5AAB" w14:textId="77777777" w:rsidR="00957989" w:rsidRDefault="00957989">
      <w:pPr>
        <w:tabs>
          <w:tab w:val="left" w:pos="1760"/>
        </w:tabs>
        <w:rPr>
          <w:rFonts w:ascii="StobiSerif Regular" w:hAnsi="StobiSerif Regular"/>
          <w:sz w:val="20"/>
          <w:szCs w:val="20"/>
          <w:lang w:val="mk-MK"/>
        </w:rPr>
      </w:pPr>
    </w:p>
    <w:p w14:paraId="4BA2248B" w14:textId="77777777" w:rsidR="00957989" w:rsidRDefault="00957989">
      <w:pPr>
        <w:tabs>
          <w:tab w:val="left" w:pos="1760"/>
        </w:tabs>
        <w:rPr>
          <w:rFonts w:ascii="StobiSerif Regular" w:hAnsi="StobiSerif Regular"/>
          <w:sz w:val="20"/>
          <w:szCs w:val="20"/>
          <w:lang w:val="mk-MK"/>
        </w:rPr>
      </w:pPr>
    </w:p>
    <w:p w14:paraId="2660BAD8" w14:textId="77777777" w:rsidR="00957989" w:rsidRDefault="00957989">
      <w:pPr>
        <w:tabs>
          <w:tab w:val="left" w:pos="1760"/>
        </w:tabs>
        <w:rPr>
          <w:rFonts w:ascii="StobiSerif Regular" w:hAnsi="StobiSerif Regular"/>
          <w:sz w:val="20"/>
          <w:szCs w:val="20"/>
          <w:lang w:val="mk-MK"/>
        </w:rPr>
      </w:pPr>
    </w:p>
    <w:p w14:paraId="67ECBBD8" w14:textId="77777777" w:rsidR="00957989" w:rsidRDefault="00957989">
      <w:pPr>
        <w:tabs>
          <w:tab w:val="left" w:pos="1760"/>
        </w:tabs>
        <w:rPr>
          <w:rFonts w:ascii="StobiSerif Regular" w:hAnsi="StobiSerif Regular"/>
          <w:sz w:val="20"/>
          <w:szCs w:val="20"/>
          <w:lang w:val="mk-MK"/>
        </w:rPr>
      </w:pPr>
    </w:p>
    <w:p w14:paraId="7FEF4354" w14:textId="77777777" w:rsidR="00957989" w:rsidRDefault="00957989">
      <w:pPr>
        <w:tabs>
          <w:tab w:val="left" w:pos="1760"/>
        </w:tabs>
        <w:rPr>
          <w:rFonts w:ascii="StobiSerif Regular" w:hAnsi="StobiSerif Regular"/>
          <w:sz w:val="20"/>
          <w:szCs w:val="20"/>
          <w:lang w:val="mk-MK"/>
        </w:rPr>
      </w:pPr>
    </w:p>
    <w:p w14:paraId="18F6E302" w14:textId="77777777" w:rsidR="00957989" w:rsidRDefault="00957989">
      <w:pPr>
        <w:tabs>
          <w:tab w:val="left" w:pos="1760"/>
        </w:tabs>
        <w:rPr>
          <w:rFonts w:ascii="StobiSerif Regular" w:hAnsi="StobiSerif Regular"/>
          <w:sz w:val="20"/>
          <w:szCs w:val="20"/>
          <w:lang w:val="mk-MK"/>
        </w:rPr>
      </w:pPr>
    </w:p>
    <w:p w14:paraId="526F7002" w14:textId="77777777" w:rsidR="00957989" w:rsidRDefault="00957989">
      <w:pPr>
        <w:tabs>
          <w:tab w:val="left" w:pos="1760"/>
        </w:tabs>
        <w:rPr>
          <w:rFonts w:ascii="StobiSerif Regular" w:hAnsi="StobiSerif Regular"/>
          <w:sz w:val="20"/>
          <w:szCs w:val="20"/>
          <w:lang w:val="mk-MK"/>
        </w:rPr>
      </w:pPr>
    </w:p>
    <w:p w14:paraId="1828E3FB" w14:textId="77777777" w:rsidR="00957989" w:rsidRDefault="00957989">
      <w:pPr>
        <w:tabs>
          <w:tab w:val="left" w:pos="1760"/>
        </w:tabs>
        <w:rPr>
          <w:rFonts w:ascii="StobiSerif Regular" w:hAnsi="StobiSerif Regular"/>
          <w:sz w:val="20"/>
          <w:szCs w:val="20"/>
          <w:lang w:val="mk-MK"/>
        </w:rPr>
      </w:pPr>
    </w:p>
    <w:p w14:paraId="73BED332" w14:textId="77777777" w:rsidR="00957989" w:rsidRDefault="00957989">
      <w:pPr>
        <w:tabs>
          <w:tab w:val="left" w:pos="1760"/>
        </w:tabs>
        <w:rPr>
          <w:rFonts w:ascii="StobiSerif Regular" w:hAnsi="StobiSerif Regular"/>
          <w:sz w:val="20"/>
          <w:szCs w:val="20"/>
          <w:lang w:val="mk-MK"/>
        </w:rPr>
      </w:pPr>
    </w:p>
    <w:p w14:paraId="7AB91C26" w14:textId="77777777" w:rsidR="00957989" w:rsidRDefault="00957989">
      <w:pPr>
        <w:tabs>
          <w:tab w:val="left" w:pos="1760"/>
        </w:tabs>
        <w:rPr>
          <w:rFonts w:ascii="StobiSerif Regular" w:hAnsi="StobiSerif Regular"/>
          <w:sz w:val="20"/>
          <w:szCs w:val="20"/>
          <w:lang w:val="mk-MK"/>
        </w:rPr>
      </w:pPr>
    </w:p>
    <w:p w14:paraId="2A79C8BB" w14:textId="77777777" w:rsidR="00957989" w:rsidRDefault="00957989">
      <w:pPr>
        <w:tabs>
          <w:tab w:val="left" w:pos="1760"/>
        </w:tabs>
        <w:rPr>
          <w:rFonts w:ascii="StobiSerif Regular" w:hAnsi="StobiSerif Regular"/>
          <w:sz w:val="20"/>
          <w:szCs w:val="20"/>
          <w:lang w:val="mk-MK"/>
        </w:rPr>
      </w:pPr>
    </w:p>
    <w:p w14:paraId="1D166934" w14:textId="77777777" w:rsidR="00957989" w:rsidRDefault="00957989">
      <w:pPr>
        <w:tabs>
          <w:tab w:val="left" w:pos="1760"/>
        </w:tabs>
        <w:rPr>
          <w:rFonts w:ascii="StobiSerif Regular" w:hAnsi="StobiSerif Regular"/>
          <w:sz w:val="20"/>
          <w:szCs w:val="20"/>
          <w:lang w:val="mk-MK"/>
        </w:rPr>
      </w:pPr>
    </w:p>
    <w:p w14:paraId="7FCEBD5D" w14:textId="77777777" w:rsidR="00957989" w:rsidRDefault="00957989">
      <w:pPr>
        <w:tabs>
          <w:tab w:val="left" w:pos="1760"/>
        </w:tabs>
        <w:rPr>
          <w:rFonts w:ascii="StobiSerif Regular" w:hAnsi="StobiSerif Regular"/>
          <w:sz w:val="20"/>
          <w:szCs w:val="20"/>
          <w:lang w:val="mk-MK"/>
        </w:rPr>
      </w:pPr>
    </w:p>
    <w:p w14:paraId="394391F2" w14:textId="77777777" w:rsidR="00957989" w:rsidRDefault="00957989">
      <w:pPr>
        <w:tabs>
          <w:tab w:val="left" w:pos="1760"/>
        </w:tabs>
        <w:rPr>
          <w:rFonts w:ascii="StobiSerif Regular" w:hAnsi="StobiSerif Regular"/>
          <w:sz w:val="20"/>
          <w:szCs w:val="20"/>
          <w:lang w:val="mk-MK"/>
        </w:rPr>
      </w:pPr>
    </w:p>
    <w:p w14:paraId="7042BFD0" w14:textId="77777777" w:rsidR="00957989" w:rsidRDefault="00957989">
      <w:pPr>
        <w:tabs>
          <w:tab w:val="left" w:pos="1760"/>
        </w:tabs>
        <w:rPr>
          <w:rFonts w:ascii="StobiSerif Regular" w:hAnsi="StobiSerif Regular"/>
          <w:sz w:val="20"/>
          <w:szCs w:val="20"/>
          <w:lang w:val="mk-MK"/>
        </w:rPr>
      </w:pPr>
    </w:p>
    <w:p w14:paraId="4BC572AB" w14:textId="77777777" w:rsidR="00957989" w:rsidRDefault="00957989">
      <w:pPr>
        <w:tabs>
          <w:tab w:val="left" w:pos="1760"/>
        </w:tabs>
        <w:rPr>
          <w:rFonts w:ascii="StobiSerif Regular" w:hAnsi="StobiSerif Regular"/>
          <w:sz w:val="20"/>
          <w:szCs w:val="20"/>
          <w:lang w:val="mk-MK"/>
        </w:rPr>
      </w:pPr>
    </w:p>
    <w:p w14:paraId="70CCD75F" w14:textId="77777777" w:rsidR="00957989" w:rsidRDefault="00957989">
      <w:pPr>
        <w:tabs>
          <w:tab w:val="left" w:pos="1760"/>
        </w:tabs>
        <w:rPr>
          <w:rFonts w:ascii="StobiSerif Regular" w:hAnsi="StobiSerif Regular"/>
          <w:sz w:val="20"/>
          <w:szCs w:val="20"/>
          <w:lang w:val="mk-MK"/>
        </w:rPr>
      </w:pPr>
    </w:p>
    <w:p w14:paraId="7D6F3BC3" w14:textId="77777777" w:rsidR="00957989" w:rsidRDefault="00957989">
      <w:pPr>
        <w:tabs>
          <w:tab w:val="left" w:pos="1760"/>
        </w:tabs>
        <w:rPr>
          <w:rFonts w:ascii="StobiSerif Regular" w:hAnsi="StobiSerif Regular"/>
          <w:sz w:val="20"/>
          <w:szCs w:val="20"/>
          <w:lang w:val="mk-MK"/>
        </w:rPr>
      </w:pPr>
    </w:p>
    <w:p w14:paraId="2F54A98B" w14:textId="77777777" w:rsidR="00957989" w:rsidRDefault="00957989">
      <w:pPr>
        <w:tabs>
          <w:tab w:val="left" w:pos="1760"/>
        </w:tabs>
        <w:rPr>
          <w:rFonts w:ascii="StobiSerif Regular" w:hAnsi="StobiSerif Regular"/>
          <w:sz w:val="20"/>
          <w:szCs w:val="20"/>
          <w:lang w:val="mk-MK"/>
        </w:rPr>
      </w:pPr>
    </w:p>
    <w:p w14:paraId="5DF8FD28" w14:textId="77777777" w:rsidR="00957989" w:rsidRDefault="00957989">
      <w:pPr>
        <w:tabs>
          <w:tab w:val="left" w:pos="1760"/>
        </w:tabs>
        <w:rPr>
          <w:rFonts w:ascii="StobiSerif Regular" w:hAnsi="StobiSerif Regular"/>
          <w:sz w:val="20"/>
          <w:szCs w:val="20"/>
          <w:lang w:val="mk-MK"/>
        </w:rPr>
      </w:pPr>
    </w:p>
    <w:p w14:paraId="3414C232" w14:textId="77777777" w:rsidR="00957989" w:rsidRDefault="00957989">
      <w:pPr>
        <w:tabs>
          <w:tab w:val="left" w:pos="1760"/>
        </w:tabs>
        <w:rPr>
          <w:rFonts w:ascii="StobiSerif Regular" w:hAnsi="StobiSerif Regular"/>
          <w:sz w:val="20"/>
          <w:szCs w:val="20"/>
          <w:lang w:val="mk-MK"/>
        </w:rPr>
      </w:pPr>
    </w:p>
    <w:p w14:paraId="1B6AC9C3" w14:textId="77777777" w:rsidR="00957989" w:rsidRDefault="00957989">
      <w:pPr>
        <w:tabs>
          <w:tab w:val="left" w:pos="1760"/>
        </w:tabs>
        <w:rPr>
          <w:rFonts w:ascii="StobiSerif Regular" w:hAnsi="StobiSerif Regular"/>
          <w:sz w:val="20"/>
          <w:szCs w:val="20"/>
          <w:lang w:val="mk-MK"/>
        </w:rPr>
      </w:pPr>
    </w:p>
    <w:p w14:paraId="6ACB1042" w14:textId="77777777" w:rsidR="00957989" w:rsidRDefault="00957989">
      <w:pPr>
        <w:tabs>
          <w:tab w:val="left" w:pos="1760"/>
        </w:tabs>
        <w:rPr>
          <w:rFonts w:ascii="StobiSerif Regular" w:hAnsi="StobiSerif Regular"/>
          <w:sz w:val="20"/>
          <w:szCs w:val="20"/>
          <w:lang w:val="mk-MK"/>
        </w:rPr>
      </w:pPr>
    </w:p>
    <w:p w14:paraId="0B3BACB1" w14:textId="77777777" w:rsidR="00957989" w:rsidRDefault="00957989">
      <w:pPr>
        <w:tabs>
          <w:tab w:val="left" w:pos="1760"/>
        </w:tabs>
        <w:rPr>
          <w:rFonts w:ascii="StobiSerif Regular" w:hAnsi="StobiSerif Regular"/>
          <w:sz w:val="20"/>
          <w:szCs w:val="20"/>
          <w:lang w:val="mk-MK"/>
        </w:rPr>
      </w:pPr>
    </w:p>
    <w:p w14:paraId="0B5CA765" w14:textId="77777777" w:rsidR="00957989" w:rsidRDefault="00957989">
      <w:pPr>
        <w:tabs>
          <w:tab w:val="left" w:pos="1760"/>
        </w:tabs>
        <w:rPr>
          <w:rFonts w:ascii="StobiSerif Regular" w:hAnsi="StobiSerif Regular"/>
          <w:sz w:val="20"/>
          <w:szCs w:val="20"/>
          <w:lang w:val="mk-MK"/>
        </w:rPr>
      </w:pPr>
    </w:p>
    <w:p w14:paraId="7C8E7DCB" w14:textId="77777777" w:rsidR="00822A9C" w:rsidRDefault="00822A9C">
      <w:pPr>
        <w:tabs>
          <w:tab w:val="left" w:pos="1760"/>
        </w:tabs>
        <w:rPr>
          <w:rFonts w:ascii="StobiSerif Regular" w:hAnsi="StobiSerif Regular"/>
          <w:sz w:val="20"/>
          <w:szCs w:val="20"/>
          <w:lang w:val="mk-MK"/>
        </w:rPr>
      </w:pPr>
    </w:p>
    <w:p w14:paraId="017CC61E" w14:textId="77777777" w:rsidR="00822A9C" w:rsidRDefault="00822A9C" w:rsidP="00822A9C">
      <w:pPr>
        <w:pStyle w:val="Heading1"/>
        <w:numPr>
          <w:ilvl w:val="0"/>
          <w:numId w:val="31"/>
        </w:numPr>
        <w:ind w:left="426"/>
        <w:rPr>
          <w:sz w:val="22"/>
          <w:szCs w:val="22"/>
        </w:rPr>
      </w:pPr>
      <w:bookmarkStart w:id="88" w:name="_Toc9500566"/>
      <w:bookmarkStart w:id="89" w:name="_Toc191969288"/>
      <w:r>
        <w:rPr>
          <w:sz w:val="22"/>
          <w:szCs w:val="22"/>
        </w:rPr>
        <w:lastRenderedPageBreak/>
        <w:t>Прилог 2 – Изјава за сериозност на понудата</w:t>
      </w:r>
      <w:bookmarkEnd w:id="88"/>
      <w:bookmarkEnd w:id="89"/>
    </w:p>
    <w:p w14:paraId="2AC919A2" w14:textId="77777777" w:rsidR="00822A9C" w:rsidRDefault="00822A9C" w:rsidP="00822A9C">
      <w:pPr>
        <w:tabs>
          <w:tab w:val="left" w:pos="1760"/>
        </w:tabs>
        <w:rPr>
          <w:rFonts w:ascii="StobiSerif Regular" w:hAnsi="StobiSerif Regular"/>
          <w:b/>
          <w:sz w:val="22"/>
          <w:szCs w:val="22"/>
          <w:lang w:val="mk-MK"/>
        </w:rPr>
      </w:pPr>
    </w:p>
    <w:p w14:paraId="7FE9202F" w14:textId="77777777" w:rsidR="00822A9C" w:rsidRDefault="00822A9C" w:rsidP="00822A9C">
      <w:pPr>
        <w:tabs>
          <w:tab w:val="left" w:pos="1760"/>
        </w:tabs>
        <w:rPr>
          <w:rFonts w:ascii="StobiSerif Regular" w:hAnsi="StobiSerif Regular"/>
          <w:b/>
          <w:sz w:val="22"/>
          <w:szCs w:val="22"/>
          <w:lang w:val="mk-MK"/>
        </w:rPr>
      </w:pPr>
    </w:p>
    <w:p w14:paraId="2D84A998" w14:textId="77777777" w:rsidR="00822A9C" w:rsidRDefault="00822A9C" w:rsidP="00822A9C">
      <w:pPr>
        <w:tabs>
          <w:tab w:val="left" w:pos="1760"/>
        </w:tabs>
        <w:rPr>
          <w:rFonts w:ascii="StobiSerif Regular" w:hAnsi="StobiSerif Regular"/>
          <w:b/>
          <w:sz w:val="22"/>
          <w:szCs w:val="22"/>
          <w:lang w:val="mk-MK"/>
        </w:rPr>
      </w:pPr>
    </w:p>
    <w:p w14:paraId="556AE77C" w14:textId="77777777" w:rsidR="00822A9C" w:rsidRPr="0099729C" w:rsidRDefault="00822A9C" w:rsidP="00822A9C">
      <w:pPr>
        <w:tabs>
          <w:tab w:val="left" w:pos="1760"/>
        </w:tabs>
        <w:rPr>
          <w:lang w:val="ru-RU"/>
        </w:rPr>
      </w:pPr>
    </w:p>
    <w:p w14:paraId="013F73E4" w14:textId="77777777" w:rsidR="002A0FFC" w:rsidRDefault="002A0FFC" w:rsidP="002A0FFC">
      <w:pPr>
        <w:suppressAutoHyphens w:val="0"/>
        <w:spacing w:after="160" w:line="254" w:lineRule="auto"/>
        <w:jc w:val="center"/>
        <w:rPr>
          <w:rFonts w:ascii="StobiSerif Regular" w:eastAsia="Calibri" w:hAnsi="StobiSerif Regular" w:cs="Arial"/>
          <w:b/>
          <w:sz w:val="22"/>
          <w:szCs w:val="22"/>
          <w:lang w:val="mk-MK" w:eastAsia="en-US"/>
        </w:rPr>
      </w:pPr>
      <w:r>
        <w:rPr>
          <w:rFonts w:ascii="StobiSerif Regular" w:eastAsia="Calibri" w:hAnsi="StobiSerif Regular" w:cs="Arial"/>
          <w:b/>
          <w:sz w:val="22"/>
          <w:szCs w:val="22"/>
          <w:lang w:val="mk-MK" w:eastAsia="en-US"/>
        </w:rPr>
        <w:t>И  З  Ј  А  В  А</w:t>
      </w:r>
    </w:p>
    <w:p w14:paraId="7A4D9E42" w14:textId="77777777" w:rsidR="002A0FFC" w:rsidRDefault="002A0FFC" w:rsidP="002A0FFC">
      <w:pPr>
        <w:suppressAutoHyphens w:val="0"/>
        <w:spacing w:after="160" w:line="254" w:lineRule="auto"/>
        <w:jc w:val="center"/>
        <w:rPr>
          <w:rFonts w:ascii="StobiSerif Regular" w:eastAsia="Calibri" w:hAnsi="StobiSerif Regular" w:cs="Arial"/>
          <w:sz w:val="22"/>
          <w:szCs w:val="22"/>
          <w:lang w:val="mk-MK" w:eastAsia="en-US"/>
        </w:rPr>
      </w:pPr>
    </w:p>
    <w:p w14:paraId="0EBD3F2B" w14:textId="77777777" w:rsidR="002A0FFC" w:rsidRDefault="002A0FFC" w:rsidP="002A0FFC">
      <w:pPr>
        <w:suppressAutoHyphens w:val="0"/>
        <w:spacing w:after="160" w:line="254" w:lineRule="auto"/>
        <w:ind w:firstLine="720"/>
        <w:jc w:val="both"/>
        <w:rPr>
          <w:rFonts w:ascii="StobiSerif Regular" w:eastAsia="Calibri" w:hAnsi="StobiSerif Regular" w:cs="Arial"/>
          <w:sz w:val="22"/>
          <w:szCs w:val="22"/>
          <w:lang w:val="mk-MK" w:eastAsia="en-US"/>
        </w:rPr>
      </w:pPr>
      <w:r>
        <w:rPr>
          <w:rFonts w:ascii="StobiSerif Regular" w:eastAsia="Calibri" w:hAnsi="StobiSerif Regular" w:cs="Arial"/>
          <w:sz w:val="22"/>
          <w:szCs w:val="22"/>
          <w:lang w:val="mk-MK" w:eastAsia="en-US"/>
        </w:rPr>
        <w:t xml:space="preserve">Понудувачот __________________________________________ [назив на економскиот оператор], </w:t>
      </w:r>
      <w:r w:rsidRPr="00230C7B">
        <w:rPr>
          <w:rFonts w:ascii="StobiSerif Regular" w:eastAsia="Calibri" w:hAnsi="StobiSerif Regular" w:cs="Arial"/>
          <w:sz w:val="22"/>
          <w:szCs w:val="22"/>
          <w:lang w:val="mk-MK" w:eastAsia="en-US"/>
        </w:rPr>
        <w:t>како учесник во  постапката за набавка на ______________________   која се спроведува по оглас за јавна набавка број ___________</w:t>
      </w:r>
      <w:r w:rsidRPr="0099729C">
        <w:rPr>
          <w:rFonts w:ascii="StobiSerif Regular" w:eastAsia="Calibri" w:hAnsi="StobiSerif Regular" w:cs="Arial"/>
          <w:sz w:val="22"/>
          <w:szCs w:val="22"/>
          <w:lang w:val="ru-RU" w:eastAsia="en-US"/>
        </w:rPr>
        <w:t xml:space="preserve"> </w:t>
      </w:r>
      <w:r w:rsidRPr="00230C7B">
        <w:rPr>
          <w:rFonts w:ascii="StobiSerif Regular" w:eastAsia="Calibri" w:hAnsi="StobiSerif Regular" w:cs="Arial"/>
          <w:sz w:val="22"/>
          <w:szCs w:val="22"/>
          <w:lang w:val="mk-MK" w:eastAsia="en-US"/>
        </w:rPr>
        <w:t>објавен од с</w:t>
      </w:r>
      <w:r>
        <w:rPr>
          <w:rFonts w:ascii="StobiSerif Regular" w:eastAsia="Calibri" w:hAnsi="StobiSerif Regular" w:cs="Arial"/>
          <w:sz w:val="22"/>
          <w:szCs w:val="22"/>
          <w:lang w:val="mk-MK" w:eastAsia="en-US"/>
        </w:rPr>
        <w:t>трана на ______________________</w:t>
      </w:r>
      <w:r w:rsidRPr="0099729C">
        <w:rPr>
          <w:rFonts w:ascii="StobiSerif Regular" w:eastAsia="Calibri" w:hAnsi="StobiSerif Regular" w:cs="Arial"/>
          <w:sz w:val="22"/>
          <w:szCs w:val="22"/>
          <w:lang w:val="ru-RU" w:eastAsia="en-US"/>
        </w:rPr>
        <w:t xml:space="preserve">, </w:t>
      </w:r>
      <w:r w:rsidRPr="00230C7B">
        <w:rPr>
          <w:rFonts w:ascii="StobiSerif Regular" w:eastAsia="Calibri" w:hAnsi="StobiSerif Regular" w:cs="Arial"/>
          <w:sz w:val="22"/>
          <w:szCs w:val="22"/>
          <w:lang w:val="mk-MK" w:eastAsia="en-US"/>
        </w:rPr>
        <w:t xml:space="preserve"> врз основа на член 101 став 4 од Законот за јавните набавки, </w:t>
      </w:r>
      <w:r>
        <w:rPr>
          <w:rFonts w:ascii="StobiSerif Regular" w:eastAsia="Calibri" w:hAnsi="StobiSerif Regular" w:cs="Arial"/>
          <w:sz w:val="22"/>
          <w:szCs w:val="22"/>
          <w:lang w:val="mk-MK" w:eastAsia="en-US"/>
        </w:rPr>
        <w:t xml:space="preserve">со оваа изјава потврдува </w:t>
      </w:r>
      <w:r w:rsidRPr="00230C7B">
        <w:rPr>
          <w:rFonts w:ascii="StobiSerif Regular" w:eastAsia="Calibri" w:hAnsi="StobiSerif Regular" w:cs="Arial"/>
          <w:sz w:val="22"/>
          <w:szCs w:val="22"/>
          <w:lang w:val="mk-MK" w:eastAsia="en-US"/>
        </w:rPr>
        <w:t>дека</w:t>
      </w:r>
      <w:r w:rsidRPr="0099729C">
        <w:rPr>
          <w:rFonts w:ascii="StobiSerif Regular" w:eastAsia="Calibri" w:hAnsi="StobiSerif Regular" w:cs="Arial"/>
          <w:sz w:val="22"/>
          <w:szCs w:val="22"/>
          <w:lang w:val="ru-RU" w:eastAsia="en-US"/>
        </w:rPr>
        <w:t>:</w:t>
      </w:r>
      <w:r w:rsidRPr="00230C7B">
        <w:rPr>
          <w:rFonts w:ascii="StobiSerif Regular" w:eastAsia="Calibri" w:hAnsi="StobiSerif Regular" w:cs="Arial"/>
          <w:sz w:val="22"/>
          <w:szCs w:val="22"/>
          <w:lang w:val="mk-MK" w:eastAsia="en-US"/>
        </w:rPr>
        <w:t xml:space="preserve"> </w:t>
      </w:r>
    </w:p>
    <w:p w14:paraId="0D2D16F0" w14:textId="77777777" w:rsidR="002A0FFC" w:rsidRDefault="002A0FFC" w:rsidP="002A0FFC">
      <w:pPr>
        <w:pStyle w:val="ListParagraph"/>
        <w:numPr>
          <w:ilvl w:val="0"/>
          <w:numId w:val="32"/>
        </w:numPr>
        <w:spacing w:after="160" w:line="254" w:lineRule="auto"/>
        <w:ind w:left="540" w:hanging="540"/>
        <w:jc w:val="both"/>
        <w:rPr>
          <w:rFonts w:ascii="StobiSerif Regular" w:hAnsi="StobiSerif Regular" w:cs="Arial"/>
        </w:rPr>
      </w:pPr>
      <w:r w:rsidRPr="006C6710">
        <w:rPr>
          <w:rFonts w:ascii="StobiSerif Regular" w:hAnsi="StobiSerif Regular" w:cs="Arial"/>
        </w:rPr>
        <w:t>нема да ги преземе дејствијата наведени во член 101 став 6 од Законот за јавните набавки</w:t>
      </w:r>
      <w:r>
        <w:rPr>
          <w:rFonts w:ascii="StobiSerif Regular" w:hAnsi="StobiSerif Regular" w:cs="Arial"/>
        </w:rPr>
        <w:t>,</w:t>
      </w:r>
    </w:p>
    <w:p w14:paraId="15D59F26" w14:textId="77777777" w:rsidR="002A0FFC" w:rsidRDefault="002A0FFC" w:rsidP="002A0FFC">
      <w:pPr>
        <w:pStyle w:val="ListParagraph"/>
        <w:numPr>
          <w:ilvl w:val="0"/>
          <w:numId w:val="32"/>
        </w:numPr>
        <w:spacing w:after="160" w:line="254" w:lineRule="auto"/>
        <w:ind w:left="540" w:hanging="540"/>
        <w:jc w:val="both"/>
        <w:rPr>
          <w:rFonts w:ascii="StobiSerif Regular" w:hAnsi="StobiSerif Regular" w:cs="Arial"/>
        </w:rPr>
      </w:pPr>
      <w:r w:rsidRPr="006C6710">
        <w:rPr>
          <w:rFonts w:ascii="StobiSerif Regular" w:hAnsi="StobiSerif Regular" w:cs="Arial"/>
        </w:rPr>
        <w:t xml:space="preserve">понудата </w:t>
      </w:r>
      <w:r w:rsidRPr="00A72D4C">
        <w:rPr>
          <w:rFonts w:ascii="StobiSerif Regular" w:hAnsi="StobiSerif Regular" w:cs="Arial"/>
        </w:rPr>
        <w:t xml:space="preserve">има </w:t>
      </w:r>
      <w:r w:rsidRPr="006C6710">
        <w:rPr>
          <w:rFonts w:ascii="StobiSerif Regular" w:hAnsi="StobiSerif Regular" w:cs="Arial"/>
        </w:rPr>
        <w:t xml:space="preserve">правно обврзувачка </w:t>
      </w:r>
      <w:r w:rsidRPr="00A72D4C">
        <w:rPr>
          <w:rFonts w:ascii="StobiSerif Regular" w:hAnsi="StobiSerif Regular" w:cs="Arial"/>
        </w:rPr>
        <w:t>сила</w:t>
      </w:r>
      <w:r w:rsidRPr="006C6710">
        <w:rPr>
          <w:rFonts w:ascii="StobiSerif Regular" w:hAnsi="StobiSerif Regular" w:cs="Arial"/>
        </w:rPr>
        <w:t xml:space="preserve"> во сите нејзини делови до истекот на периодот на нејзината важност</w:t>
      </w:r>
    </w:p>
    <w:p w14:paraId="3F4743DB" w14:textId="77777777" w:rsidR="002A0FFC" w:rsidRPr="00B54ED3" w:rsidRDefault="002A0FFC" w:rsidP="002A0FFC">
      <w:pPr>
        <w:pStyle w:val="ListParagraph"/>
        <w:numPr>
          <w:ilvl w:val="0"/>
          <w:numId w:val="32"/>
        </w:numPr>
        <w:spacing w:after="160" w:line="254" w:lineRule="auto"/>
        <w:ind w:left="540" w:hanging="540"/>
        <w:jc w:val="both"/>
        <w:rPr>
          <w:rFonts w:ascii="StobiSerif Regular" w:hAnsi="StobiSerif Regular" w:cs="Arial"/>
        </w:rPr>
      </w:pPr>
      <w:r>
        <w:rPr>
          <w:rFonts w:ascii="StobiSerif Regular" w:hAnsi="StobiSerif Regular" w:cs="Arial"/>
        </w:rPr>
        <w:t xml:space="preserve">е </w:t>
      </w:r>
      <w:r w:rsidRPr="00A72D4C">
        <w:rPr>
          <w:rFonts w:ascii="StobiSerif Regular" w:hAnsi="StobiSerif Regular" w:cs="Arial"/>
        </w:rPr>
        <w:t xml:space="preserve">свесен за последиците од прекршување на оваа изјава, што ќе доведе до издавање на негативна референца од страна на договорниот орган согласно со член 101 став 7 од Законот за јавните набавки. </w:t>
      </w:r>
    </w:p>
    <w:p w14:paraId="2C02F43D" w14:textId="77777777" w:rsidR="002A0FFC" w:rsidRPr="0099729C" w:rsidRDefault="002A0FFC" w:rsidP="002A0FFC">
      <w:pPr>
        <w:pStyle w:val="ListParagraph"/>
        <w:spacing w:after="160" w:line="254" w:lineRule="auto"/>
        <w:ind w:left="540"/>
        <w:jc w:val="both"/>
        <w:rPr>
          <w:rFonts w:ascii="StobiSerif Regular" w:hAnsi="StobiSerif Regular" w:cs="Arial"/>
          <w:lang w:val="ru-RU"/>
        </w:rPr>
      </w:pPr>
    </w:p>
    <w:p w14:paraId="08608D2C" w14:textId="77777777" w:rsidR="002A0FFC" w:rsidRPr="0099729C" w:rsidRDefault="002A0FFC" w:rsidP="002A0FFC">
      <w:pPr>
        <w:pStyle w:val="ListParagraph"/>
        <w:spacing w:after="160" w:line="254" w:lineRule="auto"/>
        <w:ind w:left="540"/>
        <w:jc w:val="both"/>
        <w:rPr>
          <w:rFonts w:ascii="StobiSerif Regular" w:hAnsi="StobiSerif Regular" w:cs="Arial"/>
          <w:lang w:val="ru-RU"/>
        </w:rPr>
      </w:pPr>
    </w:p>
    <w:p w14:paraId="7B148F9F" w14:textId="77777777" w:rsidR="002A0FFC" w:rsidRDefault="002A0FFC" w:rsidP="002A0FFC">
      <w:pPr>
        <w:pStyle w:val="ListParagraph"/>
        <w:spacing w:after="160" w:line="254" w:lineRule="auto"/>
        <w:ind w:left="540"/>
        <w:jc w:val="both"/>
        <w:rPr>
          <w:rFonts w:ascii="StobiSerif Regular" w:hAnsi="StobiSerif Regular" w:cs="Arial"/>
        </w:rPr>
      </w:pPr>
    </w:p>
    <w:p w14:paraId="5ED6C145" w14:textId="77777777" w:rsidR="002A0FFC" w:rsidRDefault="002A0FFC" w:rsidP="002A0FFC">
      <w:pPr>
        <w:pStyle w:val="ListParagraph"/>
        <w:spacing w:after="160" w:line="254" w:lineRule="auto"/>
        <w:ind w:left="540"/>
        <w:jc w:val="both"/>
        <w:rPr>
          <w:rFonts w:ascii="StobiSerif Regular" w:hAnsi="StobiSerif Regular" w:cs="Arial"/>
        </w:rPr>
      </w:pPr>
    </w:p>
    <w:p w14:paraId="6FC14D4E" w14:textId="77777777" w:rsidR="002A0FFC" w:rsidRPr="0099729C" w:rsidRDefault="002A0FFC" w:rsidP="002A0FFC">
      <w:pPr>
        <w:pStyle w:val="ListParagraph"/>
        <w:spacing w:after="160" w:line="254" w:lineRule="auto"/>
        <w:ind w:left="0"/>
        <w:jc w:val="both"/>
        <w:rPr>
          <w:rFonts w:ascii="StobiSerif Regular" w:hAnsi="StobiSerif Regular" w:cs="Arial"/>
          <w:lang w:val="ru-RU"/>
        </w:rPr>
      </w:pPr>
      <w:r>
        <w:rPr>
          <w:rFonts w:ascii="StobiSerif Regular" w:hAnsi="StobiSerif Regular" w:cs="Arial"/>
        </w:rPr>
        <w:t>Во име и за сметка на понудув</w:t>
      </w:r>
      <w:r>
        <w:rPr>
          <w:rFonts w:ascii="StobiSerif Regular" w:hAnsi="StobiSerif Regular" w:cs="Arial"/>
          <w:lang w:val="en-US"/>
        </w:rPr>
        <w:t>a</w:t>
      </w:r>
      <w:r>
        <w:rPr>
          <w:rFonts w:ascii="StobiSerif Regular" w:hAnsi="StobiSerif Regular" w:cs="Arial"/>
        </w:rPr>
        <w:t>чот</w:t>
      </w:r>
      <w:r w:rsidRPr="0099729C">
        <w:rPr>
          <w:rFonts w:ascii="StobiSerif Regular" w:hAnsi="StobiSerif Regular" w:cs="Arial"/>
          <w:lang w:val="ru-RU"/>
        </w:rPr>
        <w:t xml:space="preserve"> ______________________________</w:t>
      </w:r>
    </w:p>
    <w:p w14:paraId="65BF8FFC" w14:textId="77777777" w:rsidR="002A0FFC" w:rsidRPr="0099729C" w:rsidRDefault="002A0FFC" w:rsidP="002A0FFC">
      <w:pPr>
        <w:pStyle w:val="ListParagraph"/>
        <w:spacing w:after="160" w:line="254" w:lineRule="auto"/>
        <w:ind w:left="0"/>
        <w:jc w:val="both"/>
        <w:rPr>
          <w:rFonts w:ascii="StobiSerif Regular" w:hAnsi="StobiSerif Regular" w:cs="Arial"/>
          <w:lang w:val="ru-RU"/>
        </w:rPr>
      </w:pPr>
    </w:p>
    <w:p w14:paraId="0103B10F" w14:textId="77777777" w:rsidR="002A0FFC" w:rsidRPr="0099729C" w:rsidRDefault="002A0FFC" w:rsidP="002A0FFC">
      <w:pPr>
        <w:pStyle w:val="ListParagraph"/>
        <w:spacing w:line="254" w:lineRule="auto"/>
        <w:ind w:left="0"/>
        <w:jc w:val="both"/>
        <w:rPr>
          <w:rFonts w:ascii="StobiSerif Regular" w:hAnsi="StobiSerif Regular" w:cs="Arial"/>
          <w:lang w:val="ru-RU"/>
        </w:rPr>
      </w:pPr>
      <w:r>
        <w:rPr>
          <w:rFonts w:ascii="StobiSerif Regular" w:hAnsi="StobiSerif Regular" w:cs="Arial"/>
        </w:rPr>
        <w:t>Изјавил</w:t>
      </w:r>
      <w:r w:rsidRPr="0099729C">
        <w:rPr>
          <w:rFonts w:ascii="StobiSerif Regular" w:hAnsi="StobiSerif Regular" w:cs="Arial"/>
          <w:lang w:val="ru-RU"/>
        </w:rPr>
        <w:t>,</w:t>
      </w:r>
    </w:p>
    <w:p w14:paraId="05AC3F41" w14:textId="77777777" w:rsidR="002A0FFC" w:rsidRPr="0099729C" w:rsidRDefault="002A0FFC" w:rsidP="002A0FFC">
      <w:pPr>
        <w:pStyle w:val="ListParagraph"/>
        <w:spacing w:line="254" w:lineRule="auto"/>
        <w:ind w:left="0"/>
        <w:jc w:val="both"/>
        <w:rPr>
          <w:rFonts w:ascii="StobiSerif Regular" w:hAnsi="StobiSerif Regular" w:cs="Arial"/>
          <w:lang w:val="ru-RU"/>
        </w:rPr>
      </w:pPr>
      <w:r>
        <w:rPr>
          <w:rFonts w:ascii="StobiSerif Regular" w:hAnsi="StobiSerif Regular" w:cs="Arial"/>
        </w:rPr>
        <w:t>Одговорно лице/Овластено лице*</w:t>
      </w:r>
      <w:r w:rsidRPr="0099729C">
        <w:rPr>
          <w:rFonts w:ascii="StobiSerif Regular" w:hAnsi="StobiSerif Regular" w:cs="Arial"/>
          <w:lang w:val="ru-RU"/>
        </w:rPr>
        <w:t>_______________________________</w:t>
      </w:r>
    </w:p>
    <w:p w14:paraId="3C0359EF" w14:textId="77777777" w:rsidR="002A0FFC" w:rsidRPr="00230C7B" w:rsidRDefault="002A0FFC" w:rsidP="002A0FFC">
      <w:pPr>
        <w:suppressAutoHyphens w:val="0"/>
        <w:spacing w:after="160" w:line="254" w:lineRule="auto"/>
        <w:jc w:val="both"/>
        <w:rPr>
          <w:rFonts w:ascii="StobiSerif Regular" w:eastAsia="Calibri" w:hAnsi="StobiSerif Regular" w:cs="Arial"/>
          <w:sz w:val="22"/>
          <w:szCs w:val="22"/>
          <w:lang w:val="mk-MK" w:eastAsia="en-US"/>
        </w:rPr>
      </w:pPr>
      <w:r w:rsidRPr="0099729C">
        <w:rPr>
          <w:rFonts w:ascii="StobiSerif Regular" w:eastAsia="Calibri" w:hAnsi="StobiSerif Regular" w:cs="Arial"/>
          <w:sz w:val="22"/>
          <w:szCs w:val="22"/>
          <w:lang w:val="ru-RU" w:eastAsia="en-US"/>
        </w:rPr>
        <w:tab/>
      </w:r>
      <w:r w:rsidRPr="0099729C">
        <w:rPr>
          <w:rFonts w:ascii="StobiSerif Regular" w:eastAsia="Calibri" w:hAnsi="StobiSerif Regular" w:cs="Arial"/>
          <w:sz w:val="22"/>
          <w:szCs w:val="22"/>
          <w:lang w:val="ru-RU" w:eastAsia="en-US"/>
        </w:rPr>
        <w:tab/>
      </w:r>
      <w:r w:rsidRPr="0099729C">
        <w:rPr>
          <w:rFonts w:ascii="StobiSerif Regular" w:eastAsia="Calibri" w:hAnsi="StobiSerif Regular" w:cs="Arial"/>
          <w:sz w:val="22"/>
          <w:szCs w:val="22"/>
          <w:lang w:val="ru-RU" w:eastAsia="en-US"/>
        </w:rPr>
        <w:tab/>
      </w:r>
      <w:r w:rsidRPr="0099729C">
        <w:rPr>
          <w:rFonts w:ascii="StobiSerif Regular" w:eastAsia="Calibri" w:hAnsi="StobiSerif Regular" w:cs="Arial"/>
          <w:sz w:val="22"/>
          <w:szCs w:val="22"/>
          <w:lang w:val="ru-RU" w:eastAsia="en-US"/>
        </w:rPr>
        <w:tab/>
      </w:r>
      <w:r w:rsidRPr="0099729C">
        <w:rPr>
          <w:rFonts w:ascii="StobiSerif Regular" w:eastAsia="Calibri" w:hAnsi="StobiSerif Regular" w:cs="Arial"/>
          <w:sz w:val="22"/>
          <w:szCs w:val="22"/>
          <w:lang w:val="ru-RU" w:eastAsia="en-US"/>
        </w:rPr>
        <w:tab/>
      </w:r>
      <w:r w:rsidRPr="0099729C">
        <w:rPr>
          <w:rFonts w:ascii="StobiSerif Regular" w:eastAsia="Calibri" w:hAnsi="StobiSerif Regular" w:cs="Arial"/>
          <w:sz w:val="22"/>
          <w:szCs w:val="22"/>
          <w:lang w:val="ru-RU" w:eastAsia="en-US"/>
        </w:rPr>
        <w:tab/>
      </w:r>
      <w:r w:rsidRPr="0099729C">
        <w:rPr>
          <w:rFonts w:ascii="StobiSerif Regular" w:eastAsia="Calibri" w:hAnsi="StobiSerif Regular" w:cs="Arial"/>
          <w:sz w:val="22"/>
          <w:szCs w:val="22"/>
          <w:lang w:val="ru-RU" w:eastAsia="en-US"/>
        </w:rPr>
        <w:tab/>
      </w:r>
      <w:r>
        <w:rPr>
          <w:rFonts w:ascii="StobiSerif Regular" w:eastAsia="Calibri" w:hAnsi="StobiSerif Regular" w:cs="Arial"/>
          <w:sz w:val="22"/>
          <w:szCs w:val="22"/>
          <w:lang w:val="mk-MK" w:eastAsia="en-US"/>
        </w:rPr>
        <w:t>(потпис)</w:t>
      </w:r>
    </w:p>
    <w:p w14:paraId="679E096F" w14:textId="77777777" w:rsidR="002A0FFC" w:rsidRPr="0099729C" w:rsidRDefault="002A0FFC" w:rsidP="002A0FFC">
      <w:pPr>
        <w:suppressAutoHyphens w:val="0"/>
        <w:spacing w:line="254" w:lineRule="auto"/>
        <w:jc w:val="both"/>
        <w:rPr>
          <w:rFonts w:ascii="StobiSerif Regular" w:eastAsia="Calibri" w:hAnsi="StobiSerif Regular" w:cs="Arial"/>
          <w:sz w:val="22"/>
          <w:szCs w:val="22"/>
          <w:lang w:val="ru-RU" w:eastAsia="en-US"/>
        </w:rPr>
      </w:pPr>
      <w:r>
        <w:rPr>
          <w:rFonts w:ascii="StobiSerif Regular" w:eastAsia="Calibri" w:hAnsi="StobiSerif Regular" w:cs="Arial"/>
          <w:sz w:val="22"/>
          <w:szCs w:val="22"/>
          <w:lang w:val="mk-MK" w:eastAsia="en-US"/>
        </w:rPr>
        <w:tab/>
      </w:r>
      <w:r>
        <w:rPr>
          <w:rFonts w:ascii="StobiSerif Regular" w:eastAsia="Calibri" w:hAnsi="StobiSerif Regular" w:cs="Arial"/>
          <w:sz w:val="22"/>
          <w:szCs w:val="22"/>
          <w:lang w:val="mk-MK" w:eastAsia="en-US"/>
        </w:rPr>
        <w:tab/>
      </w:r>
    </w:p>
    <w:p w14:paraId="34DCDF96" w14:textId="77777777" w:rsidR="002A0FFC" w:rsidRDefault="002A0FFC" w:rsidP="002A0FFC">
      <w:pPr>
        <w:suppressAutoHyphens w:val="0"/>
        <w:spacing w:after="160" w:line="254" w:lineRule="auto"/>
        <w:jc w:val="both"/>
        <w:rPr>
          <w:rFonts w:ascii="StobiSerif Regular" w:eastAsia="Calibri" w:hAnsi="StobiSerif Regular" w:cs="Arial"/>
          <w:sz w:val="22"/>
          <w:szCs w:val="22"/>
          <w:lang w:val="mk-MK" w:eastAsia="en-US"/>
        </w:rPr>
      </w:pPr>
      <w:r>
        <w:rPr>
          <w:rFonts w:ascii="StobiSerif Regular" w:eastAsia="Calibri" w:hAnsi="StobiSerif Regular" w:cs="Arial"/>
          <w:sz w:val="22"/>
          <w:szCs w:val="22"/>
          <w:lang w:val="mk-MK" w:eastAsia="en-US"/>
        </w:rPr>
        <w:t>Место и датум</w:t>
      </w:r>
      <w:r w:rsidRPr="0099729C">
        <w:rPr>
          <w:rFonts w:ascii="StobiSerif Regular" w:eastAsia="Calibri" w:hAnsi="StobiSerif Regular" w:cs="Arial"/>
          <w:sz w:val="22"/>
          <w:szCs w:val="22"/>
          <w:lang w:val="ru-RU" w:eastAsia="en-US"/>
        </w:rPr>
        <w:tab/>
      </w:r>
      <w:r w:rsidRPr="0099729C">
        <w:rPr>
          <w:rFonts w:ascii="StobiSerif Regular" w:eastAsia="Calibri" w:hAnsi="StobiSerif Regular" w:cs="Arial"/>
          <w:sz w:val="22"/>
          <w:szCs w:val="22"/>
          <w:lang w:val="ru-RU" w:eastAsia="en-US"/>
        </w:rPr>
        <w:tab/>
      </w:r>
      <w:r w:rsidRPr="0099729C">
        <w:rPr>
          <w:rFonts w:ascii="StobiSerif Regular" w:eastAsia="Calibri" w:hAnsi="StobiSerif Regular" w:cs="Arial"/>
          <w:sz w:val="22"/>
          <w:szCs w:val="22"/>
          <w:lang w:val="ru-RU" w:eastAsia="en-US"/>
        </w:rPr>
        <w:tab/>
      </w:r>
      <w:r>
        <w:rPr>
          <w:rFonts w:ascii="StobiSerif Regular" w:eastAsia="Calibri" w:hAnsi="StobiSerif Regular" w:cs="Arial"/>
          <w:sz w:val="22"/>
          <w:szCs w:val="22"/>
          <w:lang w:val="mk-MK" w:eastAsia="en-US"/>
        </w:rPr>
        <w:t xml:space="preserve"> _________________________</w:t>
      </w:r>
      <w:r w:rsidRPr="0099729C">
        <w:rPr>
          <w:rFonts w:ascii="StobiSerif Regular" w:eastAsia="Calibri" w:hAnsi="StobiSerif Regular" w:cs="Arial"/>
          <w:sz w:val="22"/>
          <w:szCs w:val="22"/>
          <w:lang w:val="ru-RU" w:eastAsia="en-US"/>
        </w:rPr>
        <w:t>___</w:t>
      </w:r>
      <w:r>
        <w:rPr>
          <w:rFonts w:ascii="StobiSerif Regular" w:eastAsia="Calibri" w:hAnsi="StobiSerif Regular" w:cs="Arial"/>
          <w:sz w:val="22"/>
          <w:szCs w:val="22"/>
          <w:lang w:val="mk-MK" w:eastAsia="en-US"/>
        </w:rPr>
        <w:t>__</w:t>
      </w:r>
    </w:p>
    <w:p w14:paraId="187A456D" w14:textId="77777777" w:rsidR="002A0FFC" w:rsidRDefault="002A0FFC" w:rsidP="002A0FFC">
      <w:pPr>
        <w:suppressAutoHyphens w:val="0"/>
        <w:spacing w:after="160" w:line="254" w:lineRule="auto"/>
        <w:jc w:val="both"/>
        <w:rPr>
          <w:rFonts w:ascii="StobiSerif Regular" w:eastAsia="Calibri" w:hAnsi="StobiSerif Regular" w:cs="Arial"/>
          <w:sz w:val="22"/>
          <w:szCs w:val="22"/>
          <w:lang w:val="mk-MK" w:eastAsia="en-US"/>
        </w:rPr>
      </w:pPr>
      <w:r>
        <w:rPr>
          <w:rFonts w:ascii="StobiSerif Regular" w:eastAsia="Calibri" w:hAnsi="StobiSerif Regular" w:cs="Arial"/>
          <w:sz w:val="22"/>
          <w:szCs w:val="22"/>
          <w:lang w:val="mk-MK" w:eastAsia="en-US"/>
        </w:rPr>
        <w:tab/>
      </w:r>
      <w:r>
        <w:rPr>
          <w:rFonts w:ascii="StobiSerif Regular" w:eastAsia="Calibri" w:hAnsi="StobiSerif Regular" w:cs="Arial"/>
          <w:sz w:val="22"/>
          <w:szCs w:val="22"/>
          <w:lang w:val="mk-MK" w:eastAsia="en-US"/>
        </w:rPr>
        <w:tab/>
      </w:r>
      <w:r>
        <w:rPr>
          <w:rFonts w:ascii="StobiSerif Regular" w:eastAsia="Calibri" w:hAnsi="StobiSerif Regular" w:cs="Arial"/>
          <w:sz w:val="22"/>
          <w:szCs w:val="22"/>
          <w:lang w:val="mk-MK" w:eastAsia="en-US"/>
        </w:rPr>
        <w:tab/>
      </w:r>
      <w:r>
        <w:rPr>
          <w:rFonts w:ascii="StobiSerif Regular" w:eastAsia="Calibri" w:hAnsi="StobiSerif Regular" w:cs="Arial"/>
          <w:sz w:val="22"/>
          <w:szCs w:val="22"/>
          <w:lang w:val="mk-MK" w:eastAsia="en-US"/>
        </w:rPr>
        <w:tab/>
      </w:r>
      <w:r>
        <w:rPr>
          <w:rFonts w:ascii="StobiSerif Regular" w:eastAsia="Calibri" w:hAnsi="StobiSerif Regular" w:cs="Arial"/>
          <w:sz w:val="22"/>
          <w:szCs w:val="22"/>
          <w:lang w:val="mk-MK" w:eastAsia="en-US"/>
        </w:rPr>
        <w:tab/>
      </w:r>
    </w:p>
    <w:p w14:paraId="25C62876" w14:textId="77777777" w:rsidR="002A0FFC" w:rsidRDefault="002A0FFC" w:rsidP="002A0FFC">
      <w:pPr>
        <w:suppressAutoHyphens w:val="0"/>
        <w:spacing w:after="160" w:line="254" w:lineRule="auto"/>
        <w:jc w:val="both"/>
        <w:rPr>
          <w:rFonts w:ascii="StobiSerif Regular" w:hAnsi="StobiSerif Regular"/>
          <w:sz w:val="20"/>
          <w:szCs w:val="20"/>
          <w:lang w:val="mk-MK"/>
        </w:rPr>
      </w:pPr>
      <w:r>
        <w:rPr>
          <w:rFonts w:ascii="StobiSerif Regular" w:eastAsia="Calibri" w:hAnsi="StobiSerif Regular" w:cs="Arial"/>
          <w:sz w:val="22"/>
          <w:szCs w:val="22"/>
          <w:lang w:val="mk-MK" w:eastAsia="en-US"/>
        </w:rPr>
        <w:tab/>
      </w:r>
    </w:p>
    <w:p w14:paraId="3E0B03BE" w14:textId="77777777" w:rsidR="002A0FFC" w:rsidRPr="00AC37D0" w:rsidRDefault="002A0FFC" w:rsidP="002A0FFC">
      <w:pPr>
        <w:tabs>
          <w:tab w:val="left" w:pos="1760"/>
        </w:tabs>
        <w:jc w:val="both"/>
        <w:rPr>
          <w:rFonts w:ascii="StobiSerif Regular" w:eastAsia="Calibri" w:hAnsi="StobiSerif Regular" w:cs="Arial"/>
          <w:sz w:val="16"/>
          <w:szCs w:val="16"/>
          <w:lang w:val="mk-MK" w:eastAsia="en-US"/>
        </w:rPr>
      </w:pPr>
      <w:r>
        <w:rPr>
          <w:rFonts w:ascii="StobiSerif Regular" w:eastAsia="Calibri" w:hAnsi="StobiSerif Regular" w:cs="Arial"/>
          <w:sz w:val="18"/>
          <w:szCs w:val="18"/>
          <w:lang w:val="mk-MK" w:eastAsia="en-US"/>
        </w:rPr>
        <w:t xml:space="preserve">* </w:t>
      </w:r>
      <w:r w:rsidRPr="00AC37D0">
        <w:rPr>
          <w:rFonts w:ascii="StobiSerif Regular" w:eastAsia="Calibri" w:hAnsi="StobiSerif Regular" w:cs="Arial"/>
          <w:sz w:val="16"/>
          <w:szCs w:val="16"/>
          <w:lang w:val="mk-MK" w:eastAsia="en-US"/>
        </w:rPr>
        <w:t xml:space="preserve">Изјавата се потпишува електронски со </w:t>
      </w:r>
      <w:r w:rsidRPr="00AC37D0">
        <w:rPr>
          <w:rFonts w:ascii="StobiSerif Regular" w:hAnsi="StobiSerif Regular"/>
          <w:sz w:val="16"/>
          <w:szCs w:val="16"/>
          <w:lang w:val="mk-MK"/>
        </w:rPr>
        <w:t xml:space="preserve">користење на </w:t>
      </w:r>
      <w:r w:rsidRPr="0099729C">
        <w:rPr>
          <w:rFonts w:ascii="StobiSerif Regular" w:hAnsi="StobiSerif Regular" w:cs="Arial"/>
          <w:sz w:val="16"/>
          <w:szCs w:val="16"/>
          <w:lang w:val="ru-RU"/>
        </w:rPr>
        <w:t>квалификуван сертификат за електронски потпис</w:t>
      </w:r>
      <w:r w:rsidRPr="00AC37D0">
        <w:rPr>
          <w:rFonts w:ascii="StobiSerif Regular" w:hAnsi="StobiSerif Regular"/>
          <w:sz w:val="16"/>
          <w:szCs w:val="16"/>
          <w:lang w:val="mk-MK" w:eastAsia="en-GB"/>
        </w:rPr>
        <w:t xml:space="preserve"> </w:t>
      </w:r>
      <w:r w:rsidRPr="00AC37D0">
        <w:rPr>
          <w:rFonts w:ascii="StobiSerif Regular" w:eastAsia="Calibri" w:hAnsi="StobiSerif Regular" w:cs="Arial"/>
          <w:sz w:val="16"/>
          <w:szCs w:val="16"/>
          <w:lang w:val="mk-MK" w:eastAsia="en-US"/>
        </w:rPr>
        <w:t>чиј носител е одговорното лице или лице овластено од него. Доколку Изјавата ја дава овластеното лице во прилог да се достави овластувањето</w:t>
      </w:r>
    </w:p>
    <w:p w14:paraId="479B77CD" w14:textId="77777777" w:rsidR="005309D3" w:rsidRPr="0099729C" w:rsidRDefault="005309D3" w:rsidP="002A0FFC">
      <w:pPr>
        <w:suppressAutoHyphens w:val="0"/>
        <w:spacing w:after="160" w:line="254" w:lineRule="auto"/>
        <w:jc w:val="center"/>
        <w:rPr>
          <w:rFonts w:ascii="StobiSerif Regular" w:hAnsi="StobiSerif Regular"/>
          <w:sz w:val="18"/>
          <w:szCs w:val="18"/>
          <w:lang w:val="ru-RU"/>
        </w:rPr>
      </w:pPr>
    </w:p>
    <w:sectPr w:rsidR="005309D3" w:rsidRPr="0099729C" w:rsidSect="005418F9">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990" w:left="180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EB34F" w14:textId="77777777" w:rsidR="00B21A31" w:rsidRDefault="00B21A31">
      <w:r>
        <w:separator/>
      </w:r>
    </w:p>
  </w:endnote>
  <w:endnote w:type="continuationSeparator" w:id="0">
    <w:p w14:paraId="0F1717C7" w14:textId="77777777" w:rsidR="00B21A31" w:rsidRDefault="00B21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obiSerif Regular">
    <w:panose1 w:val="02000503060000020004"/>
    <w:charset w:val="00"/>
    <w:family w:val="modern"/>
    <w:notTrueType/>
    <w:pitch w:val="variable"/>
    <w:sig w:usb0="A00002AF" w:usb1="5000204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MAC C Times">
    <w:altName w:val="Cambria"/>
    <w:charset w:val="00"/>
    <w:family w:val="roman"/>
    <w:pitch w:val="variable"/>
    <w:sig w:usb0="00000087" w:usb1="00000000" w:usb2="00000000" w:usb3="00000000" w:csb0="0000001B" w:csb1="00000000"/>
  </w:font>
  <w:font w:name="StobiSerif Bold">
    <w:panose1 w:val="02000803060000020004"/>
    <w:charset w:val="00"/>
    <w:family w:val="modern"/>
    <w:notTrueType/>
    <w:pitch w:val="variable"/>
    <w:sig w:usb0="A00002AF" w:usb1="5000204B"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082F4" w14:textId="77777777" w:rsidR="00712805" w:rsidRDefault="0071280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9F891" w14:textId="1933F7DC" w:rsidR="00712805" w:rsidRDefault="0099729C">
    <w:pPr>
      <w:pStyle w:val="Footer"/>
      <w:ind w:right="360"/>
    </w:pPr>
    <w:r>
      <w:rPr>
        <w:noProof/>
      </w:rPr>
      <mc:AlternateContent>
        <mc:Choice Requires="wps">
          <w:drawing>
            <wp:anchor distT="0" distB="0" distL="0" distR="0" simplePos="0" relativeHeight="251657728" behindDoc="0" locked="0" layoutInCell="1" allowOverlap="1" wp14:anchorId="50FDA663" wp14:editId="2517B2D2">
              <wp:simplePos x="0" y="0"/>
              <wp:positionH relativeFrom="page">
                <wp:posOffset>6264275</wp:posOffset>
              </wp:positionH>
              <wp:positionV relativeFrom="paragraph">
                <wp:posOffset>635</wp:posOffset>
              </wp:positionV>
              <wp:extent cx="151765" cy="173990"/>
              <wp:effectExtent l="6350" t="635" r="3810" b="6350"/>
              <wp:wrapSquare wrapText="largest"/>
              <wp:docPr id="12533727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 cy="1739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2F5106" w14:textId="77777777" w:rsidR="00712805" w:rsidRDefault="00712805">
                          <w:pPr>
                            <w:pStyle w:val="Footer"/>
                          </w:pPr>
                          <w:r>
                            <w:rPr>
                              <w:rStyle w:val="PageNumber"/>
                            </w:rPr>
                            <w:fldChar w:fldCharType="begin"/>
                          </w:r>
                          <w:r>
                            <w:rPr>
                              <w:rStyle w:val="PageNumber"/>
                            </w:rPr>
                            <w:instrText xml:space="preserve"> PAGE </w:instrText>
                          </w:r>
                          <w:r>
                            <w:rPr>
                              <w:rStyle w:val="PageNumber"/>
                            </w:rPr>
                            <w:fldChar w:fldCharType="separate"/>
                          </w:r>
                          <w:r w:rsidR="00533D50">
                            <w:rPr>
                              <w:rStyle w:val="PageNumber"/>
                              <w:noProof/>
                            </w:rPr>
                            <w:t>25</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FDA663" id="_x0000_t202" coordsize="21600,21600" o:spt="202" path="m,l,21600r21600,l21600,xe">
              <v:stroke joinstyle="miter"/>
              <v:path gradientshapeok="t" o:connecttype="rect"/>
            </v:shapetype>
            <v:shape id="Text Box 1" o:spid="_x0000_s1026" type="#_x0000_t202" style="position:absolute;margin-left:493.25pt;margin-top:.05pt;width:11.95pt;height:13.7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" stroked="f">
              <v:fill opacity="0"/>
              <v:textbox inset="0,0,0,0">
                <w:txbxContent>
                  <w:p w14:paraId="422F5106" w14:textId="77777777" w:rsidR="00712805" w:rsidRDefault="00712805">
                    <w:pPr>
                      <w:pStyle w:val="Footer"/>
                    </w:pPr>
                    <w:r>
                      <w:rPr>
                        <w:rStyle w:val="PageNumber"/>
                      </w:rPr>
                      <w:fldChar w:fldCharType="begin"/>
                    </w:r>
                    <w:r>
                      <w:rPr>
                        <w:rStyle w:val="PageNumber"/>
                      </w:rPr>
                      <w:instrText xml:space="preserve"> PAGE </w:instrText>
                    </w:r>
                    <w:r>
                      <w:rPr>
                        <w:rStyle w:val="PageNumber"/>
                      </w:rPr>
                      <w:fldChar w:fldCharType="separate"/>
                    </w:r>
                    <w:r w:rsidR="00533D50">
                      <w:rPr>
                        <w:rStyle w:val="PageNumber"/>
                        <w:noProof/>
                      </w:rPr>
                      <w:t>25</w:t>
                    </w:r>
                    <w:r>
                      <w:rPr>
                        <w:rStyle w:val="PageNumber"/>
                      </w:rPr>
                      <w:fldChar w:fldCharType="end"/>
                    </w:r>
                  </w:p>
                </w:txbxContent>
              </v:textbox>
              <w10:wrap type="square" side="largest" anchorx="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B6113" w14:textId="77777777" w:rsidR="00712805" w:rsidRDefault="0071280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43AA2" w14:textId="77777777" w:rsidR="00B21A31" w:rsidRDefault="00B21A31">
      <w:r>
        <w:separator/>
      </w:r>
    </w:p>
  </w:footnote>
  <w:footnote w:type="continuationSeparator" w:id="0">
    <w:p w14:paraId="757DDF33" w14:textId="77777777" w:rsidR="00B21A31" w:rsidRDefault="00B21A31">
      <w:r>
        <w:continuationSeparator/>
      </w:r>
    </w:p>
  </w:footnote>
  <w:footnote w:id="1">
    <w:p w14:paraId="2DE5079F" w14:textId="77777777" w:rsidR="00712805" w:rsidRPr="0099729C" w:rsidRDefault="00712805">
      <w:pPr>
        <w:pStyle w:val="FootnoteText"/>
        <w:rPr>
          <w:rFonts w:ascii="StobiSerif Regular" w:hAnsi="StobiSerif Regular"/>
          <w:sz w:val="18"/>
          <w:szCs w:val="18"/>
          <w:lang w:val="ru-RU"/>
        </w:rPr>
      </w:pPr>
      <w:r>
        <w:rPr>
          <w:rStyle w:val="FootnoteCharacters"/>
          <w:rFonts w:ascii="StobiSerif Regular" w:hAnsi="StobiSerif Regular"/>
        </w:rPr>
        <w:footnoteRef/>
      </w:r>
      <w:r>
        <w:rPr>
          <w:rFonts w:ascii="StobiSerif Regular" w:hAnsi="StobiSerif Regular"/>
          <w:sz w:val="18"/>
          <w:szCs w:val="18"/>
          <w:lang w:val="mk-MK"/>
        </w:rPr>
        <w:t>Текстот во средни загради е даден како појаснување и треба да се избрише при подготовка на тендерската документација.</w:t>
      </w:r>
    </w:p>
    <w:p w14:paraId="46622891" w14:textId="77777777" w:rsidR="00864048" w:rsidRDefault="00864048" w:rsidP="00864048">
      <w:pPr>
        <w:pStyle w:val="FootnoteText"/>
        <w:rPr>
          <w:rFonts w:ascii="StobiSerif Regular" w:hAnsi="StobiSerif Regular"/>
          <w:sz w:val="18"/>
          <w:szCs w:val="18"/>
          <w:lang w:val="mk-MK"/>
        </w:rPr>
      </w:pPr>
      <w:r>
        <w:rPr>
          <w:rFonts w:ascii="StobiSerif Regular" w:hAnsi="StobiSerif Regular"/>
          <w:sz w:val="18"/>
          <w:szCs w:val="18"/>
          <w:lang w:val="mk-MK"/>
        </w:rPr>
        <w:sym w:font="Wingdings" w:char="F0AC"/>
      </w:r>
      <w:r>
        <w:rPr>
          <w:rFonts w:ascii="StobiSerif Regular" w:hAnsi="StobiSerif Regular"/>
          <w:sz w:val="18"/>
          <w:szCs w:val="18"/>
          <w:lang w:val="mk-MK"/>
        </w:rPr>
        <w:t xml:space="preserve">Текстот што е означен со фусноти, </w:t>
      </w:r>
      <w:r w:rsidRPr="0071519A">
        <w:rPr>
          <w:rFonts w:ascii="StobiSerif Regular" w:hAnsi="StobiSerif Regular"/>
          <w:sz w:val="18"/>
          <w:szCs w:val="18"/>
          <w:lang w:val="mk-MK"/>
        </w:rPr>
        <w:t xml:space="preserve">како и текстот </w:t>
      </w:r>
      <w:r w:rsidR="0073790A" w:rsidRPr="0071519A">
        <w:rPr>
          <w:rFonts w:ascii="StobiSerif Regular" w:hAnsi="StobiSerif Regular"/>
          <w:sz w:val="18"/>
          <w:szCs w:val="18"/>
          <w:lang w:val="mk-MK"/>
        </w:rPr>
        <w:t>ко</w:t>
      </w:r>
      <w:r w:rsidR="0073790A" w:rsidRPr="0071519A">
        <w:rPr>
          <w:rFonts w:ascii="StobiSerif Regular" w:hAnsi="StobiSerif Regular"/>
          <w:sz w:val="18"/>
          <w:szCs w:val="18"/>
          <w:lang w:val="en-US"/>
        </w:rPr>
        <w:t>j</w:t>
      </w:r>
      <w:r w:rsidR="0073790A" w:rsidRPr="0071519A">
        <w:rPr>
          <w:rFonts w:ascii="StobiSerif Regular" w:hAnsi="StobiSerif Regular"/>
          <w:sz w:val="18"/>
          <w:szCs w:val="18"/>
          <w:lang w:val="mk-MK"/>
        </w:rPr>
        <w:t xml:space="preserve"> </w:t>
      </w:r>
      <w:r w:rsidRPr="0071519A">
        <w:rPr>
          <w:rFonts w:ascii="StobiSerif Regular" w:hAnsi="StobiSerif Regular"/>
          <w:sz w:val="18"/>
          <w:szCs w:val="18"/>
          <w:lang w:val="mk-MK"/>
        </w:rPr>
        <w:t xml:space="preserve">се наоѓа во загради доколку е неприменлив во конкретната постапка да се </w:t>
      </w:r>
      <w:r w:rsidR="0073790A" w:rsidRPr="0071519A">
        <w:rPr>
          <w:rFonts w:ascii="StobiSerif Regular" w:hAnsi="StobiSerif Regular"/>
          <w:sz w:val="18"/>
          <w:szCs w:val="18"/>
          <w:lang w:val="mk-MK"/>
        </w:rPr>
        <w:t>из</w:t>
      </w:r>
      <w:r w:rsidRPr="0071519A">
        <w:rPr>
          <w:rFonts w:ascii="StobiSerif Regular" w:hAnsi="StobiSerif Regular"/>
          <w:sz w:val="18"/>
          <w:szCs w:val="18"/>
          <w:lang w:val="mk-MK"/>
        </w:rPr>
        <w:t>брише.</w:t>
      </w:r>
    </w:p>
    <w:p w14:paraId="3EBB194B" w14:textId="77777777" w:rsidR="00864048" w:rsidRPr="0099729C" w:rsidRDefault="00864048">
      <w:pPr>
        <w:pStyle w:val="FootnoteText"/>
        <w:rPr>
          <w:rFonts w:ascii="StobiSerif Regular" w:hAnsi="StobiSerif Regular"/>
          <w:sz w:val="18"/>
          <w:szCs w:val="18"/>
          <w:lang w:val="ru-RU"/>
        </w:rPr>
      </w:pPr>
    </w:p>
    <w:p w14:paraId="2AC62B30" w14:textId="77777777" w:rsidR="00712805" w:rsidRDefault="00712805">
      <w:pPr>
        <w:pStyle w:val="FootnoteText"/>
        <w:rPr>
          <w:lang w:val="mk-MK"/>
        </w:rPr>
      </w:pPr>
    </w:p>
  </w:footnote>
  <w:footnote w:id="2">
    <w:p w14:paraId="0F739B38" w14:textId="77777777" w:rsidR="005E3A2F" w:rsidRPr="005E3A2F" w:rsidRDefault="005E3A2F">
      <w:pPr>
        <w:pStyle w:val="FootnoteText"/>
        <w:rPr>
          <w:lang w:val="mk-MK"/>
        </w:rPr>
      </w:pPr>
      <w:r w:rsidRPr="00F320DF">
        <w:rPr>
          <w:rStyle w:val="FootnoteReference"/>
        </w:rPr>
        <w:footnoteRef/>
      </w:r>
      <w:r w:rsidRPr="0099729C">
        <w:rPr>
          <w:lang w:val="ru-RU"/>
        </w:rPr>
        <w:t xml:space="preserve"> </w:t>
      </w:r>
      <w:r w:rsidRPr="00F320DF">
        <w:rPr>
          <w:rFonts w:ascii="StobiSerif Regular" w:hAnsi="StobiSerif Regular"/>
          <w:sz w:val="16"/>
          <w:szCs w:val="16"/>
          <w:lang w:val="mk-MK"/>
        </w:rPr>
        <w:t>Во согласност со членовите 4 и 5 од Законот за заштита на укажувачи</w:t>
      </w:r>
    </w:p>
  </w:footnote>
  <w:footnote w:id="3">
    <w:p w14:paraId="61167175" w14:textId="77777777" w:rsidR="00712805" w:rsidRPr="001D6C43" w:rsidRDefault="00712805" w:rsidP="00B70562">
      <w:pPr>
        <w:pStyle w:val="FootnoteText"/>
        <w:rPr>
          <w:rFonts w:ascii="StobiSerif Regular" w:hAnsi="StobiSerif Regular"/>
          <w:sz w:val="18"/>
          <w:szCs w:val="18"/>
          <w:lang w:val="mk-MK"/>
        </w:rPr>
      </w:pPr>
      <w:r w:rsidRPr="001D6C43">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00F83B0E">
        <w:rPr>
          <w:rFonts w:ascii="StobiSerif Regular" w:hAnsi="StobiSerif Regular"/>
          <w:sz w:val="18"/>
          <w:szCs w:val="18"/>
          <w:lang w:val="mk-MK"/>
        </w:rPr>
        <w:t xml:space="preserve">Во случај да не се </w:t>
      </w:r>
      <w:r w:rsidRPr="001D6C43">
        <w:rPr>
          <w:rFonts w:ascii="StobiSerif Regular" w:hAnsi="StobiSerif Regular"/>
          <w:sz w:val="18"/>
          <w:szCs w:val="18"/>
          <w:lang w:val="mk-MK"/>
        </w:rPr>
        <w:t xml:space="preserve">користи </w:t>
      </w:r>
      <w:r w:rsidR="00F83B0E">
        <w:rPr>
          <w:rFonts w:ascii="StobiSerif Regular" w:hAnsi="StobiSerif Regular"/>
          <w:sz w:val="18"/>
          <w:szCs w:val="18"/>
          <w:lang w:val="mk-MK"/>
        </w:rPr>
        <w:t>некој</w:t>
      </w:r>
      <w:r w:rsidRPr="001D6C43">
        <w:rPr>
          <w:rFonts w:ascii="StobiSerif Regular" w:hAnsi="StobiSerif Regular"/>
          <w:sz w:val="18"/>
          <w:szCs w:val="18"/>
          <w:lang w:val="mk-MK"/>
        </w:rPr>
        <w:t xml:space="preserve"> од пропишаните начини на доделување на договорот</w:t>
      </w:r>
      <w:r w:rsidR="00F83B0E">
        <w:rPr>
          <w:rFonts w:ascii="StobiSerif Regular" w:hAnsi="StobiSerif Regular"/>
          <w:sz w:val="18"/>
          <w:szCs w:val="18"/>
          <w:lang w:val="mk-MK"/>
        </w:rPr>
        <w:t xml:space="preserve"> за јавна набавка,</w:t>
      </w:r>
      <w:r w:rsidRPr="001D6C43">
        <w:rPr>
          <w:rFonts w:ascii="StobiSerif Regular" w:hAnsi="StobiSerif Regular"/>
          <w:sz w:val="18"/>
          <w:szCs w:val="18"/>
          <w:lang w:val="mk-MK"/>
        </w:rPr>
        <w:t xml:space="preserve"> </w:t>
      </w:r>
      <w:r w:rsidR="00F83B0E">
        <w:rPr>
          <w:rFonts w:ascii="StobiSerif Regular" w:hAnsi="StobiSerif Regular"/>
          <w:sz w:val="18"/>
          <w:szCs w:val="18"/>
          <w:lang w:val="mk-MK"/>
        </w:rPr>
        <w:t>оваа точка</w:t>
      </w:r>
      <w:r w:rsidRPr="001D6C43">
        <w:rPr>
          <w:rFonts w:ascii="StobiSerif Regular" w:hAnsi="StobiSerif Regular"/>
          <w:sz w:val="18"/>
          <w:szCs w:val="18"/>
          <w:lang w:val="mk-MK"/>
        </w:rPr>
        <w:t xml:space="preserve"> се брише.</w:t>
      </w:r>
    </w:p>
  </w:footnote>
  <w:footnote w:id="4">
    <w:p w14:paraId="350B8599" w14:textId="77777777" w:rsidR="00712805" w:rsidRPr="005418F9" w:rsidRDefault="00712805" w:rsidP="00B70562">
      <w:pPr>
        <w:pStyle w:val="FootnoteText"/>
        <w:rPr>
          <w:rFonts w:ascii="StobiSerif Regular" w:hAnsi="StobiSerif Regular"/>
          <w:sz w:val="18"/>
          <w:szCs w:val="18"/>
          <w:lang w:val="mk-MK"/>
        </w:rPr>
      </w:pPr>
      <w:r w:rsidRPr="006E3FE2">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00817BD4" w:rsidRPr="006E3FE2">
        <w:rPr>
          <w:rFonts w:ascii="StobiSerif Regular" w:hAnsi="StobiSerif Regular"/>
          <w:sz w:val="18"/>
          <w:szCs w:val="18"/>
          <w:lang w:val="mk-MK"/>
        </w:rPr>
        <w:t xml:space="preserve">Во случај </w:t>
      </w:r>
      <w:r w:rsidRPr="005418F9">
        <w:rPr>
          <w:rFonts w:ascii="StobiSerif Regular" w:hAnsi="StobiSerif Regular"/>
          <w:sz w:val="18"/>
          <w:szCs w:val="18"/>
          <w:lang w:val="mk-MK"/>
        </w:rPr>
        <w:t xml:space="preserve">да </w:t>
      </w:r>
      <w:r w:rsidR="00817BD4" w:rsidRPr="005418F9">
        <w:rPr>
          <w:rFonts w:ascii="StobiSerif Regular" w:hAnsi="StobiSerif Regular"/>
          <w:sz w:val="18"/>
          <w:szCs w:val="18"/>
          <w:lang w:val="mk-MK"/>
        </w:rPr>
        <w:t xml:space="preserve">не се </w:t>
      </w:r>
      <w:r w:rsidR="00F83B0E">
        <w:rPr>
          <w:rFonts w:ascii="StobiSerif Regular" w:hAnsi="StobiSerif Regular"/>
          <w:sz w:val="18"/>
          <w:szCs w:val="18"/>
          <w:lang w:val="mk-MK"/>
        </w:rPr>
        <w:t>користи е-аукција оваа</w:t>
      </w:r>
      <w:r w:rsidRPr="005418F9">
        <w:rPr>
          <w:rFonts w:ascii="StobiSerif Regular" w:hAnsi="StobiSerif Regular"/>
          <w:sz w:val="18"/>
          <w:szCs w:val="18"/>
          <w:lang w:val="mk-MK"/>
        </w:rPr>
        <w:t xml:space="preserve"> </w:t>
      </w:r>
      <w:r w:rsidR="00F83B0E">
        <w:rPr>
          <w:rFonts w:ascii="StobiSerif Regular" w:hAnsi="StobiSerif Regular"/>
          <w:sz w:val="18"/>
          <w:szCs w:val="18"/>
          <w:lang w:val="mk-MK"/>
        </w:rPr>
        <w:t>точка</w:t>
      </w:r>
      <w:r w:rsidRPr="005418F9">
        <w:rPr>
          <w:rFonts w:ascii="StobiSerif Regular" w:hAnsi="StobiSerif Regular"/>
          <w:sz w:val="18"/>
          <w:szCs w:val="18"/>
          <w:lang w:val="mk-MK"/>
        </w:rPr>
        <w:t xml:space="preserve"> се брише.</w:t>
      </w:r>
    </w:p>
  </w:footnote>
  <w:footnote w:id="5">
    <w:p w14:paraId="16110E3C" w14:textId="77777777" w:rsidR="00712805" w:rsidRPr="005418F9" w:rsidRDefault="00712805" w:rsidP="00B70562">
      <w:pPr>
        <w:jc w:val="both"/>
        <w:rPr>
          <w:rFonts w:ascii="StobiSerif Regular" w:hAnsi="StobiSerif Regular"/>
          <w:sz w:val="18"/>
          <w:szCs w:val="18"/>
          <w:lang w:val="mk-MK"/>
        </w:rPr>
      </w:pPr>
      <w:r w:rsidRPr="006E3FE2">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Pr="009019CA">
        <w:rPr>
          <w:rFonts w:ascii="StobiSerif Regular" w:hAnsi="StobiSerif Regular"/>
          <w:sz w:val="18"/>
          <w:szCs w:val="18"/>
          <w:lang w:val="mk-MK"/>
        </w:rPr>
        <w:t xml:space="preserve">Во случај </w:t>
      </w:r>
      <w:r w:rsidR="009019CA" w:rsidRPr="009019CA">
        <w:rPr>
          <w:rFonts w:ascii="StobiSerif Regular" w:hAnsi="StobiSerif Regular"/>
          <w:sz w:val="18"/>
          <w:szCs w:val="18"/>
          <w:lang w:val="mk-MK"/>
        </w:rPr>
        <w:t>цената да не е предмет на е-аукција зборовите „ само цената, кога критериум за избор на најповолна понуда е само најниската цена</w:t>
      </w:r>
      <w:r w:rsidR="009019CA" w:rsidRPr="009019CA">
        <w:rPr>
          <w:sz w:val="18"/>
          <w:szCs w:val="18"/>
          <w:vertAlign w:val="superscript"/>
          <w:lang w:val="mk-MK"/>
        </w:rPr>
        <w:footnoteRef/>
      </w:r>
      <w:r w:rsidR="009019CA">
        <w:rPr>
          <w:rFonts w:ascii="StobiSerif Regular" w:hAnsi="StobiSerif Regular"/>
          <w:sz w:val="18"/>
          <w:szCs w:val="18"/>
          <w:lang w:val="mk-MK"/>
        </w:rPr>
        <w:t xml:space="preserve"> или“,</w:t>
      </w:r>
      <w:r w:rsidRPr="006E3FE2">
        <w:rPr>
          <w:rFonts w:ascii="StobiSerif Regular" w:hAnsi="StobiSerif Regular"/>
          <w:sz w:val="18"/>
          <w:szCs w:val="18"/>
          <w:lang w:val="mk-MK"/>
        </w:rPr>
        <w:t xml:space="preserve"> се бриш</w:t>
      </w:r>
      <w:r w:rsidR="009019CA">
        <w:rPr>
          <w:rFonts w:ascii="StobiSerif Regular" w:hAnsi="StobiSerif Regular"/>
          <w:sz w:val="18"/>
          <w:szCs w:val="18"/>
          <w:lang w:val="mk-MK"/>
        </w:rPr>
        <w:t>ат</w:t>
      </w:r>
      <w:r w:rsidR="00D9035A" w:rsidRPr="005418F9">
        <w:rPr>
          <w:rFonts w:ascii="StobiSerif Regular" w:hAnsi="StobiSerif Regular"/>
          <w:sz w:val="18"/>
          <w:szCs w:val="18"/>
          <w:lang w:val="mk-MK"/>
        </w:rPr>
        <w:t>.</w:t>
      </w:r>
    </w:p>
  </w:footnote>
  <w:footnote w:id="6">
    <w:p w14:paraId="275BCA7F" w14:textId="77777777" w:rsidR="00712805" w:rsidRPr="005418F9" w:rsidRDefault="00712805" w:rsidP="00B70562">
      <w:pPr>
        <w:pStyle w:val="FootnoteText"/>
        <w:rPr>
          <w:rFonts w:ascii="StobiSerif Regular" w:hAnsi="StobiSerif Regular"/>
          <w:sz w:val="18"/>
          <w:szCs w:val="18"/>
          <w:lang w:val="mk-MK"/>
        </w:rPr>
      </w:pPr>
      <w:r w:rsidRPr="005418F9">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Pr="005418F9">
        <w:rPr>
          <w:rFonts w:ascii="StobiSerif Regular" w:hAnsi="StobiSerif Regular"/>
          <w:sz w:val="18"/>
          <w:szCs w:val="18"/>
          <w:lang w:val="mk-MK"/>
        </w:rPr>
        <w:t>Во случај да не се користи се брише</w:t>
      </w:r>
      <w:r w:rsidR="00D9035A" w:rsidRPr="005418F9">
        <w:rPr>
          <w:rFonts w:ascii="StobiSerif Regular" w:hAnsi="StobiSerif Regular"/>
          <w:sz w:val="18"/>
          <w:szCs w:val="18"/>
          <w:lang w:val="mk-MK"/>
        </w:rPr>
        <w:t>.</w:t>
      </w:r>
    </w:p>
  </w:footnote>
  <w:footnote w:id="7">
    <w:p w14:paraId="0774348B" w14:textId="77777777" w:rsidR="00712805" w:rsidRPr="00BB63E7" w:rsidRDefault="00712805" w:rsidP="00B70562">
      <w:pPr>
        <w:pStyle w:val="FootnoteText"/>
        <w:rPr>
          <w:rFonts w:ascii="StobiSerif Regular" w:hAnsi="StobiSerif Regular"/>
          <w:sz w:val="18"/>
          <w:szCs w:val="18"/>
          <w:lang w:val="mk-MK"/>
        </w:rPr>
      </w:pPr>
      <w:r w:rsidRPr="00E62A47">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00FC0473">
        <w:rPr>
          <w:rFonts w:ascii="StobiSerif Regular" w:hAnsi="StobiSerif Regular"/>
          <w:sz w:val="18"/>
          <w:szCs w:val="18"/>
          <w:lang w:val="mk-MK"/>
        </w:rPr>
        <w:t>Во случај да</w:t>
      </w:r>
      <w:r w:rsidRPr="00E62A47">
        <w:rPr>
          <w:rFonts w:ascii="StobiSerif Regular" w:hAnsi="StobiSerif Regular"/>
          <w:sz w:val="18"/>
          <w:szCs w:val="18"/>
          <w:lang w:val="mk-MK"/>
        </w:rPr>
        <w:t xml:space="preserve"> не се спроведува е-аукци</w:t>
      </w:r>
      <w:r w:rsidRPr="00BB63E7">
        <w:rPr>
          <w:rFonts w:ascii="StobiSerif Regular" w:hAnsi="StobiSerif Regular"/>
          <w:sz w:val="18"/>
          <w:szCs w:val="18"/>
          <w:lang w:val="mk-MK"/>
        </w:rPr>
        <w:t>ја на нови вредности се брише</w:t>
      </w:r>
      <w:r w:rsidR="00D9035A" w:rsidRPr="00BB63E7">
        <w:rPr>
          <w:rFonts w:ascii="StobiSerif Regular" w:hAnsi="StobiSerif Regular"/>
          <w:sz w:val="18"/>
          <w:szCs w:val="18"/>
          <w:lang w:val="mk-MK"/>
        </w:rPr>
        <w:t>.</w:t>
      </w:r>
    </w:p>
  </w:footnote>
  <w:footnote w:id="8">
    <w:p w14:paraId="10107A23" w14:textId="77777777" w:rsidR="00712805" w:rsidRPr="00BB63E7" w:rsidRDefault="00712805" w:rsidP="00B70562">
      <w:pPr>
        <w:keepNext/>
        <w:jc w:val="both"/>
        <w:rPr>
          <w:rFonts w:ascii="StobiSerif Regular" w:hAnsi="StobiSerif Regular"/>
          <w:sz w:val="18"/>
          <w:szCs w:val="18"/>
          <w:lang w:val="mk-MK" w:eastAsia="en-US"/>
        </w:rPr>
      </w:pPr>
      <w:r w:rsidRPr="006E3FE2">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00817BD4" w:rsidRPr="005418F9">
        <w:rPr>
          <w:rFonts w:ascii="StobiSerif Regular" w:hAnsi="StobiSerif Regular"/>
          <w:sz w:val="18"/>
          <w:szCs w:val="18"/>
          <w:lang w:val="mk-MK"/>
        </w:rPr>
        <w:t>Во случај</w:t>
      </w:r>
      <w:r w:rsidRPr="005418F9">
        <w:rPr>
          <w:rFonts w:ascii="StobiSerif Regular" w:hAnsi="StobiSerif Regular"/>
          <w:sz w:val="18"/>
          <w:szCs w:val="18"/>
          <w:lang w:val="mk-MK"/>
        </w:rPr>
        <w:t xml:space="preserve"> да</w:t>
      </w:r>
      <w:r w:rsidR="00817BD4" w:rsidRPr="005418F9">
        <w:rPr>
          <w:rFonts w:ascii="StobiSerif Regular" w:hAnsi="StobiSerif Regular"/>
          <w:sz w:val="18"/>
          <w:szCs w:val="18"/>
          <w:lang w:val="mk-MK"/>
        </w:rPr>
        <w:t xml:space="preserve"> не се</w:t>
      </w:r>
      <w:r w:rsidRPr="005418F9">
        <w:rPr>
          <w:rFonts w:ascii="StobiSerif Regular" w:hAnsi="StobiSerif Regular"/>
          <w:sz w:val="18"/>
          <w:szCs w:val="18"/>
          <w:lang w:val="mk-MK"/>
        </w:rPr>
        <w:t xml:space="preserve"> склуч</w:t>
      </w:r>
      <w:r w:rsidR="00817BD4" w:rsidRPr="005418F9">
        <w:rPr>
          <w:rFonts w:ascii="StobiSerif Regular" w:hAnsi="StobiSerif Regular"/>
          <w:sz w:val="18"/>
          <w:szCs w:val="18"/>
          <w:lang w:val="mk-MK"/>
        </w:rPr>
        <w:t>ува</w:t>
      </w:r>
      <w:r w:rsidR="00FC0473">
        <w:rPr>
          <w:rFonts w:ascii="StobiSerif Regular" w:hAnsi="StobiSerif Regular"/>
          <w:sz w:val="18"/>
          <w:szCs w:val="18"/>
          <w:lang w:val="mk-MK"/>
        </w:rPr>
        <w:t xml:space="preserve"> рамковна спогодба оваа</w:t>
      </w:r>
      <w:r w:rsidRPr="00E62A47">
        <w:rPr>
          <w:rFonts w:ascii="StobiSerif Regular" w:hAnsi="StobiSerif Regular"/>
          <w:sz w:val="18"/>
          <w:szCs w:val="18"/>
          <w:lang w:val="mk-MK"/>
        </w:rPr>
        <w:t xml:space="preserve"> </w:t>
      </w:r>
      <w:r w:rsidR="00FC0473">
        <w:rPr>
          <w:rFonts w:ascii="StobiSerif Regular" w:hAnsi="StobiSerif Regular"/>
          <w:sz w:val="18"/>
          <w:szCs w:val="18"/>
          <w:lang w:val="mk-MK"/>
        </w:rPr>
        <w:t>точка</w:t>
      </w:r>
      <w:r w:rsidRPr="00E62A47">
        <w:rPr>
          <w:rFonts w:ascii="StobiSerif Regular" w:hAnsi="StobiSerif Regular"/>
          <w:sz w:val="18"/>
          <w:szCs w:val="18"/>
          <w:lang w:val="mk-MK"/>
        </w:rPr>
        <w:t xml:space="preserve"> се брише</w:t>
      </w:r>
      <w:r w:rsidR="00D9035A" w:rsidRPr="00BB63E7">
        <w:rPr>
          <w:rFonts w:ascii="StobiSerif Regular" w:hAnsi="StobiSerif Regular"/>
          <w:sz w:val="18"/>
          <w:szCs w:val="18"/>
          <w:lang w:val="mk-MK"/>
        </w:rPr>
        <w:t>.</w:t>
      </w:r>
    </w:p>
  </w:footnote>
  <w:footnote w:id="9">
    <w:p w14:paraId="632A48AF" w14:textId="77777777" w:rsidR="0078620E" w:rsidRPr="00BB63E7" w:rsidRDefault="0078620E">
      <w:pPr>
        <w:pStyle w:val="FootnoteText"/>
        <w:rPr>
          <w:rFonts w:ascii="StobiSerif Regular" w:hAnsi="StobiSerif Regular"/>
          <w:sz w:val="18"/>
          <w:szCs w:val="18"/>
          <w:lang w:val="mk-MK"/>
        </w:rPr>
      </w:pPr>
      <w:r w:rsidRPr="00BB63E7">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00817BD4" w:rsidRPr="00BB63E7">
        <w:rPr>
          <w:rFonts w:ascii="StobiSerif Regular" w:hAnsi="StobiSerif Regular"/>
          <w:sz w:val="18"/>
          <w:szCs w:val="18"/>
          <w:lang w:val="mk-MK"/>
        </w:rPr>
        <w:t>Во случај да н</w:t>
      </w:r>
      <w:r w:rsidR="006E3FE2" w:rsidRPr="00BB63E7">
        <w:rPr>
          <w:rFonts w:ascii="StobiSerif Regular" w:hAnsi="StobiSerif Regular"/>
          <w:sz w:val="18"/>
          <w:szCs w:val="18"/>
          <w:lang w:val="mk-MK"/>
        </w:rPr>
        <w:t>е</w:t>
      </w:r>
      <w:r w:rsidR="00817BD4" w:rsidRPr="00BB63E7">
        <w:rPr>
          <w:rFonts w:ascii="StobiSerif Regular" w:hAnsi="StobiSerif Regular"/>
          <w:sz w:val="18"/>
          <w:szCs w:val="18"/>
          <w:lang w:val="mk-MK"/>
        </w:rPr>
        <w:t xml:space="preserve"> се доделува единечна рамковна спогодба се брише</w:t>
      </w:r>
      <w:r w:rsidR="006E3FE2">
        <w:rPr>
          <w:rFonts w:ascii="StobiSerif Regular" w:hAnsi="StobiSerif Regular"/>
          <w:sz w:val="18"/>
          <w:szCs w:val="18"/>
          <w:lang w:val="mk-MK"/>
        </w:rPr>
        <w:t>.</w:t>
      </w:r>
    </w:p>
  </w:footnote>
  <w:footnote w:id="10">
    <w:p w14:paraId="683355B6" w14:textId="77777777" w:rsidR="0078620E" w:rsidRPr="00BB63E7" w:rsidRDefault="0078620E">
      <w:pPr>
        <w:pStyle w:val="FootnoteText"/>
        <w:rPr>
          <w:rFonts w:ascii="StobiSerif Regular" w:hAnsi="StobiSerif Regular"/>
          <w:sz w:val="18"/>
          <w:szCs w:val="18"/>
          <w:lang w:val="mk-MK"/>
        </w:rPr>
      </w:pPr>
      <w:r w:rsidRPr="00BB63E7">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00817BD4" w:rsidRPr="00BB63E7">
        <w:rPr>
          <w:rFonts w:ascii="StobiSerif Regular" w:hAnsi="StobiSerif Regular"/>
          <w:sz w:val="18"/>
          <w:szCs w:val="18"/>
          <w:lang w:val="mk-MK"/>
        </w:rPr>
        <w:t xml:space="preserve">Во случај да </w:t>
      </w:r>
      <w:r w:rsidR="006E3FE2" w:rsidRPr="00BB63E7">
        <w:rPr>
          <w:rFonts w:ascii="StobiSerif Regular" w:hAnsi="StobiSerif Regular"/>
          <w:sz w:val="18"/>
          <w:szCs w:val="18"/>
          <w:lang w:val="mk-MK"/>
        </w:rPr>
        <w:t>не</w:t>
      </w:r>
      <w:r w:rsidR="00817BD4" w:rsidRPr="00BB63E7">
        <w:rPr>
          <w:rFonts w:ascii="StobiSerif Regular" w:hAnsi="StobiSerif Regular"/>
          <w:sz w:val="18"/>
          <w:szCs w:val="18"/>
          <w:lang w:val="mk-MK"/>
        </w:rPr>
        <w:t xml:space="preserve"> се доделува повеќестрана рамковна спогодба</w:t>
      </w:r>
      <w:r w:rsidR="006E3FE2" w:rsidRPr="00BB63E7">
        <w:rPr>
          <w:rFonts w:ascii="StobiSerif Regular" w:hAnsi="StobiSerif Regular"/>
          <w:sz w:val="18"/>
          <w:szCs w:val="18"/>
          <w:lang w:val="mk-MK"/>
        </w:rPr>
        <w:t xml:space="preserve"> се брише</w:t>
      </w:r>
      <w:r w:rsidR="006E3FE2">
        <w:rPr>
          <w:rFonts w:ascii="StobiSerif Regular" w:hAnsi="StobiSerif Regular"/>
          <w:sz w:val="18"/>
          <w:szCs w:val="18"/>
          <w:lang w:val="mk-MK"/>
        </w:rPr>
        <w:t>.</w:t>
      </w:r>
    </w:p>
  </w:footnote>
  <w:footnote w:id="11">
    <w:p w14:paraId="146C15CA" w14:textId="77777777" w:rsidR="00712805" w:rsidRPr="005418F9" w:rsidRDefault="00712805" w:rsidP="00B70562">
      <w:pPr>
        <w:pStyle w:val="FootnoteText"/>
        <w:rPr>
          <w:rFonts w:ascii="StobiSerif Regular" w:hAnsi="StobiSerif Regular"/>
          <w:sz w:val="18"/>
          <w:szCs w:val="18"/>
          <w:lang w:val="mk-MK"/>
        </w:rPr>
      </w:pPr>
      <w:r w:rsidRPr="006E3FE2">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006E3FE2" w:rsidRPr="006E3FE2">
        <w:rPr>
          <w:rFonts w:ascii="StobiSerif Regular" w:hAnsi="StobiSerif Regular"/>
          <w:sz w:val="18"/>
          <w:szCs w:val="18"/>
          <w:lang w:val="mk-MK"/>
        </w:rPr>
        <w:t>Во случај на доделување на повеќестрана рамковна спогодба д</w:t>
      </w:r>
      <w:r w:rsidRPr="005418F9">
        <w:rPr>
          <w:rFonts w:ascii="StobiSerif Regular" w:hAnsi="StobiSerif Regular"/>
          <w:sz w:val="18"/>
          <w:szCs w:val="18"/>
          <w:lang w:val="mk-MK"/>
        </w:rPr>
        <w:t>а се избере начинот на кој ќе се доделуваат поединечните договори</w:t>
      </w:r>
      <w:r w:rsidR="006E3FE2" w:rsidRPr="005418F9">
        <w:rPr>
          <w:rFonts w:ascii="StobiSerif Regular" w:hAnsi="StobiSerif Regular"/>
          <w:sz w:val="18"/>
          <w:szCs w:val="18"/>
          <w:lang w:val="mk-MK"/>
        </w:rPr>
        <w:t>, останатите</w:t>
      </w:r>
      <w:r w:rsidR="00FC0473">
        <w:rPr>
          <w:rFonts w:ascii="StobiSerif Regular" w:hAnsi="StobiSerif Regular"/>
          <w:sz w:val="18"/>
          <w:szCs w:val="18"/>
          <w:lang w:val="mk-MK"/>
        </w:rPr>
        <w:t xml:space="preserve"> </w:t>
      </w:r>
      <w:r w:rsidR="006E3FE2" w:rsidRPr="005418F9">
        <w:rPr>
          <w:rFonts w:ascii="StobiSerif Regular" w:hAnsi="StobiSerif Regular"/>
          <w:sz w:val="18"/>
          <w:szCs w:val="18"/>
          <w:lang w:val="mk-MK"/>
        </w:rPr>
        <w:t>се бришат.</w:t>
      </w:r>
    </w:p>
  </w:footnote>
  <w:footnote w:id="12">
    <w:p w14:paraId="118CA4BA" w14:textId="77777777" w:rsidR="006B5B95" w:rsidRPr="001D6C43" w:rsidRDefault="006B5B95" w:rsidP="006B5B95">
      <w:pPr>
        <w:pStyle w:val="FootnoteText"/>
        <w:rPr>
          <w:rFonts w:ascii="StobiSerif Regular" w:hAnsi="StobiSerif Regular"/>
          <w:sz w:val="18"/>
          <w:szCs w:val="18"/>
          <w:lang w:val="ru-RU"/>
        </w:rPr>
      </w:pPr>
      <w:r w:rsidRPr="001D6C43">
        <w:rPr>
          <w:rStyle w:val="FootnoteReference"/>
          <w:rFonts w:ascii="StobiSerif Regular" w:hAnsi="StobiSerif Regular"/>
          <w:sz w:val="18"/>
          <w:szCs w:val="18"/>
        </w:rPr>
        <w:footnoteRef/>
      </w:r>
      <w:r>
        <w:rPr>
          <w:rFonts w:ascii="StobiSerif Regular" w:hAnsi="StobiSerif Regular"/>
          <w:sz w:val="18"/>
          <w:szCs w:val="18"/>
          <w:lang w:val="mk-MK"/>
        </w:rPr>
        <w:t>Н</w:t>
      </w:r>
      <w:r w:rsidRPr="001D6C43">
        <w:rPr>
          <w:rFonts w:ascii="StobiSerif Regular" w:hAnsi="StobiSerif Regular"/>
          <w:sz w:val="18"/>
          <w:szCs w:val="18"/>
          <w:lang w:val="mk-MK"/>
        </w:rPr>
        <w:t>а почетната страна на ЕСЈН</w:t>
      </w:r>
      <w:r>
        <w:rPr>
          <w:rFonts w:ascii="StobiSerif Regular" w:hAnsi="StobiSerif Regular"/>
          <w:sz w:val="18"/>
          <w:szCs w:val="18"/>
          <w:lang w:val="mk-MK"/>
        </w:rPr>
        <w:t xml:space="preserve"> </w:t>
      </w:r>
      <w:r w:rsidRPr="001D6C43">
        <w:rPr>
          <w:rFonts w:ascii="StobiSerif Regular" w:hAnsi="StobiSerif Regular"/>
          <w:sz w:val="18"/>
          <w:szCs w:val="18"/>
          <w:lang w:val="mk-MK"/>
        </w:rPr>
        <w:t>во делот „Економски оператори“</w:t>
      </w:r>
      <w:r>
        <w:rPr>
          <w:rFonts w:ascii="StobiSerif Regular" w:hAnsi="StobiSerif Regular"/>
          <w:sz w:val="18"/>
          <w:szCs w:val="18"/>
          <w:lang w:val="mk-MK"/>
        </w:rPr>
        <w:t xml:space="preserve"> се наоѓа линкот </w:t>
      </w:r>
      <w:r w:rsidRPr="001D6C43">
        <w:rPr>
          <w:rFonts w:ascii="StobiSerif Regular" w:hAnsi="StobiSerif Regular"/>
          <w:sz w:val="18"/>
          <w:szCs w:val="18"/>
          <w:lang w:val="mk-MK"/>
        </w:rPr>
        <w:t>„Регистрирај се“</w:t>
      </w:r>
      <w:r>
        <w:rPr>
          <w:rFonts w:ascii="StobiSerif Regular" w:hAnsi="StobiSerif Regular"/>
          <w:sz w:val="18"/>
          <w:szCs w:val="18"/>
          <w:lang w:val="mk-MK"/>
        </w:rPr>
        <w:t>.</w:t>
      </w:r>
    </w:p>
  </w:footnote>
  <w:footnote w:id="13">
    <w:p w14:paraId="5B982BD7" w14:textId="77777777" w:rsidR="00780B2A" w:rsidRPr="00164F27" w:rsidRDefault="00712805">
      <w:pPr>
        <w:pStyle w:val="FootnoteText"/>
        <w:rPr>
          <w:rFonts w:ascii="StobiSerif Regular" w:hAnsi="StobiSerif Regular"/>
          <w:sz w:val="18"/>
          <w:szCs w:val="18"/>
          <w:lang w:val="mk-MK"/>
        </w:rPr>
      </w:pPr>
      <w:r w:rsidRPr="00164F27">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00351881">
        <w:rPr>
          <w:rFonts w:ascii="StobiSerif Regular" w:hAnsi="StobiSerif Regular"/>
          <w:sz w:val="18"/>
          <w:szCs w:val="18"/>
          <w:lang w:val="mk-MK"/>
        </w:rPr>
        <w:t xml:space="preserve">Во случај да </w:t>
      </w:r>
      <w:r w:rsidRPr="00164F27">
        <w:rPr>
          <w:rFonts w:ascii="StobiSerif Regular" w:hAnsi="StobiSerif Regular"/>
          <w:sz w:val="18"/>
          <w:szCs w:val="18"/>
          <w:lang w:val="mk-MK"/>
        </w:rPr>
        <w:t xml:space="preserve">не </w:t>
      </w:r>
      <w:r w:rsidR="00351881">
        <w:rPr>
          <w:rFonts w:ascii="StobiSerif Regular" w:hAnsi="StobiSerif Regular"/>
          <w:sz w:val="18"/>
          <w:szCs w:val="18"/>
          <w:lang w:val="mk-MK"/>
        </w:rPr>
        <w:t xml:space="preserve">се </w:t>
      </w:r>
      <w:r w:rsidRPr="00164F27">
        <w:rPr>
          <w:rFonts w:ascii="StobiSerif Regular" w:hAnsi="StobiSerif Regular"/>
          <w:sz w:val="18"/>
          <w:szCs w:val="18"/>
          <w:lang w:val="mk-MK"/>
        </w:rPr>
        <w:t>дозволува поднесу</w:t>
      </w:r>
      <w:r w:rsidR="00FC0473">
        <w:rPr>
          <w:rFonts w:ascii="StobiSerif Regular" w:hAnsi="StobiSerif Regular"/>
          <w:sz w:val="18"/>
          <w:szCs w:val="18"/>
          <w:lang w:val="mk-MK"/>
        </w:rPr>
        <w:t>вање на алтернативни понуди оваа</w:t>
      </w:r>
      <w:r w:rsidRPr="00164F27">
        <w:rPr>
          <w:rFonts w:ascii="StobiSerif Regular" w:hAnsi="StobiSerif Regular"/>
          <w:sz w:val="18"/>
          <w:szCs w:val="18"/>
          <w:lang w:val="mk-MK"/>
        </w:rPr>
        <w:t xml:space="preserve"> </w:t>
      </w:r>
      <w:r w:rsidR="00FC0473">
        <w:rPr>
          <w:rFonts w:ascii="StobiSerif Regular" w:hAnsi="StobiSerif Regular"/>
          <w:sz w:val="18"/>
          <w:szCs w:val="18"/>
          <w:lang w:val="mk-MK"/>
        </w:rPr>
        <w:t>точка</w:t>
      </w:r>
      <w:r w:rsidRPr="00164F27">
        <w:rPr>
          <w:rFonts w:ascii="StobiSerif Regular" w:hAnsi="StobiSerif Regular"/>
          <w:sz w:val="18"/>
          <w:szCs w:val="18"/>
          <w:lang w:val="mk-MK"/>
        </w:rPr>
        <w:t xml:space="preserve"> се брише.</w:t>
      </w:r>
      <w:r w:rsidR="00B44159">
        <w:rPr>
          <w:rFonts w:ascii="StobiSerif Regular" w:hAnsi="StobiSerif Regular"/>
          <w:sz w:val="18"/>
          <w:szCs w:val="18"/>
          <w:lang w:val="mk-MK"/>
        </w:rPr>
        <w:t xml:space="preserve">             </w:t>
      </w:r>
    </w:p>
  </w:footnote>
  <w:footnote w:id="14">
    <w:p w14:paraId="77D6C0C0" w14:textId="77777777" w:rsidR="00B9587E" w:rsidRPr="00B9587E" w:rsidRDefault="00B9587E">
      <w:pPr>
        <w:pStyle w:val="FootnoteText"/>
        <w:rPr>
          <w:lang w:val="mk-MK"/>
        </w:rPr>
      </w:pPr>
      <w:r>
        <w:rPr>
          <w:rStyle w:val="FootnoteReference"/>
        </w:rPr>
        <w:footnoteRef/>
      </w:r>
      <w:r w:rsidRPr="0099729C">
        <w:rPr>
          <w:lang w:val="ru-RU"/>
        </w:rPr>
        <w:t xml:space="preserve"> </w:t>
      </w:r>
      <w:r w:rsidRPr="00B35322">
        <w:rPr>
          <w:rFonts w:ascii="StobiSerif Regular" w:hAnsi="StobiSerif Regular"/>
          <w:sz w:val="18"/>
          <w:szCs w:val="18"/>
          <w:lang w:val="mk-MK"/>
        </w:rPr>
        <w:t>Доколку не се бара банкарска гаранција за квалитетно и навремено извршување на договорот, оваа точка се брише.</w:t>
      </w:r>
    </w:p>
  </w:footnote>
  <w:footnote w:id="15">
    <w:p w14:paraId="04AD8A4D" w14:textId="77777777" w:rsidR="006613B0" w:rsidRPr="006613B0" w:rsidRDefault="006613B0">
      <w:pPr>
        <w:pStyle w:val="FootnoteText"/>
        <w:rPr>
          <w:lang w:val="mk-MK"/>
        </w:rPr>
      </w:pPr>
      <w:r>
        <w:rPr>
          <w:rStyle w:val="FootnoteReference"/>
        </w:rPr>
        <w:footnoteRef/>
      </w:r>
      <w:r w:rsidRPr="0099729C">
        <w:rPr>
          <w:lang w:val="ru-RU"/>
        </w:rPr>
        <w:t xml:space="preserve"> </w:t>
      </w:r>
      <w:r w:rsidRPr="000318C9">
        <w:rPr>
          <w:rFonts w:ascii="StobiSerif Regular" w:hAnsi="StobiSerif Regular"/>
          <w:sz w:val="14"/>
          <w:szCs w:val="14"/>
          <w:lang w:val="mk-MK"/>
        </w:rPr>
        <w:t>Во оваа потточка е содржан опционални</w:t>
      </w:r>
      <w:r w:rsidR="003B6D25">
        <w:rPr>
          <w:rFonts w:ascii="StobiSerif Regular" w:hAnsi="StobiSerif Regular"/>
          <w:sz w:val="14"/>
          <w:szCs w:val="14"/>
          <w:lang w:val="mk-MK"/>
        </w:rPr>
        <w:t>от</w:t>
      </w:r>
      <w:r w:rsidRPr="000318C9">
        <w:rPr>
          <w:rFonts w:ascii="StobiSerif Regular" w:hAnsi="StobiSerif Regular"/>
          <w:sz w:val="14"/>
          <w:szCs w:val="14"/>
          <w:lang w:val="mk-MK"/>
        </w:rPr>
        <w:t xml:space="preserve"> услов за исклучување од постапката. Доколку не се утврдува оваа потточка се брише.</w:t>
      </w:r>
    </w:p>
  </w:footnote>
  <w:footnote w:id="16">
    <w:p w14:paraId="109F6BE4" w14:textId="77777777" w:rsidR="00712805" w:rsidRPr="0099729C" w:rsidRDefault="007236A4">
      <w:pPr>
        <w:pStyle w:val="FootnoteText"/>
        <w:rPr>
          <w:rFonts w:ascii="StobiSerif Regular" w:hAnsi="StobiSerif Regular"/>
          <w:sz w:val="18"/>
          <w:szCs w:val="18"/>
          <w:lang w:val="ru-RU"/>
        </w:rPr>
      </w:pPr>
      <w:r w:rsidRPr="007236A4">
        <w:rPr>
          <w:rFonts w:ascii="StobiSerif Regular" w:hAnsi="StobiSerif Regular"/>
          <w:sz w:val="18"/>
          <w:szCs w:val="18"/>
          <w:vertAlign w:val="superscript"/>
          <w:lang w:val="mk-MK"/>
        </w:rPr>
        <w:t>1</w:t>
      </w:r>
      <w:r w:rsidR="0071519A">
        <w:rPr>
          <w:rFonts w:ascii="StobiSerif Regular" w:hAnsi="StobiSerif Regular"/>
          <w:sz w:val="18"/>
          <w:szCs w:val="18"/>
          <w:vertAlign w:val="superscript"/>
          <w:lang w:val="mk-MK"/>
        </w:rPr>
        <w:t>6</w:t>
      </w:r>
      <w:r>
        <w:rPr>
          <w:rFonts w:ascii="StobiSerif Regular" w:hAnsi="StobiSerif Regular"/>
          <w:sz w:val="18"/>
          <w:szCs w:val="18"/>
          <w:lang w:val="mk-MK"/>
        </w:rPr>
        <w:t xml:space="preserve"> Договорниот орган избира кој критериум за избор на најповолна понуда ќе го примени</w:t>
      </w:r>
    </w:p>
  </w:footnote>
  <w:footnote w:id="17">
    <w:p w14:paraId="4EFABAFB" w14:textId="77777777" w:rsidR="00845E9C" w:rsidRPr="004B1350" w:rsidRDefault="00845E9C" w:rsidP="00845E9C">
      <w:pPr>
        <w:pStyle w:val="FootnoteText"/>
        <w:rPr>
          <w:rFonts w:ascii="StobiSerif Regular" w:hAnsi="StobiSerif Regular"/>
          <w:sz w:val="18"/>
          <w:szCs w:val="18"/>
          <w:lang w:val="mk-MK"/>
        </w:rPr>
      </w:pPr>
      <w:r w:rsidRPr="004B1350">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Pr="004B1350">
        <w:rPr>
          <w:rFonts w:ascii="StobiSerif Regular" w:hAnsi="StobiSerif Regular"/>
          <w:sz w:val="18"/>
          <w:szCs w:val="18"/>
          <w:lang w:val="mk-MK"/>
        </w:rPr>
        <w:t xml:space="preserve">Во случај кога не е дозволено доставување на дел од понудата кој е во врска со техничката документација на странски јазик, оваа точка се брише. </w:t>
      </w:r>
    </w:p>
  </w:footnote>
  <w:footnote w:id="18">
    <w:p w14:paraId="03E40F05" w14:textId="77777777" w:rsidR="00690310" w:rsidRPr="00690310" w:rsidRDefault="00690310">
      <w:pPr>
        <w:pStyle w:val="FootnoteText"/>
        <w:rPr>
          <w:rFonts w:ascii="StobiSerif Regular" w:hAnsi="StobiSerif Regular"/>
          <w:sz w:val="18"/>
          <w:szCs w:val="18"/>
          <w:lang w:val="mk-MK"/>
        </w:rPr>
      </w:pPr>
      <w:r w:rsidRPr="00690310">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Pr="00690310">
        <w:rPr>
          <w:rFonts w:ascii="StobiSerif Regular" w:hAnsi="StobiSerif Regular"/>
          <w:sz w:val="18"/>
          <w:szCs w:val="18"/>
          <w:lang w:val="mk-MK"/>
        </w:rPr>
        <w:t>Ако предмет на набавка се стоки останува само тој збор, останатото се брише.</w:t>
      </w:r>
    </w:p>
  </w:footnote>
  <w:footnote w:id="19">
    <w:p w14:paraId="5F20F281" w14:textId="77777777" w:rsidR="00A306F2" w:rsidRPr="003B64DE" w:rsidRDefault="00A306F2" w:rsidP="00A306F2">
      <w:pPr>
        <w:pStyle w:val="FootnoteText"/>
        <w:rPr>
          <w:rFonts w:ascii="StobiSerif Regular" w:hAnsi="StobiSerif Regular" w:cs="Calibri"/>
          <w:sz w:val="14"/>
          <w:szCs w:val="14"/>
          <w:lang w:val="mk-MK"/>
        </w:rPr>
      </w:pPr>
      <w:r w:rsidRPr="003B64DE">
        <w:rPr>
          <w:rStyle w:val="FootnoteReference"/>
          <w:rFonts w:ascii="StobiSerif Regular" w:hAnsi="StobiSerif Regular" w:cs="Calibri"/>
          <w:sz w:val="14"/>
          <w:szCs w:val="14"/>
        </w:rPr>
        <w:footnoteRef/>
      </w:r>
      <w:r w:rsidRPr="00C81EA3">
        <w:rPr>
          <w:rFonts w:ascii="StobiSerif Regular" w:hAnsi="StobiSerif Regular" w:cs="Calibri"/>
          <w:sz w:val="14"/>
          <w:szCs w:val="14"/>
          <w:lang w:val="ru-RU"/>
        </w:rPr>
        <w:t xml:space="preserve"> </w:t>
      </w:r>
      <w:r w:rsidRPr="003B64DE">
        <w:rPr>
          <w:rFonts w:ascii="StobiSerif Regular" w:hAnsi="StobiSerif Regular" w:cs="Calibri"/>
          <w:sz w:val="14"/>
          <w:szCs w:val="14"/>
          <w:lang w:val="mk-MK"/>
        </w:rPr>
        <w:t>Наведениве случаи се дадени како пример. Договорните органи самостојно на јасен, прецизен и недвосмислен начин ги определуваат случаите на измена на договорот согласно член 119 став (1) точка 1 од законот</w:t>
      </w:r>
    </w:p>
  </w:footnote>
  <w:footnote w:id="20">
    <w:p w14:paraId="0E0427D7" w14:textId="77777777" w:rsidR="00630821" w:rsidRPr="00630821" w:rsidRDefault="00630821" w:rsidP="00630821">
      <w:pPr>
        <w:pStyle w:val="CommentText"/>
        <w:jc w:val="both"/>
        <w:rPr>
          <w:rFonts w:ascii="StobiSerif Regular" w:hAnsi="StobiSerif Regular"/>
          <w:sz w:val="18"/>
          <w:szCs w:val="18"/>
          <w:lang w:val="mk-MK" w:eastAsia="mk-MK"/>
        </w:rPr>
      </w:pPr>
      <w:r>
        <w:rPr>
          <w:rStyle w:val="FootnoteReference"/>
        </w:rPr>
        <w:footnoteRef/>
      </w:r>
      <w:r w:rsidRPr="0099729C">
        <w:rPr>
          <w:lang w:val="ru-RU"/>
        </w:rPr>
        <w:t xml:space="preserve"> </w:t>
      </w:r>
      <w:r w:rsidRPr="0099729C">
        <w:rPr>
          <w:rFonts w:ascii="StobiSerif Regular" w:hAnsi="StobiSerif Regular"/>
          <w:sz w:val="18"/>
          <w:szCs w:val="18"/>
          <w:lang w:val="ru-RU"/>
        </w:rPr>
        <w:t>Во случај да е даден модел на договор, договорниот орган напоменува дали истиот треба да се потпиш електронски заедно со понудата / или само се дава на увид за да на економските оператори се запознаат со задолжителните елементи на договорот.</w:t>
      </w:r>
    </w:p>
  </w:footnote>
  <w:footnote w:id="21">
    <w:p w14:paraId="507928F0" w14:textId="77777777" w:rsidR="00B1077A" w:rsidRPr="00B1077A" w:rsidRDefault="00B1077A" w:rsidP="00B1077A">
      <w:pPr>
        <w:pStyle w:val="CommentText"/>
        <w:rPr>
          <w:rFonts w:ascii="StobiSerif Regular" w:hAnsi="StobiSerif Regular"/>
          <w:sz w:val="18"/>
          <w:szCs w:val="18"/>
          <w:lang w:val="mk-MK"/>
        </w:rPr>
      </w:pPr>
      <w:r w:rsidRPr="00B1077A">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Pr="00B1077A">
        <w:rPr>
          <w:rFonts w:ascii="StobiSerif Regular" w:hAnsi="StobiSerif Regular"/>
          <w:sz w:val="18"/>
          <w:szCs w:val="18"/>
          <w:lang w:val="mk-MK"/>
        </w:rPr>
        <w:t>Во случај да е даден модел на договор, договорниот орган да напомене дали истиот треба да се достави потпишан електронски заедно со понудата / или се дава на увид на економските оператори за да се запознаат со задолжителните елементи на договорот.</w:t>
      </w:r>
    </w:p>
    <w:p w14:paraId="5324641D" w14:textId="77777777" w:rsidR="00B1077A" w:rsidRPr="00B1077A" w:rsidRDefault="00B1077A">
      <w:pPr>
        <w:pStyle w:val="FootnoteText"/>
        <w:rPr>
          <w:lang w:val="mk-MK"/>
        </w:rPr>
      </w:pPr>
    </w:p>
  </w:footnote>
  <w:footnote w:id="22">
    <w:p w14:paraId="3621A013" w14:textId="77777777" w:rsidR="005418F9" w:rsidRPr="00335243" w:rsidRDefault="005418F9" w:rsidP="005418F9">
      <w:pPr>
        <w:tabs>
          <w:tab w:val="left" w:pos="1760"/>
        </w:tabs>
        <w:jc w:val="both"/>
        <w:rPr>
          <w:rFonts w:ascii="StobiSerif Regular" w:hAnsi="StobiSerif Regular"/>
          <w:i/>
          <w:sz w:val="18"/>
          <w:szCs w:val="18"/>
          <w:lang w:val="mk-MK"/>
        </w:rPr>
      </w:pPr>
      <w:r w:rsidRPr="00335243">
        <w:rPr>
          <w:rStyle w:val="FootnoteReference"/>
          <w:rFonts w:ascii="StobiSerif Regular" w:hAnsi="StobiSerif Regular"/>
          <w:sz w:val="18"/>
          <w:szCs w:val="18"/>
        </w:rPr>
        <w:footnoteRef/>
      </w:r>
      <w:r w:rsidRPr="0099729C">
        <w:rPr>
          <w:rFonts w:ascii="StobiSerif Regular" w:hAnsi="StobiSerif Regular"/>
          <w:sz w:val="18"/>
          <w:szCs w:val="18"/>
          <w:lang w:val="ru-RU"/>
        </w:rPr>
        <w:t xml:space="preserve"> </w:t>
      </w:r>
      <w:r w:rsidRPr="00335243">
        <w:rPr>
          <w:rFonts w:ascii="StobiSerif Regular" w:hAnsi="StobiSerif Regular"/>
          <w:sz w:val="18"/>
          <w:szCs w:val="18"/>
          <w:lang w:val="mk-MK"/>
        </w:rPr>
        <w:t>Зборовите „ рокот на испорака“ се бришат во случај кога истиот не е дефиниран.</w:t>
      </w:r>
    </w:p>
    <w:p w14:paraId="4306D630" w14:textId="77777777" w:rsidR="005418F9" w:rsidRPr="00BB63E7" w:rsidRDefault="005418F9">
      <w:pPr>
        <w:pStyle w:val="FootnoteText"/>
        <w:rPr>
          <w:lang w:val="mk-MK"/>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73E0" w14:textId="77777777" w:rsidR="00712805" w:rsidRDefault="0071280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ACB8" w14:textId="77777777" w:rsidR="00712805" w:rsidRDefault="007128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D13B" w14:textId="77777777" w:rsidR="00712805" w:rsidRDefault="0071280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BA3E9614"/>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Times New Roman" w:hAnsi="Times New Roman" w:cs="Times New Roman"/>
        <w:color w:val="000000"/>
      </w:rPr>
    </w:lvl>
  </w:abstractNum>
  <w:abstractNum w:abstractNumId="2" w15:restartNumberingAfterBreak="0">
    <w:nsid w:val="00000003"/>
    <w:multiLevelType w:val="singleLevel"/>
    <w:tmpl w:val="00000003"/>
    <w:name w:val="WW8Num3"/>
    <w:lvl w:ilvl="0">
      <w:numFmt w:val="bullet"/>
      <w:lvlText w:val="-"/>
      <w:lvlJc w:val="left"/>
      <w:pPr>
        <w:tabs>
          <w:tab w:val="num" w:pos="720"/>
        </w:tabs>
        <w:ind w:left="720" w:hanging="360"/>
      </w:pPr>
      <w:rPr>
        <w:rFonts w:ascii="Times New Roman" w:hAnsi="Times New Roman" w:cs="Times New Roman"/>
      </w:rPr>
    </w:lvl>
  </w:abstractNum>
  <w:abstractNum w:abstractNumId="3" w15:restartNumberingAfterBreak="0">
    <w:nsid w:val="00000004"/>
    <w:multiLevelType w:val="singleLevel"/>
    <w:tmpl w:val="00000004"/>
    <w:name w:val="WW8Num5"/>
    <w:lvl w:ilvl="0">
      <w:numFmt w:val="bullet"/>
      <w:lvlText w:val="-"/>
      <w:lvlJc w:val="left"/>
      <w:pPr>
        <w:tabs>
          <w:tab w:val="num" w:pos="720"/>
        </w:tabs>
        <w:ind w:left="720" w:hanging="360"/>
      </w:pPr>
      <w:rPr>
        <w:rFonts w:ascii="Times New Roman" w:hAnsi="Times New Roman" w:cs="Times New Roman"/>
      </w:rPr>
    </w:lvl>
  </w:abstractNum>
  <w:abstractNum w:abstractNumId="4" w15:restartNumberingAfterBreak="0">
    <w:nsid w:val="00000005"/>
    <w:multiLevelType w:val="singleLevel"/>
    <w:tmpl w:val="00000005"/>
    <w:name w:val="WW8Num6"/>
    <w:lvl w:ilvl="0">
      <w:start w:val="1"/>
      <w:numFmt w:val="bullet"/>
      <w:lvlText w:val=""/>
      <w:lvlJc w:val="left"/>
      <w:pPr>
        <w:tabs>
          <w:tab w:val="num" w:pos="0"/>
        </w:tabs>
        <w:ind w:left="720" w:hanging="360"/>
      </w:pPr>
      <w:rPr>
        <w:rFonts w:ascii="Symbol" w:hAnsi="Symbol" w:cs="Times New Roman"/>
      </w:rPr>
    </w:lvl>
  </w:abstractNum>
  <w:abstractNum w:abstractNumId="5" w15:restartNumberingAfterBreak="0">
    <w:nsid w:val="00000006"/>
    <w:multiLevelType w:val="singleLevel"/>
    <w:tmpl w:val="00000006"/>
    <w:name w:val="WW8Num7"/>
    <w:lvl w:ilvl="0">
      <w:start w:val="1"/>
      <w:numFmt w:val="bullet"/>
      <w:lvlText w:val=""/>
      <w:lvlJc w:val="left"/>
      <w:pPr>
        <w:tabs>
          <w:tab w:val="num" w:pos="720"/>
        </w:tabs>
        <w:ind w:left="720" w:hanging="360"/>
      </w:pPr>
      <w:rPr>
        <w:rFonts w:ascii="Symbol" w:hAnsi="Symbol" w:cs="Times New Roman"/>
      </w:rPr>
    </w:lvl>
  </w:abstractNum>
  <w:abstractNum w:abstractNumId="6" w15:restartNumberingAfterBreak="0">
    <w:nsid w:val="04B5450A"/>
    <w:multiLevelType w:val="hybridMultilevel"/>
    <w:tmpl w:val="9C10B750"/>
    <w:lvl w:ilvl="0" w:tplc="00000002">
      <w:start w:val="1"/>
      <w:numFmt w:val="bullet"/>
      <w:lvlText w:val="-"/>
      <w:lvlJc w:val="left"/>
      <w:pPr>
        <w:ind w:left="720" w:hanging="360"/>
      </w:pPr>
      <w:rPr>
        <w:rFonts w:ascii="Times New Roman" w:hAnsi="Times New Roman" w:cs="Times New Roman"/>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453FD"/>
    <w:multiLevelType w:val="hybridMultilevel"/>
    <w:tmpl w:val="A21A32FE"/>
    <w:lvl w:ilvl="0" w:tplc="21040A02">
      <w:numFmt w:val="bullet"/>
      <w:lvlText w:val="-"/>
      <w:lvlJc w:val="left"/>
      <w:pPr>
        <w:tabs>
          <w:tab w:val="num" w:pos="1440"/>
        </w:tabs>
        <w:ind w:left="1440" w:hanging="360"/>
      </w:pPr>
      <w:rPr>
        <w:rFonts w:ascii="Times New Roman" w:eastAsia="Times New Roman" w:hAnsi="Times New Roman" w:cs="Times New Roman"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E0A4F4D"/>
    <w:multiLevelType w:val="hybridMultilevel"/>
    <w:tmpl w:val="EA78BF7C"/>
    <w:lvl w:ilvl="0" w:tplc="0D3C2FA2">
      <w:start w:val="42"/>
      <w:numFmt w:val="bullet"/>
      <w:lvlText w:val="-"/>
      <w:lvlJc w:val="left"/>
      <w:pPr>
        <w:ind w:left="1125" w:hanging="360"/>
      </w:pPr>
      <w:rPr>
        <w:rFonts w:ascii="StobiSerif Regular" w:eastAsia="Calibri" w:hAnsi="StobiSerif Regular" w:cs="Times New Roman"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9" w15:restartNumberingAfterBreak="0">
    <w:nsid w:val="0F393F40"/>
    <w:multiLevelType w:val="hybridMultilevel"/>
    <w:tmpl w:val="713209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9C215A"/>
    <w:multiLevelType w:val="hybridMultilevel"/>
    <w:tmpl w:val="6C4CFFBE"/>
    <w:lvl w:ilvl="0" w:tplc="00000002">
      <w:start w:val="1"/>
      <w:numFmt w:val="bullet"/>
      <w:lvlText w:val="-"/>
      <w:lvlJc w:val="left"/>
      <w:pPr>
        <w:ind w:left="720" w:hanging="360"/>
      </w:pPr>
      <w:rPr>
        <w:rFonts w:ascii="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02FBA"/>
    <w:multiLevelType w:val="hybridMultilevel"/>
    <w:tmpl w:val="3FA4FDEE"/>
    <w:lvl w:ilvl="0" w:tplc="0D3C2FA2">
      <w:start w:val="42"/>
      <w:numFmt w:val="bullet"/>
      <w:lvlText w:val="-"/>
      <w:lvlJc w:val="left"/>
      <w:pPr>
        <w:ind w:left="1125" w:hanging="360"/>
      </w:pPr>
      <w:rPr>
        <w:rFonts w:ascii="StobiSerif Regular" w:eastAsia="Calibri" w:hAnsi="StobiSerif Regular" w:cs="Times New Roman"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2" w15:restartNumberingAfterBreak="0">
    <w:nsid w:val="1D492B67"/>
    <w:multiLevelType w:val="hybridMultilevel"/>
    <w:tmpl w:val="74E04438"/>
    <w:lvl w:ilvl="0" w:tplc="00000002">
      <w:start w:val="1"/>
      <w:numFmt w:val="bullet"/>
      <w:lvlText w:val="-"/>
      <w:lvlJc w:val="left"/>
      <w:pPr>
        <w:ind w:left="720" w:hanging="360"/>
      </w:pPr>
      <w:rPr>
        <w:rFonts w:ascii="Times New Roman" w:hAnsi="Times New Roman" w:cs="Times New Roman"/>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73FF1"/>
    <w:multiLevelType w:val="hybridMultilevel"/>
    <w:tmpl w:val="847ACBCE"/>
    <w:lvl w:ilvl="0" w:tplc="2DAA629C">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17F1939"/>
    <w:multiLevelType w:val="hybridMultilevel"/>
    <w:tmpl w:val="4F18E092"/>
    <w:lvl w:ilvl="0" w:tplc="0840C104">
      <w:numFmt w:val="bullet"/>
      <w:lvlText w:val="-"/>
      <w:lvlJc w:val="left"/>
      <w:pPr>
        <w:ind w:left="720" w:hanging="360"/>
      </w:pPr>
      <w:rPr>
        <w:rFonts w:ascii="StobiSerif Regular" w:eastAsia="Times New Roman" w:hAnsi="StobiSerif Regular"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576E2D"/>
    <w:multiLevelType w:val="hybridMultilevel"/>
    <w:tmpl w:val="E87CA3A8"/>
    <w:lvl w:ilvl="0" w:tplc="00000002">
      <w:start w:val="1"/>
      <w:numFmt w:val="bullet"/>
      <w:lvlText w:val="-"/>
      <w:lvlJc w:val="left"/>
      <w:pPr>
        <w:ind w:left="720" w:hanging="360"/>
      </w:pPr>
      <w:rPr>
        <w:rFonts w:ascii="Times New Roman" w:hAnsi="Times New Roman" w:cs="Times New Roman"/>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197396"/>
    <w:multiLevelType w:val="hybridMultilevel"/>
    <w:tmpl w:val="1846A634"/>
    <w:lvl w:ilvl="0" w:tplc="00000002">
      <w:start w:val="1"/>
      <w:numFmt w:val="bullet"/>
      <w:lvlText w:val="-"/>
      <w:lvlJc w:val="left"/>
      <w:pPr>
        <w:ind w:left="720" w:hanging="360"/>
      </w:pPr>
      <w:rPr>
        <w:rFonts w:ascii="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103849"/>
    <w:multiLevelType w:val="hybridMultilevel"/>
    <w:tmpl w:val="0D8E65EE"/>
    <w:lvl w:ilvl="0" w:tplc="0409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51E4B43"/>
    <w:multiLevelType w:val="hybridMultilevel"/>
    <w:tmpl w:val="3564ABEA"/>
    <w:lvl w:ilvl="0" w:tplc="0D3C2FA2">
      <w:start w:val="42"/>
      <w:numFmt w:val="bullet"/>
      <w:lvlText w:val="-"/>
      <w:lvlJc w:val="left"/>
      <w:pPr>
        <w:ind w:left="1125" w:hanging="360"/>
      </w:pPr>
      <w:rPr>
        <w:rFonts w:ascii="StobiSerif Regular" w:eastAsia="Calibri" w:hAnsi="StobiSerif Regular" w:cs="Times New Roman"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19" w15:restartNumberingAfterBreak="0">
    <w:nsid w:val="4D1741DA"/>
    <w:multiLevelType w:val="multilevel"/>
    <w:tmpl w:val="37481852"/>
    <w:lvl w:ilvl="0">
      <w:start w:val="5"/>
      <w:numFmt w:val="decimal"/>
      <w:lvlText w:val="%1"/>
      <w:lvlJc w:val="left"/>
      <w:pPr>
        <w:ind w:left="465" w:hanging="465"/>
      </w:pPr>
      <w:rPr>
        <w:rFonts w:hint="default"/>
      </w:rPr>
    </w:lvl>
    <w:lvl w:ilvl="1">
      <w:start w:val="4"/>
      <w:numFmt w:val="decimal"/>
      <w:lvlText w:val="%1.%2"/>
      <w:lvlJc w:val="left"/>
      <w:pPr>
        <w:ind w:left="465" w:hanging="46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8B3D7E"/>
    <w:multiLevelType w:val="hybridMultilevel"/>
    <w:tmpl w:val="75E42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574714"/>
    <w:multiLevelType w:val="hybridMultilevel"/>
    <w:tmpl w:val="0C7C65A6"/>
    <w:lvl w:ilvl="0" w:tplc="0D3C2FA2">
      <w:start w:val="42"/>
      <w:numFmt w:val="bullet"/>
      <w:lvlText w:val="-"/>
      <w:lvlJc w:val="left"/>
      <w:pPr>
        <w:ind w:left="1125" w:hanging="360"/>
      </w:pPr>
      <w:rPr>
        <w:rFonts w:ascii="StobiSerif Regular" w:eastAsia="Calibri" w:hAnsi="StobiSerif Regular" w:cs="Times New Roman"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22" w15:restartNumberingAfterBreak="0">
    <w:nsid w:val="5D153B92"/>
    <w:multiLevelType w:val="hybridMultilevel"/>
    <w:tmpl w:val="3D684B74"/>
    <w:lvl w:ilvl="0" w:tplc="00000002">
      <w:start w:val="1"/>
      <w:numFmt w:val="bullet"/>
      <w:lvlText w:val="-"/>
      <w:lvlJc w:val="left"/>
      <w:pPr>
        <w:ind w:left="720" w:hanging="360"/>
      </w:pPr>
      <w:rPr>
        <w:rFonts w:ascii="Times New Roman" w:hAnsi="Times New Roman" w:cs="Times New Roman"/>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093094"/>
    <w:multiLevelType w:val="hybridMultilevel"/>
    <w:tmpl w:val="904A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D339C6"/>
    <w:multiLevelType w:val="hybridMultilevel"/>
    <w:tmpl w:val="28605A54"/>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6E28469E"/>
    <w:multiLevelType w:val="hybridMultilevel"/>
    <w:tmpl w:val="E30AB572"/>
    <w:lvl w:ilvl="0" w:tplc="00000002">
      <w:start w:val="1"/>
      <w:numFmt w:val="bullet"/>
      <w:lvlText w:val="-"/>
      <w:lvlJc w:val="left"/>
      <w:pPr>
        <w:ind w:left="720" w:hanging="360"/>
      </w:pPr>
      <w:rPr>
        <w:rFonts w:ascii="Times New Roman" w:hAnsi="Times New Roman" w:cs="Times New Roman"/>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6D7C56"/>
    <w:multiLevelType w:val="hybridMultilevel"/>
    <w:tmpl w:val="F6B2BCDC"/>
    <w:lvl w:ilvl="0" w:tplc="763201BC">
      <w:start w:val="1"/>
      <w:numFmt w:val="decimal"/>
      <w:lvlText w:val="%1."/>
      <w:lvlJc w:val="left"/>
      <w:pPr>
        <w:ind w:left="1650" w:hanging="93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40600203">
    <w:abstractNumId w:val="0"/>
  </w:num>
  <w:num w:numId="2" w16cid:durableId="782111540">
    <w:abstractNumId w:val="1"/>
  </w:num>
  <w:num w:numId="3" w16cid:durableId="1814902463">
    <w:abstractNumId w:val="2"/>
  </w:num>
  <w:num w:numId="4" w16cid:durableId="14504002">
    <w:abstractNumId w:val="3"/>
  </w:num>
  <w:num w:numId="5" w16cid:durableId="738602705">
    <w:abstractNumId w:val="4"/>
  </w:num>
  <w:num w:numId="6" w16cid:durableId="981613621">
    <w:abstractNumId w:val="5"/>
  </w:num>
  <w:num w:numId="7" w16cid:durableId="1928928718">
    <w:abstractNumId w:val="11"/>
  </w:num>
  <w:num w:numId="8" w16cid:durableId="766005192">
    <w:abstractNumId w:val="8"/>
  </w:num>
  <w:num w:numId="9" w16cid:durableId="2047946507">
    <w:abstractNumId w:val="21"/>
  </w:num>
  <w:num w:numId="10" w16cid:durableId="102501486">
    <w:abstractNumId w:val="18"/>
  </w:num>
  <w:num w:numId="11" w16cid:durableId="92747331">
    <w:abstractNumId w:val="23"/>
  </w:num>
  <w:num w:numId="12" w16cid:durableId="1428308097">
    <w:abstractNumId w:val="16"/>
  </w:num>
  <w:num w:numId="13" w16cid:durableId="1227259043">
    <w:abstractNumId w:val="6"/>
  </w:num>
  <w:num w:numId="14" w16cid:durableId="988898155">
    <w:abstractNumId w:val="22"/>
  </w:num>
  <w:num w:numId="15" w16cid:durableId="1363482000">
    <w:abstractNumId w:val="25"/>
  </w:num>
  <w:num w:numId="16" w16cid:durableId="1679962036">
    <w:abstractNumId w:val="12"/>
  </w:num>
  <w:num w:numId="17" w16cid:durableId="927078657">
    <w:abstractNumId w:val="14"/>
  </w:num>
  <w:num w:numId="18" w16cid:durableId="1635797138">
    <w:abstractNumId w:val="10"/>
  </w:num>
  <w:num w:numId="19" w16cid:durableId="1019161378">
    <w:abstractNumId w:val="24"/>
  </w:num>
  <w:num w:numId="20" w16cid:durableId="1771395580">
    <w:abstractNumId w:val="15"/>
  </w:num>
  <w:num w:numId="21" w16cid:durableId="1696492415">
    <w:abstractNumId w:val="7"/>
  </w:num>
  <w:num w:numId="22" w16cid:durableId="893125379">
    <w:abstractNumId w:val="0"/>
  </w:num>
  <w:num w:numId="23" w16cid:durableId="1156608538">
    <w:abstractNumId w:val="0"/>
  </w:num>
  <w:num w:numId="24" w16cid:durableId="387341983">
    <w:abstractNumId w:val="0"/>
  </w:num>
  <w:num w:numId="25" w16cid:durableId="1372849680">
    <w:abstractNumId w:val="20"/>
  </w:num>
  <w:num w:numId="26" w16cid:durableId="1189491161">
    <w:abstractNumId w:val="26"/>
  </w:num>
  <w:num w:numId="27" w16cid:durableId="144669679">
    <w:abstractNumId w:val="0"/>
  </w:num>
  <w:num w:numId="28" w16cid:durableId="1593053596">
    <w:abstractNumId w:val="0"/>
  </w:num>
  <w:num w:numId="29" w16cid:durableId="1304626650">
    <w:abstractNumId w:val="0"/>
  </w:num>
  <w:num w:numId="30" w16cid:durableId="896815848">
    <w:abstractNumId w:val="17"/>
  </w:num>
  <w:num w:numId="31" w16cid:durableId="1294487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35699019">
    <w:abstractNumId w:val="9"/>
  </w:num>
  <w:num w:numId="33" w16cid:durableId="98263688">
    <w:abstractNumId w:val="19"/>
  </w:num>
  <w:num w:numId="34" w16cid:durableId="907614215">
    <w:abstractNumId w:val="13"/>
  </w:num>
  <w:num w:numId="35" w16cid:durableId="1204561622">
    <w:abstractNumId w:val="0"/>
  </w:num>
  <w:num w:numId="36" w16cid:durableId="3360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F16"/>
    <w:rsid w:val="00014DAE"/>
    <w:rsid w:val="000238E6"/>
    <w:rsid w:val="00044DBC"/>
    <w:rsid w:val="00053EA6"/>
    <w:rsid w:val="00054442"/>
    <w:rsid w:val="0005769A"/>
    <w:rsid w:val="000579ED"/>
    <w:rsid w:val="00070003"/>
    <w:rsid w:val="00080FD7"/>
    <w:rsid w:val="00086944"/>
    <w:rsid w:val="000907EF"/>
    <w:rsid w:val="000B0674"/>
    <w:rsid w:val="000B26BD"/>
    <w:rsid w:val="000C396B"/>
    <w:rsid w:val="000E1253"/>
    <w:rsid w:val="000E521F"/>
    <w:rsid w:val="000E7B3C"/>
    <w:rsid w:val="00114A72"/>
    <w:rsid w:val="001152D4"/>
    <w:rsid w:val="00120943"/>
    <w:rsid w:val="00125319"/>
    <w:rsid w:val="0012549E"/>
    <w:rsid w:val="0012552C"/>
    <w:rsid w:val="0015374F"/>
    <w:rsid w:val="00155988"/>
    <w:rsid w:val="001636E5"/>
    <w:rsid w:val="00164F27"/>
    <w:rsid w:val="001877B1"/>
    <w:rsid w:val="00191706"/>
    <w:rsid w:val="00192066"/>
    <w:rsid w:val="001C38F0"/>
    <w:rsid w:val="001D2951"/>
    <w:rsid w:val="001D6C43"/>
    <w:rsid w:val="001D6CC7"/>
    <w:rsid w:val="001E490F"/>
    <w:rsid w:val="001F2BA5"/>
    <w:rsid w:val="002055D6"/>
    <w:rsid w:val="002108A9"/>
    <w:rsid w:val="00211BA6"/>
    <w:rsid w:val="00234FAF"/>
    <w:rsid w:val="002415EB"/>
    <w:rsid w:val="00244BC2"/>
    <w:rsid w:val="00250546"/>
    <w:rsid w:val="0025164C"/>
    <w:rsid w:val="00254471"/>
    <w:rsid w:val="00267FAE"/>
    <w:rsid w:val="00277485"/>
    <w:rsid w:val="00282FFD"/>
    <w:rsid w:val="002878F5"/>
    <w:rsid w:val="002A0FFC"/>
    <w:rsid w:val="002D7E73"/>
    <w:rsid w:val="002E5094"/>
    <w:rsid w:val="00313CE5"/>
    <w:rsid w:val="00321934"/>
    <w:rsid w:val="00326A6C"/>
    <w:rsid w:val="00335243"/>
    <w:rsid w:val="00337DA5"/>
    <w:rsid w:val="00340404"/>
    <w:rsid w:val="00351881"/>
    <w:rsid w:val="0036291D"/>
    <w:rsid w:val="003733A7"/>
    <w:rsid w:val="00380692"/>
    <w:rsid w:val="003809C5"/>
    <w:rsid w:val="00381AFD"/>
    <w:rsid w:val="003876B1"/>
    <w:rsid w:val="003901A7"/>
    <w:rsid w:val="003A0017"/>
    <w:rsid w:val="003A095A"/>
    <w:rsid w:val="003B0A2F"/>
    <w:rsid w:val="003B0A35"/>
    <w:rsid w:val="003B6D25"/>
    <w:rsid w:val="003B72A3"/>
    <w:rsid w:val="003B7B5A"/>
    <w:rsid w:val="003C3328"/>
    <w:rsid w:val="003D205C"/>
    <w:rsid w:val="003E1D15"/>
    <w:rsid w:val="003F2A77"/>
    <w:rsid w:val="00405C23"/>
    <w:rsid w:val="004356EA"/>
    <w:rsid w:val="004414F0"/>
    <w:rsid w:val="004476E5"/>
    <w:rsid w:val="00454C0F"/>
    <w:rsid w:val="004555C6"/>
    <w:rsid w:val="00456958"/>
    <w:rsid w:val="004666BA"/>
    <w:rsid w:val="00472129"/>
    <w:rsid w:val="00486774"/>
    <w:rsid w:val="004A5FD3"/>
    <w:rsid w:val="004A6DCA"/>
    <w:rsid w:val="004A7D95"/>
    <w:rsid w:val="004B1350"/>
    <w:rsid w:val="004B5243"/>
    <w:rsid w:val="004B75E6"/>
    <w:rsid w:val="004C174A"/>
    <w:rsid w:val="004E115D"/>
    <w:rsid w:val="004E271B"/>
    <w:rsid w:val="004F0784"/>
    <w:rsid w:val="004F653F"/>
    <w:rsid w:val="00503E65"/>
    <w:rsid w:val="00506E76"/>
    <w:rsid w:val="005158C7"/>
    <w:rsid w:val="0052330E"/>
    <w:rsid w:val="005309D3"/>
    <w:rsid w:val="00533D50"/>
    <w:rsid w:val="00537F40"/>
    <w:rsid w:val="005418F9"/>
    <w:rsid w:val="00542267"/>
    <w:rsid w:val="00545A01"/>
    <w:rsid w:val="005523D4"/>
    <w:rsid w:val="00562549"/>
    <w:rsid w:val="00565783"/>
    <w:rsid w:val="00573DA9"/>
    <w:rsid w:val="00573EA2"/>
    <w:rsid w:val="005763F9"/>
    <w:rsid w:val="0058621D"/>
    <w:rsid w:val="00591CC7"/>
    <w:rsid w:val="00593F60"/>
    <w:rsid w:val="00595B76"/>
    <w:rsid w:val="005B5F4D"/>
    <w:rsid w:val="005D124A"/>
    <w:rsid w:val="005E3A2F"/>
    <w:rsid w:val="005F5D00"/>
    <w:rsid w:val="005F7485"/>
    <w:rsid w:val="006263DA"/>
    <w:rsid w:val="00630821"/>
    <w:rsid w:val="006335C4"/>
    <w:rsid w:val="00640EA1"/>
    <w:rsid w:val="00641D8F"/>
    <w:rsid w:val="006431DC"/>
    <w:rsid w:val="00651162"/>
    <w:rsid w:val="006601B3"/>
    <w:rsid w:val="006613B0"/>
    <w:rsid w:val="00662727"/>
    <w:rsid w:val="00671A74"/>
    <w:rsid w:val="00684045"/>
    <w:rsid w:val="00690310"/>
    <w:rsid w:val="0069078A"/>
    <w:rsid w:val="006B5B95"/>
    <w:rsid w:val="006D4FD9"/>
    <w:rsid w:val="006E3FE2"/>
    <w:rsid w:val="006F2DCC"/>
    <w:rsid w:val="006F4786"/>
    <w:rsid w:val="00701719"/>
    <w:rsid w:val="00712805"/>
    <w:rsid w:val="0071519A"/>
    <w:rsid w:val="00720491"/>
    <w:rsid w:val="007236A4"/>
    <w:rsid w:val="00726692"/>
    <w:rsid w:val="00730BB6"/>
    <w:rsid w:val="0073790A"/>
    <w:rsid w:val="00742500"/>
    <w:rsid w:val="00742F32"/>
    <w:rsid w:val="00771691"/>
    <w:rsid w:val="00777ED2"/>
    <w:rsid w:val="00780B2A"/>
    <w:rsid w:val="0078478D"/>
    <w:rsid w:val="0078620E"/>
    <w:rsid w:val="00793FC2"/>
    <w:rsid w:val="00796B6E"/>
    <w:rsid w:val="007A44D1"/>
    <w:rsid w:val="007B7182"/>
    <w:rsid w:val="007C35BA"/>
    <w:rsid w:val="007C438B"/>
    <w:rsid w:val="007C46C6"/>
    <w:rsid w:val="007D0CB3"/>
    <w:rsid w:val="007E094A"/>
    <w:rsid w:val="007E2EFA"/>
    <w:rsid w:val="00801329"/>
    <w:rsid w:val="008030EF"/>
    <w:rsid w:val="00813A76"/>
    <w:rsid w:val="00817BD4"/>
    <w:rsid w:val="00822A9C"/>
    <w:rsid w:val="00824F5F"/>
    <w:rsid w:val="00836325"/>
    <w:rsid w:val="00837609"/>
    <w:rsid w:val="00845E9C"/>
    <w:rsid w:val="008516B9"/>
    <w:rsid w:val="00864048"/>
    <w:rsid w:val="00866792"/>
    <w:rsid w:val="00874958"/>
    <w:rsid w:val="00874FA3"/>
    <w:rsid w:val="00893393"/>
    <w:rsid w:val="00894A37"/>
    <w:rsid w:val="0089651D"/>
    <w:rsid w:val="008A5D2B"/>
    <w:rsid w:val="008F1C39"/>
    <w:rsid w:val="009019CA"/>
    <w:rsid w:val="009025C7"/>
    <w:rsid w:val="0091223D"/>
    <w:rsid w:val="009151FE"/>
    <w:rsid w:val="009324AE"/>
    <w:rsid w:val="00932568"/>
    <w:rsid w:val="00932997"/>
    <w:rsid w:val="009356D1"/>
    <w:rsid w:val="00957989"/>
    <w:rsid w:val="00962239"/>
    <w:rsid w:val="00970BEE"/>
    <w:rsid w:val="009804F4"/>
    <w:rsid w:val="0099729C"/>
    <w:rsid w:val="009A2B85"/>
    <w:rsid w:val="009A37F8"/>
    <w:rsid w:val="009A4256"/>
    <w:rsid w:val="009A4ABD"/>
    <w:rsid w:val="009A7D38"/>
    <w:rsid w:val="00A306F2"/>
    <w:rsid w:val="00A41BB6"/>
    <w:rsid w:val="00A459C8"/>
    <w:rsid w:val="00A46808"/>
    <w:rsid w:val="00A510DB"/>
    <w:rsid w:val="00A6157B"/>
    <w:rsid w:val="00A65530"/>
    <w:rsid w:val="00A71D16"/>
    <w:rsid w:val="00A77648"/>
    <w:rsid w:val="00A8260C"/>
    <w:rsid w:val="00A95956"/>
    <w:rsid w:val="00AA79A5"/>
    <w:rsid w:val="00AB2719"/>
    <w:rsid w:val="00AC10AB"/>
    <w:rsid w:val="00AC7490"/>
    <w:rsid w:val="00AD66CD"/>
    <w:rsid w:val="00AE0A44"/>
    <w:rsid w:val="00AE2B57"/>
    <w:rsid w:val="00B1077A"/>
    <w:rsid w:val="00B13C07"/>
    <w:rsid w:val="00B21A31"/>
    <w:rsid w:val="00B31C23"/>
    <w:rsid w:val="00B35322"/>
    <w:rsid w:val="00B40E68"/>
    <w:rsid w:val="00B42E9C"/>
    <w:rsid w:val="00B44159"/>
    <w:rsid w:val="00B44C01"/>
    <w:rsid w:val="00B70562"/>
    <w:rsid w:val="00B71F16"/>
    <w:rsid w:val="00B75E34"/>
    <w:rsid w:val="00B90473"/>
    <w:rsid w:val="00B9466F"/>
    <w:rsid w:val="00B9587E"/>
    <w:rsid w:val="00BA4C4D"/>
    <w:rsid w:val="00BA52AB"/>
    <w:rsid w:val="00BB07B6"/>
    <w:rsid w:val="00BB2B81"/>
    <w:rsid w:val="00BB63E7"/>
    <w:rsid w:val="00BD45BE"/>
    <w:rsid w:val="00BE3DFD"/>
    <w:rsid w:val="00BF5A07"/>
    <w:rsid w:val="00BF6ED8"/>
    <w:rsid w:val="00BF74BA"/>
    <w:rsid w:val="00C15986"/>
    <w:rsid w:val="00C35D8A"/>
    <w:rsid w:val="00C46E76"/>
    <w:rsid w:val="00C603CE"/>
    <w:rsid w:val="00C66BF4"/>
    <w:rsid w:val="00C8146D"/>
    <w:rsid w:val="00C87B23"/>
    <w:rsid w:val="00C912F6"/>
    <w:rsid w:val="00CA72DC"/>
    <w:rsid w:val="00CB0AE4"/>
    <w:rsid w:val="00CC3710"/>
    <w:rsid w:val="00CE0ACB"/>
    <w:rsid w:val="00CE7315"/>
    <w:rsid w:val="00D07D89"/>
    <w:rsid w:val="00D2107C"/>
    <w:rsid w:val="00D2467A"/>
    <w:rsid w:val="00D40019"/>
    <w:rsid w:val="00D422EB"/>
    <w:rsid w:val="00D428E7"/>
    <w:rsid w:val="00D74F06"/>
    <w:rsid w:val="00D761F9"/>
    <w:rsid w:val="00D9035A"/>
    <w:rsid w:val="00D93B90"/>
    <w:rsid w:val="00DA5ACB"/>
    <w:rsid w:val="00DA6945"/>
    <w:rsid w:val="00DB12F4"/>
    <w:rsid w:val="00DB2FDE"/>
    <w:rsid w:val="00DC1882"/>
    <w:rsid w:val="00E04723"/>
    <w:rsid w:val="00E05F39"/>
    <w:rsid w:val="00E24F4D"/>
    <w:rsid w:val="00E34154"/>
    <w:rsid w:val="00E353D3"/>
    <w:rsid w:val="00E36D24"/>
    <w:rsid w:val="00E43FD1"/>
    <w:rsid w:val="00E44345"/>
    <w:rsid w:val="00E62A47"/>
    <w:rsid w:val="00E64FAB"/>
    <w:rsid w:val="00E753C5"/>
    <w:rsid w:val="00E7790E"/>
    <w:rsid w:val="00E94412"/>
    <w:rsid w:val="00E96539"/>
    <w:rsid w:val="00E97CD5"/>
    <w:rsid w:val="00EB4A2D"/>
    <w:rsid w:val="00EF2645"/>
    <w:rsid w:val="00EF276E"/>
    <w:rsid w:val="00F320DF"/>
    <w:rsid w:val="00F46BA2"/>
    <w:rsid w:val="00F4748E"/>
    <w:rsid w:val="00F53229"/>
    <w:rsid w:val="00F57727"/>
    <w:rsid w:val="00F62ABF"/>
    <w:rsid w:val="00F75709"/>
    <w:rsid w:val="00F83B0E"/>
    <w:rsid w:val="00F90B62"/>
    <w:rsid w:val="00FA7533"/>
    <w:rsid w:val="00FB2575"/>
    <w:rsid w:val="00FB7967"/>
    <w:rsid w:val="00FC0473"/>
    <w:rsid w:val="00FC07E7"/>
    <w:rsid w:val="00FD1257"/>
    <w:rsid w:val="00FE06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4:docId w14:val="44FA02D3"/>
  <w15:chartTrackingRefBased/>
  <w15:docId w15:val="{F052A017-CEA3-418F-B778-2CD19D822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ar-SA"/>
    </w:rPr>
  </w:style>
  <w:style w:type="paragraph" w:styleId="Heading1">
    <w:name w:val="heading 1"/>
    <w:basedOn w:val="Normal"/>
    <w:next w:val="Normal"/>
    <w:qFormat/>
    <w:rsid w:val="00591CC7"/>
    <w:pPr>
      <w:keepNext/>
      <w:numPr>
        <w:numId w:val="1"/>
      </w:numPr>
      <w:spacing w:before="240" w:after="60"/>
      <w:jc w:val="both"/>
      <w:outlineLvl w:val="0"/>
    </w:pPr>
    <w:rPr>
      <w:rFonts w:ascii="StobiSerif Regular" w:hAnsi="StobiSerif Regular" w:cs="Arial"/>
      <w:b/>
      <w:bCs/>
      <w:kern w:val="1"/>
      <w:sz w:val="26"/>
      <w:szCs w:val="26"/>
      <w:lang w:val="mk-MK"/>
    </w:rPr>
  </w:style>
  <w:style w:type="paragraph" w:styleId="Heading2">
    <w:name w:val="heading 2"/>
    <w:basedOn w:val="Normal"/>
    <w:next w:val="Normal"/>
    <w:qFormat/>
    <w:rsid w:val="00591CC7"/>
    <w:pPr>
      <w:jc w:val="both"/>
      <w:outlineLvl w:val="1"/>
    </w:pPr>
    <w:rPr>
      <w:rFonts w:ascii="StobiSerif Regular" w:hAnsi="StobiSerif Regular"/>
      <w:b/>
      <w:sz w:val="22"/>
      <w:szCs w:val="22"/>
      <w:u w:val="single"/>
      <w:lang w:val="mk-MK"/>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573EA2"/>
    <w:pPr>
      <w:keepNext/>
      <w:spacing w:before="240" w:after="60"/>
      <w:outlineLvl w:val="3"/>
    </w:pPr>
    <w:rPr>
      <w:rFonts w:ascii="Calibri" w:hAnsi="Calibri"/>
      <w:b/>
      <w:bCs/>
      <w:sz w:val="28"/>
      <w:szCs w:val="28"/>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Times New Roman" w:hAnsi="Times New Roman" w:cs="Times New Roman"/>
      <w:color w:val="000000"/>
    </w:rPr>
  </w:style>
  <w:style w:type="character" w:customStyle="1" w:styleId="WW8Num3z0">
    <w:name w:val="WW8Num3z0"/>
    <w:rPr>
      <w:rFonts w:ascii="Times New Roman" w:eastAsia="Times New Roman" w:hAnsi="Times New Roman" w:cs="Times New Roman"/>
    </w:rPr>
  </w:style>
  <w:style w:type="character" w:customStyle="1" w:styleId="WW8Num4z0">
    <w:name w:val="WW8Num4z0"/>
    <w:rPr>
      <w:rFonts w:ascii="Times New Roman" w:hAnsi="Times New Roman" w:cs="Times New Roman"/>
    </w:rPr>
  </w:style>
  <w:style w:type="character" w:customStyle="1" w:styleId="WW8Num5z0">
    <w:name w:val="WW8Num5z0"/>
    <w:rPr>
      <w:rFonts w:ascii="Times New Roman" w:eastAsia="Times New Roman" w:hAnsi="Times New Roman" w:cs="Times New Roman"/>
    </w:rPr>
  </w:style>
  <w:style w:type="character" w:customStyle="1" w:styleId="WW8Num6z0">
    <w:name w:val="WW8Num6z0"/>
    <w:rPr>
      <w:rFonts w:ascii="Times New Roman" w:eastAsia="Times New Roman" w:hAnsi="Times New Roman" w:cs="Times New Roman"/>
    </w:rPr>
  </w:style>
  <w:style w:type="character" w:customStyle="1" w:styleId="WW8Num7z0">
    <w:name w:val="WW8Num7z0"/>
    <w:rPr>
      <w:rFonts w:ascii="Times New Roman" w:eastAsia="Times New Roman" w:hAnsi="Times New Roman" w:cs="Times New Roman"/>
    </w:rPr>
  </w:style>
  <w:style w:type="character" w:customStyle="1" w:styleId="Absatz-Standardschriftart">
    <w:name w:val="Absatz-Standardschriftart"/>
  </w:style>
  <w:style w:type="character" w:customStyle="1" w:styleId="WW8Num1z0">
    <w:name w:val="WW8Num1z0"/>
    <w:rPr>
      <w:rFonts w:ascii="Times New Roman" w:hAnsi="Times New Roman" w:cs="Times New Roman"/>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rPr>
  </w:style>
  <w:style w:type="character" w:customStyle="1" w:styleId="WW8Num7z3">
    <w:name w:val="WW8Num7z3"/>
    <w:rPr>
      <w:rFonts w:ascii="Symbol" w:hAnsi="Symbol"/>
    </w:rPr>
  </w:style>
  <w:style w:type="character" w:customStyle="1" w:styleId="WW8Num10z0">
    <w:name w:val="WW8Num10z0"/>
    <w:rPr>
      <w:rFonts w:ascii="Symbol" w:hAnsi="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styleId="DefaultParagraphFont0">
    <w:name w:val="Default Paragraph Font"/>
  </w:style>
  <w:style w:type="character" w:customStyle="1" w:styleId="FootnoteCharacters">
    <w:name w:val="Footnote Characters"/>
    <w:rPr>
      <w:vertAlign w:val="superscript"/>
    </w:rPr>
  </w:style>
  <w:style w:type="character" w:styleId="PageNumber">
    <w:name w:val="page number"/>
    <w:basedOn w:val="DefaultParagraphFont0"/>
  </w:style>
  <w:style w:type="character" w:styleId="Hyperlink">
    <w:name w:val="Hyperlink"/>
    <w:uiPriority w:val="99"/>
    <w:rPr>
      <w:color w:val="0000FF"/>
      <w:u w:val="single"/>
    </w:rPr>
  </w:style>
  <w:style w:type="character" w:styleId="CommentReference">
    <w:name w:val="annotation reference"/>
    <w:rPr>
      <w:sz w:val="16"/>
      <w:szCs w:val="16"/>
    </w:rPr>
  </w:style>
  <w:style w:type="character" w:customStyle="1" w:styleId="CommentTextChar">
    <w:name w:val="Comment Text Char"/>
    <w:uiPriority w:val="99"/>
    <w:rPr>
      <w:lang w:val="en-GB"/>
    </w:rPr>
  </w:style>
  <w:style w:type="character" w:customStyle="1" w:styleId="CommentSubjectChar">
    <w:name w:val="Comment Subject Char"/>
    <w:rPr>
      <w:b/>
      <w:bCs/>
      <w:lang w:val="en-GB"/>
    </w:rPr>
  </w:style>
  <w:style w:type="character" w:customStyle="1" w:styleId="EndnoteTextChar">
    <w:name w:val="Endnote Text Char"/>
    <w:rPr>
      <w:lang w:val="en-GB"/>
    </w:rPr>
  </w:style>
  <w:style w:type="character" w:customStyle="1" w:styleId="EndnoteCharacters">
    <w:name w:val="Endnote Characters"/>
    <w:rPr>
      <w:vertAlign w:val="superscript"/>
    </w:rPr>
  </w:style>
  <w:style w:type="character" w:styleId="FootnoteReference">
    <w:name w:val="footnote reference"/>
    <w:uiPriority w:val="99"/>
    <w:rPr>
      <w:vertAlign w:val="superscript"/>
    </w:rPr>
  </w:style>
  <w:style w:type="character" w:styleId="EndnoteReference">
    <w:name w:val="endnote reference"/>
    <w:rPr>
      <w:vertAlign w:val="superscript"/>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styleId="BodyText">
    <w:name w:val="Body Text"/>
    <w:basedOn w:val="Normal"/>
    <w:pPr>
      <w:jc w:val="center"/>
    </w:pPr>
    <w:rPr>
      <w:rFonts w:ascii="Arial" w:hAnsi="Arial"/>
      <w:sz w:val="28"/>
      <w:lang w:val="en-US"/>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styleId="FootnoteText">
    <w:name w:val="footnote text"/>
    <w:basedOn w:val="Normal"/>
    <w:link w:val="FootnoteTextChar"/>
    <w:uiPriority w:val="99"/>
    <w:rPr>
      <w:sz w:val="20"/>
      <w:szCs w:val="20"/>
    </w:rPr>
  </w:style>
  <w:style w:type="paragraph" w:styleId="Footer">
    <w:name w:val="footer"/>
    <w:basedOn w:val="Normal"/>
  </w:style>
  <w:style w:type="paragraph" w:customStyle="1" w:styleId="Style2Bold">
    <w:name w:val="Style Булет 2 + Bold"/>
    <w:basedOn w:val="Normal"/>
    <w:pPr>
      <w:keepNext/>
      <w:keepLines/>
      <w:widowControl w:val="0"/>
      <w:ind w:left="1080"/>
      <w:jc w:val="both"/>
    </w:pPr>
    <w:rPr>
      <w:rFonts w:ascii="Arial" w:hAnsi="Arial"/>
      <w:bCs/>
      <w:sz w:val="22"/>
      <w:lang w:val="mk-MK"/>
    </w:rPr>
  </w:style>
  <w:style w:type="paragraph" w:customStyle="1" w:styleId="a">
    <w:name w:val="Алинеја"/>
    <w:basedOn w:val="Normal"/>
    <w:pPr>
      <w:keepNext/>
      <w:keepLines/>
      <w:widowControl w:val="0"/>
      <w:ind w:left="1412" w:hanging="562"/>
      <w:jc w:val="both"/>
    </w:pPr>
    <w:rPr>
      <w:rFonts w:ascii="Arial" w:hAnsi="Arial"/>
      <w:sz w:val="22"/>
      <w:szCs w:val="22"/>
      <w:lang w:val="mk-MK"/>
    </w:rPr>
  </w:style>
  <w:style w:type="paragraph" w:customStyle="1" w:styleId="a0">
    <w:name w:val="Текст"/>
    <w:basedOn w:val="Normal"/>
    <w:pPr>
      <w:keepNext/>
      <w:keepLines/>
      <w:widowControl w:val="0"/>
      <w:ind w:firstLine="720"/>
      <w:jc w:val="both"/>
    </w:pPr>
    <w:rPr>
      <w:rFonts w:ascii="Arial" w:hAnsi="Arial"/>
      <w:sz w:val="22"/>
      <w:lang w:val="mk-MK"/>
    </w:rPr>
  </w:style>
  <w:style w:type="paragraph" w:styleId="BalloonText">
    <w:name w:val="Balloon Text"/>
    <w:basedOn w:val="Normal"/>
    <w:rPr>
      <w:rFonts w:ascii="Tahoma" w:hAnsi="Tahoma" w:cs="Tahoma"/>
      <w:sz w:val="16"/>
      <w:szCs w:val="16"/>
    </w:rPr>
  </w:style>
  <w:style w:type="paragraph" w:customStyle="1" w:styleId="StyleHeading1TimesNewRoman11ptCentered">
    <w:name w:val="Style Heading 1 + Times New Roman 11 pt Centered"/>
    <w:basedOn w:val="Heading1"/>
    <w:pPr>
      <w:numPr>
        <w:numId w:val="0"/>
      </w:numPr>
      <w:spacing w:before="0" w:after="0"/>
      <w:jc w:val="center"/>
    </w:pPr>
    <w:rPr>
      <w:rFonts w:ascii="Times New Roman" w:hAnsi="Times New Roman" w:cs="Times New Roman"/>
      <w:sz w:val="28"/>
      <w:szCs w:val="20"/>
      <w:lang w:val="en-US"/>
    </w:rPr>
  </w:style>
  <w:style w:type="paragraph" w:customStyle="1" w:styleId="StyleHeading3Right005cm">
    <w:name w:val="Style Heading 3 + Right:  005 cm"/>
    <w:basedOn w:val="Heading3"/>
    <w:pPr>
      <w:numPr>
        <w:ilvl w:val="0"/>
        <w:numId w:val="0"/>
      </w:numPr>
      <w:ind w:right="26"/>
    </w:pPr>
    <w:rPr>
      <w:rFonts w:ascii="Times New Roman" w:hAnsi="Times New Roman" w:cs="Times New Roman"/>
      <w:sz w:val="24"/>
      <w:szCs w:val="20"/>
    </w:rPr>
  </w:style>
  <w:style w:type="paragraph" w:customStyle="1" w:styleId="StyleHeading311pt">
    <w:name w:val="Style Heading 3 + 11 pt"/>
    <w:basedOn w:val="Heading3"/>
    <w:pPr>
      <w:numPr>
        <w:ilvl w:val="0"/>
        <w:numId w:val="0"/>
      </w:numPr>
      <w:spacing w:before="120"/>
    </w:pPr>
    <w:rPr>
      <w:rFonts w:ascii="Times New Roman" w:hAnsi="Times New Roman"/>
      <w:sz w:val="24"/>
    </w:rPr>
  </w:style>
  <w:style w:type="paragraph" w:styleId="CommentText">
    <w:name w:val="annotation text"/>
    <w:basedOn w:val="Normal"/>
    <w:uiPriority w:val="99"/>
    <w:rPr>
      <w:sz w:val="20"/>
      <w:szCs w:val="20"/>
    </w:rPr>
  </w:style>
  <w:style w:type="paragraph" w:styleId="CommentSubject">
    <w:name w:val="annotation subject"/>
    <w:basedOn w:val="CommentText"/>
    <w:next w:val="CommentText"/>
    <w:rPr>
      <w:b/>
      <w:bCs/>
    </w:rPr>
  </w:style>
  <w:style w:type="paragraph" w:styleId="EndnoteText">
    <w:name w:val="endnote text"/>
    <w:basedOn w:val="Normal"/>
    <w:rPr>
      <w:sz w:val="20"/>
      <w:szCs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986"/>
        <w:tab w:val="right" w:pos="9972"/>
      </w:tabs>
    </w:pPr>
  </w:style>
  <w:style w:type="character" w:customStyle="1" w:styleId="FootnoteTextChar">
    <w:name w:val="Footnote Text Char"/>
    <w:link w:val="FootnoteText"/>
    <w:uiPriority w:val="99"/>
    <w:rsid w:val="00E94412"/>
    <w:rPr>
      <w:lang w:val="en-GB" w:eastAsia="ar-SA"/>
    </w:rPr>
  </w:style>
  <w:style w:type="paragraph" w:styleId="ListParagraph">
    <w:name w:val="List Paragraph"/>
    <w:aliases w:val="lp1,numbered,Bullet List,FooterText,List Paragraph1,Paragraphe de liste1,Bulletr List Paragraph,列出段落,列出段落1,List Paragraph2,List Paragraph21,Párrafo de lista1,Parágrafo da Lista1,リスト段落1,Listeafsnit1,Colorful List - Accent 11,Bullit,Bullets"/>
    <w:basedOn w:val="Normal"/>
    <w:link w:val="ListParagraphChar"/>
    <w:uiPriority w:val="34"/>
    <w:qFormat/>
    <w:rsid w:val="00836325"/>
    <w:pPr>
      <w:suppressAutoHyphens w:val="0"/>
      <w:spacing w:after="200" w:line="276" w:lineRule="auto"/>
      <w:ind w:left="720"/>
      <w:contextualSpacing/>
    </w:pPr>
    <w:rPr>
      <w:rFonts w:ascii="Calibri" w:eastAsia="Calibri" w:hAnsi="Calibri"/>
      <w:sz w:val="22"/>
      <w:szCs w:val="22"/>
      <w:lang w:val="mk-MK" w:eastAsia="en-US"/>
    </w:rPr>
  </w:style>
  <w:style w:type="character" w:customStyle="1" w:styleId="Heading4Char">
    <w:name w:val="Heading 4 Char"/>
    <w:link w:val="Heading4"/>
    <w:uiPriority w:val="9"/>
    <w:semiHidden/>
    <w:rsid w:val="00573EA2"/>
    <w:rPr>
      <w:rFonts w:ascii="Calibri" w:eastAsia="Times New Roman" w:hAnsi="Calibri" w:cs="Times New Roman"/>
      <w:b/>
      <w:bCs/>
      <w:sz w:val="28"/>
      <w:szCs w:val="28"/>
      <w:lang w:val="en-GB" w:eastAsia="ar-SA"/>
    </w:rPr>
  </w:style>
  <w:style w:type="paragraph" w:styleId="NormalWeb">
    <w:name w:val="Normal (Web)"/>
    <w:basedOn w:val="Normal"/>
    <w:rsid w:val="007B7182"/>
    <w:pPr>
      <w:suppressAutoHyphens w:val="0"/>
      <w:spacing w:before="100" w:beforeAutospacing="1" w:after="119"/>
    </w:pPr>
    <w:rPr>
      <w:lang w:eastAsia="en-GB"/>
    </w:rPr>
  </w:style>
  <w:style w:type="paragraph" w:customStyle="1" w:styleId="tevilkanakoncupredpisa">
    <w:name w:val="Številka na koncu predpisa"/>
    <w:basedOn w:val="Normal"/>
    <w:link w:val="tevilkanakoncupredpisaZnak"/>
    <w:qFormat/>
    <w:rsid w:val="00E96539"/>
    <w:pPr>
      <w:suppressAutoHyphens w:val="0"/>
      <w:overflowPunct w:val="0"/>
      <w:autoSpaceDE w:val="0"/>
      <w:autoSpaceDN w:val="0"/>
      <w:adjustRightInd w:val="0"/>
      <w:spacing w:before="480"/>
      <w:jc w:val="both"/>
      <w:textAlignment w:val="baseline"/>
    </w:pPr>
    <w:rPr>
      <w:rFonts w:ascii="Arial" w:hAnsi="Arial"/>
      <w:snapToGrid w:val="0"/>
      <w:color w:val="000000"/>
      <w:sz w:val="22"/>
      <w:szCs w:val="22"/>
      <w:lang w:val="x-none" w:eastAsia="x-none"/>
    </w:rPr>
  </w:style>
  <w:style w:type="character" w:customStyle="1" w:styleId="tevilkanakoncupredpisaZnak">
    <w:name w:val="Številka na koncu predpisa Znak"/>
    <w:link w:val="tevilkanakoncupredpisa"/>
    <w:rsid w:val="00E96539"/>
    <w:rPr>
      <w:rFonts w:ascii="Arial" w:hAnsi="Arial"/>
      <w:snapToGrid w:val="0"/>
      <w:color w:val="000000"/>
      <w:sz w:val="22"/>
      <w:szCs w:val="22"/>
      <w:lang w:val="x-none" w:eastAsia="x-none"/>
    </w:rPr>
  </w:style>
  <w:style w:type="paragraph" w:customStyle="1" w:styleId="a1">
    <w:name w:val="Став"/>
    <w:basedOn w:val="Normal"/>
    <w:rsid w:val="00E96539"/>
    <w:pPr>
      <w:keepNext/>
      <w:keepLines/>
      <w:suppressAutoHyphens w:val="0"/>
      <w:spacing w:after="120"/>
      <w:jc w:val="both"/>
    </w:pPr>
    <w:rPr>
      <w:rFonts w:ascii="StobiSerif Regular" w:hAnsi="StobiSerif Regular"/>
      <w:sz w:val="22"/>
      <w:lang w:val="mk-MK" w:eastAsia="en-US"/>
    </w:rPr>
  </w:style>
  <w:style w:type="paragraph" w:styleId="BodyTextIndent3">
    <w:name w:val="Body Text Indent 3"/>
    <w:basedOn w:val="Normal"/>
    <w:link w:val="BodyTextIndent3Char"/>
    <w:uiPriority w:val="99"/>
    <w:unhideWhenUsed/>
    <w:rsid w:val="005763F9"/>
    <w:pPr>
      <w:spacing w:after="120"/>
      <w:ind w:left="360"/>
    </w:pPr>
    <w:rPr>
      <w:sz w:val="16"/>
      <w:szCs w:val="16"/>
    </w:rPr>
  </w:style>
  <w:style w:type="character" w:customStyle="1" w:styleId="BodyTextIndent3Char">
    <w:name w:val="Body Text Indent 3 Char"/>
    <w:link w:val="BodyTextIndent3"/>
    <w:uiPriority w:val="99"/>
    <w:rsid w:val="005763F9"/>
    <w:rPr>
      <w:sz w:val="16"/>
      <w:szCs w:val="16"/>
      <w:lang w:val="en-GB" w:eastAsia="ar-SA"/>
    </w:rPr>
  </w:style>
  <w:style w:type="character" w:styleId="UnresolvedMention">
    <w:name w:val="Unresolved Mention"/>
    <w:uiPriority w:val="99"/>
    <w:semiHidden/>
    <w:unhideWhenUsed/>
    <w:rsid w:val="003C3328"/>
    <w:rPr>
      <w:color w:val="605E5C"/>
      <w:shd w:val="clear" w:color="auto" w:fill="E1DFDD"/>
    </w:rPr>
  </w:style>
  <w:style w:type="paragraph" w:styleId="TOCHeading">
    <w:name w:val="TOC Heading"/>
    <w:basedOn w:val="Heading1"/>
    <w:next w:val="Normal"/>
    <w:uiPriority w:val="39"/>
    <w:unhideWhenUsed/>
    <w:qFormat/>
    <w:rsid w:val="00957989"/>
    <w:pPr>
      <w:keepLines/>
      <w:numPr>
        <w:numId w:val="0"/>
      </w:numPr>
      <w:suppressAutoHyphens w:val="0"/>
      <w:spacing w:after="0" w:line="259" w:lineRule="auto"/>
      <w:jc w:val="left"/>
      <w:outlineLvl w:val="9"/>
    </w:pPr>
    <w:rPr>
      <w:rFonts w:ascii="Calibri Light" w:hAnsi="Calibri Light" w:cs="Times New Roman"/>
      <w:b w:val="0"/>
      <w:bCs w:val="0"/>
      <w:color w:val="2F5496"/>
      <w:kern w:val="0"/>
      <w:sz w:val="32"/>
      <w:szCs w:val="32"/>
      <w:lang w:eastAsia="mk-MK"/>
    </w:rPr>
  </w:style>
  <w:style w:type="paragraph" w:styleId="TOC1">
    <w:name w:val="toc 1"/>
    <w:basedOn w:val="Normal"/>
    <w:next w:val="Normal"/>
    <w:autoRedefine/>
    <w:uiPriority w:val="39"/>
    <w:unhideWhenUsed/>
    <w:rsid w:val="00E04723"/>
    <w:rPr>
      <w:rFonts w:ascii="StobiSerif Regular" w:hAnsi="StobiSerif Regular"/>
      <w:sz w:val="20"/>
    </w:rPr>
  </w:style>
  <w:style w:type="paragraph" w:styleId="TOC2">
    <w:name w:val="toc 2"/>
    <w:basedOn w:val="Normal"/>
    <w:next w:val="Normal"/>
    <w:autoRedefine/>
    <w:uiPriority w:val="39"/>
    <w:unhideWhenUsed/>
    <w:rsid w:val="00957989"/>
    <w:pPr>
      <w:ind w:left="240"/>
    </w:pPr>
  </w:style>
  <w:style w:type="paragraph" w:styleId="Revision">
    <w:name w:val="Revision"/>
    <w:hidden/>
    <w:uiPriority w:val="99"/>
    <w:semiHidden/>
    <w:rsid w:val="007E2EFA"/>
    <w:rPr>
      <w:sz w:val="24"/>
      <w:szCs w:val="24"/>
      <w:lang w:eastAsia="ar-SA"/>
    </w:rPr>
  </w:style>
  <w:style w:type="character" w:customStyle="1" w:styleId="ListParagraphChar">
    <w:name w:val="List Paragraph Char"/>
    <w:aliases w:val="lp1 Char,numbered Char,Bullet List Char,FooterText Char,List Paragraph1 Char,Paragraphe de liste1 Char,Bulletr List Paragraph Char,列出段落 Char,列出段落1 Char,List Paragraph2 Char,List Paragraph21 Char,Párrafo de lista1 Char,リスト段落1 Char"/>
    <w:link w:val="ListParagraph"/>
    <w:uiPriority w:val="34"/>
    <w:qFormat/>
    <w:locked/>
    <w:rsid w:val="002055D6"/>
    <w:rPr>
      <w:rFonts w:ascii="Calibri" w:eastAsia="Calibri" w:hAnsi="Calibri"/>
      <w:sz w:val="22"/>
      <w:szCs w:val="22"/>
      <w:lang w:val="mk-M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217839">
      <w:bodyDiv w:val="1"/>
      <w:marLeft w:val="0"/>
      <w:marRight w:val="0"/>
      <w:marTop w:val="0"/>
      <w:marBottom w:val="0"/>
      <w:divBdr>
        <w:top w:val="none" w:sz="0" w:space="0" w:color="auto"/>
        <w:left w:val="none" w:sz="0" w:space="0" w:color="auto"/>
        <w:bottom w:val="none" w:sz="0" w:space="0" w:color="auto"/>
        <w:right w:val="none" w:sz="0" w:space="0" w:color="auto"/>
      </w:divBdr>
    </w:div>
    <w:div w:id="1233200975">
      <w:bodyDiv w:val="1"/>
      <w:marLeft w:val="0"/>
      <w:marRight w:val="0"/>
      <w:marTop w:val="0"/>
      <w:marBottom w:val="0"/>
      <w:divBdr>
        <w:top w:val="none" w:sz="0" w:space="0" w:color="auto"/>
        <w:left w:val="none" w:sz="0" w:space="0" w:color="auto"/>
        <w:bottom w:val="none" w:sz="0" w:space="0" w:color="auto"/>
        <w:right w:val="none" w:sz="0" w:space="0" w:color="auto"/>
      </w:divBdr>
    </w:div>
    <w:div w:id="1376587227">
      <w:bodyDiv w:val="1"/>
      <w:marLeft w:val="0"/>
      <w:marRight w:val="0"/>
      <w:marTop w:val="0"/>
      <w:marBottom w:val="0"/>
      <w:divBdr>
        <w:top w:val="none" w:sz="0" w:space="0" w:color="auto"/>
        <w:left w:val="none" w:sz="0" w:space="0" w:color="auto"/>
        <w:bottom w:val="none" w:sz="0" w:space="0" w:color="auto"/>
        <w:right w:val="none" w:sz="0" w:space="0" w:color="auto"/>
      </w:divBdr>
    </w:div>
    <w:div w:id="1683311318">
      <w:bodyDiv w:val="1"/>
      <w:marLeft w:val="0"/>
      <w:marRight w:val="0"/>
      <w:marTop w:val="0"/>
      <w:marBottom w:val="0"/>
      <w:divBdr>
        <w:top w:val="none" w:sz="0" w:space="0" w:color="auto"/>
        <w:left w:val="none" w:sz="0" w:space="0" w:color="auto"/>
        <w:bottom w:val="none" w:sz="0" w:space="0" w:color="auto"/>
        <w:right w:val="none" w:sz="0" w:space="0" w:color="auto"/>
      </w:divBdr>
    </w:div>
    <w:div w:id="1811894717">
      <w:bodyDiv w:val="1"/>
      <w:marLeft w:val="0"/>
      <w:marRight w:val="0"/>
      <w:marTop w:val="0"/>
      <w:marBottom w:val="0"/>
      <w:divBdr>
        <w:top w:val="none" w:sz="0" w:space="0" w:color="auto"/>
        <w:left w:val="none" w:sz="0" w:space="0" w:color="auto"/>
        <w:bottom w:val="none" w:sz="0" w:space="0" w:color="auto"/>
        <w:right w:val="none" w:sz="0" w:space="0" w:color="auto"/>
      </w:divBdr>
    </w:div>
    <w:div w:id="1852989004">
      <w:bodyDiv w:val="1"/>
      <w:marLeft w:val="0"/>
      <w:marRight w:val="0"/>
      <w:marTop w:val="0"/>
      <w:marBottom w:val="0"/>
      <w:divBdr>
        <w:top w:val="none" w:sz="0" w:space="0" w:color="auto"/>
        <w:left w:val="none" w:sz="0" w:space="0" w:color="auto"/>
        <w:bottom w:val="none" w:sz="0" w:space="0" w:color="auto"/>
        <w:right w:val="none" w:sz="0" w:space="0" w:color="auto"/>
      </w:divBdr>
    </w:div>
    <w:div w:id="205843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abavki.gov.m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abavki.gov.mk"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00F10-513D-45B7-9058-A7ACDEBE3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6682</Words>
  <Characters>38091</Characters>
  <Application>Microsoft Office Word</Application>
  <DocSecurity>4</DocSecurity>
  <Lines>317</Lines>
  <Paragraphs>89</Paragraphs>
  <ScaleCrop>false</ScaleCrop>
  <HeadingPairs>
    <vt:vector size="2" baseType="variant">
      <vt:variant>
        <vt:lpstr>Title</vt:lpstr>
      </vt:variant>
      <vt:variant>
        <vt:i4>1</vt:i4>
      </vt:variant>
    </vt:vector>
  </HeadingPairs>
  <TitlesOfParts>
    <vt:vector size="1" baseType="lpstr">
      <vt:lpstr>[меморандум на договорниот орган]</vt:lpstr>
    </vt:vector>
  </TitlesOfParts>
  <Company>HP Inc.</Company>
  <LinksUpToDate>false</LinksUpToDate>
  <CharactersWithSpaces>44684</CharactersWithSpaces>
  <SharedDoc>false</SharedDoc>
  <HLinks>
    <vt:vector size="78" baseType="variant">
      <vt:variant>
        <vt:i4>5439562</vt:i4>
      </vt:variant>
      <vt:variant>
        <vt:i4>72</vt:i4>
      </vt:variant>
      <vt:variant>
        <vt:i4>0</vt:i4>
      </vt:variant>
      <vt:variant>
        <vt:i4>5</vt:i4>
      </vt:variant>
      <vt:variant>
        <vt:lpwstr>https://e-nabavki.gov.mk/</vt:lpwstr>
      </vt:variant>
      <vt:variant>
        <vt:lpwstr/>
      </vt:variant>
      <vt:variant>
        <vt:i4>655434</vt:i4>
      </vt:variant>
      <vt:variant>
        <vt:i4>69</vt:i4>
      </vt:variant>
      <vt:variant>
        <vt:i4>0</vt:i4>
      </vt:variant>
      <vt:variant>
        <vt:i4>5</vt:i4>
      </vt:variant>
      <vt:variant>
        <vt:lpwstr>https://www.e-nabavki.gov.mk/</vt:lpwstr>
      </vt:variant>
      <vt:variant>
        <vt:lpwstr/>
      </vt:variant>
      <vt:variant>
        <vt:i4>2686985</vt:i4>
      </vt:variant>
      <vt:variant>
        <vt:i4>62</vt:i4>
      </vt:variant>
      <vt:variant>
        <vt:i4>0</vt:i4>
      </vt:variant>
      <vt:variant>
        <vt:i4>5</vt:i4>
      </vt:variant>
      <vt:variant>
        <vt:lpwstr/>
      </vt:variant>
      <vt:variant>
        <vt:lpwstr>_Toc8811077</vt:lpwstr>
      </vt:variant>
      <vt:variant>
        <vt:i4>2686985</vt:i4>
      </vt:variant>
      <vt:variant>
        <vt:i4>56</vt:i4>
      </vt:variant>
      <vt:variant>
        <vt:i4>0</vt:i4>
      </vt:variant>
      <vt:variant>
        <vt:i4>5</vt:i4>
      </vt:variant>
      <vt:variant>
        <vt:lpwstr/>
      </vt:variant>
      <vt:variant>
        <vt:lpwstr>_Toc8811076</vt:lpwstr>
      </vt:variant>
      <vt:variant>
        <vt:i4>2686985</vt:i4>
      </vt:variant>
      <vt:variant>
        <vt:i4>50</vt:i4>
      </vt:variant>
      <vt:variant>
        <vt:i4>0</vt:i4>
      </vt:variant>
      <vt:variant>
        <vt:i4>5</vt:i4>
      </vt:variant>
      <vt:variant>
        <vt:lpwstr/>
      </vt:variant>
      <vt:variant>
        <vt:lpwstr>_Toc8811075</vt:lpwstr>
      </vt:variant>
      <vt:variant>
        <vt:i4>2686985</vt:i4>
      </vt:variant>
      <vt:variant>
        <vt:i4>44</vt:i4>
      </vt:variant>
      <vt:variant>
        <vt:i4>0</vt:i4>
      </vt:variant>
      <vt:variant>
        <vt:i4>5</vt:i4>
      </vt:variant>
      <vt:variant>
        <vt:lpwstr/>
      </vt:variant>
      <vt:variant>
        <vt:lpwstr>_Toc8811074</vt:lpwstr>
      </vt:variant>
      <vt:variant>
        <vt:i4>2686985</vt:i4>
      </vt:variant>
      <vt:variant>
        <vt:i4>38</vt:i4>
      </vt:variant>
      <vt:variant>
        <vt:i4>0</vt:i4>
      </vt:variant>
      <vt:variant>
        <vt:i4>5</vt:i4>
      </vt:variant>
      <vt:variant>
        <vt:lpwstr/>
      </vt:variant>
      <vt:variant>
        <vt:lpwstr>_Toc8811073</vt:lpwstr>
      </vt:variant>
      <vt:variant>
        <vt:i4>2686985</vt:i4>
      </vt:variant>
      <vt:variant>
        <vt:i4>32</vt:i4>
      </vt:variant>
      <vt:variant>
        <vt:i4>0</vt:i4>
      </vt:variant>
      <vt:variant>
        <vt:i4>5</vt:i4>
      </vt:variant>
      <vt:variant>
        <vt:lpwstr/>
      </vt:variant>
      <vt:variant>
        <vt:lpwstr>_Toc8811072</vt:lpwstr>
      </vt:variant>
      <vt:variant>
        <vt:i4>2686985</vt:i4>
      </vt:variant>
      <vt:variant>
        <vt:i4>26</vt:i4>
      </vt:variant>
      <vt:variant>
        <vt:i4>0</vt:i4>
      </vt:variant>
      <vt:variant>
        <vt:i4>5</vt:i4>
      </vt:variant>
      <vt:variant>
        <vt:lpwstr/>
      </vt:variant>
      <vt:variant>
        <vt:lpwstr>_Toc8811071</vt:lpwstr>
      </vt:variant>
      <vt:variant>
        <vt:i4>2686985</vt:i4>
      </vt:variant>
      <vt:variant>
        <vt:i4>20</vt:i4>
      </vt:variant>
      <vt:variant>
        <vt:i4>0</vt:i4>
      </vt:variant>
      <vt:variant>
        <vt:i4>5</vt:i4>
      </vt:variant>
      <vt:variant>
        <vt:lpwstr/>
      </vt:variant>
      <vt:variant>
        <vt:lpwstr>_Toc8811070</vt:lpwstr>
      </vt:variant>
      <vt:variant>
        <vt:i4>2621449</vt:i4>
      </vt:variant>
      <vt:variant>
        <vt:i4>14</vt:i4>
      </vt:variant>
      <vt:variant>
        <vt:i4>0</vt:i4>
      </vt:variant>
      <vt:variant>
        <vt:i4>5</vt:i4>
      </vt:variant>
      <vt:variant>
        <vt:lpwstr/>
      </vt:variant>
      <vt:variant>
        <vt:lpwstr>_Toc8811069</vt:lpwstr>
      </vt:variant>
      <vt:variant>
        <vt:i4>2621449</vt:i4>
      </vt:variant>
      <vt:variant>
        <vt:i4>8</vt:i4>
      </vt:variant>
      <vt:variant>
        <vt:i4>0</vt:i4>
      </vt:variant>
      <vt:variant>
        <vt:i4>5</vt:i4>
      </vt:variant>
      <vt:variant>
        <vt:lpwstr/>
      </vt:variant>
      <vt:variant>
        <vt:lpwstr>_Toc8811068</vt:lpwstr>
      </vt:variant>
      <vt:variant>
        <vt:i4>2621449</vt:i4>
      </vt:variant>
      <vt:variant>
        <vt:i4>2</vt:i4>
      </vt:variant>
      <vt:variant>
        <vt:i4>0</vt:i4>
      </vt:variant>
      <vt:variant>
        <vt:i4>5</vt:i4>
      </vt:variant>
      <vt:variant>
        <vt:lpwstr/>
      </vt:variant>
      <vt:variant>
        <vt:lpwstr>_Toc8811067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[меморандум на договорниот орган]</dc:title>
  <dc:subject/>
  <dc:creator>aleksandara</dc:creator>
  <cp:keywords/>
  <cp:lastModifiedBy>Dragana Nikoloska</cp:lastModifiedBy>
  <cp:revision>2</cp:revision>
  <cp:lastPrinted>2019-05-06T09:30:00Z</cp:lastPrinted>
  <dcterms:created xsi:type="dcterms:W3CDTF">2025-03-04T07:30:00Z</dcterms:created>
  <dcterms:modified xsi:type="dcterms:W3CDTF">2025-03-04T07:30:00Z</dcterms:modified>
</cp:coreProperties>
</file>