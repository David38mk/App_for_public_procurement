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91DC4" w14:textId="77777777" w:rsidR="00737B9A" w:rsidRPr="00BA2F2E" w:rsidRDefault="00737B9A">
      <w:pPr>
        <w:rPr>
          <w:rFonts w:asciiTheme="minorHAnsi" w:hAnsiTheme="minorHAnsi" w:cstheme="minorHAnsi"/>
          <w:lang w:val="mk-MK"/>
        </w:rPr>
      </w:pPr>
    </w:p>
    <w:p w14:paraId="24B4C53C" w14:textId="1F05BA21" w:rsidR="00BA2F2E" w:rsidRDefault="00BA2F2E" w:rsidP="00C66746">
      <w:pPr>
        <w:jc w:val="center"/>
        <w:rPr>
          <w:rFonts w:asciiTheme="minorHAnsi" w:hAnsiTheme="minorHAnsi" w:cstheme="minorHAnsi"/>
          <w:b/>
          <w:bCs/>
          <w:sz w:val="28"/>
          <w:szCs w:val="28"/>
          <w:lang w:val="mk-MK"/>
        </w:rPr>
      </w:pPr>
      <w:r>
        <w:rPr>
          <w:rFonts w:asciiTheme="minorHAnsi" w:hAnsiTheme="minorHAnsi" w:cstheme="minorHAnsi"/>
          <w:b/>
          <w:bCs/>
          <w:sz w:val="28"/>
          <w:szCs w:val="28"/>
          <w:lang w:val="mk-MK"/>
        </w:rPr>
        <w:t>МОДЕЛ НА</w:t>
      </w:r>
    </w:p>
    <w:p w14:paraId="6549521C" w14:textId="4C57FFE7" w:rsidR="00737B9A" w:rsidRPr="00C66746" w:rsidRDefault="00737B9A" w:rsidP="00C66746">
      <w:pPr>
        <w:jc w:val="center"/>
        <w:rPr>
          <w:rFonts w:asciiTheme="minorHAnsi" w:hAnsiTheme="minorHAnsi" w:cstheme="minorHAnsi"/>
          <w:b/>
          <w:bCs/>
          <w:sz w:val="28"/>
          <w:szCs w:val="28"/>
          <w:lang w:val="mk-MK"/>
        </w:rPr>
      </w:pPr>
      <w:r w:rsidRPr="00BA2F2E">
        <w:rPr>
          <w:rFonts w:asciiTheme="minorHAnsi" w:hAnsiTheme="minorHAnsi" w:cstheme="minorHAnsi"/>
          <w:b/>
          <w:bCs/>
          <w:sz w:val="28"/>
          <w:szCs w:val="28"/>
        </w:rPr>
        <w:t>ДОГОВОР</w:t>
      </w:r>
      <w:r w:rsidR="00DC0431">
        <w:rPr>
          <w:rFonts w:asciiTheme="minorHAnsi" w:hAnsiTheme="minorHAnsi" w:cstheme="minorHAnsi"/>
          <w:b/>
          <w:lang w:val="mk-MK"/>
        </w:rPr>
        <w:t xml:space="preserve"> </w:t>
      </w:r>
      <w:r w:rsidRPr="00C66746">
        <w:rPr>
          <w:rFonts w:asciiTheme="minorHAnsi" w:hAnsiTheme="minorHAnsi" w:cstheme="minorHAnsi"/>
          <w:b/>
          <w:bCs/>
          <w:sz w:val="28"/>
          <w:szCs w:val="28"/>
          <w:lang w:val="mk-MK"/>
        </w:rPr>
        <w:t>ЗА ЈАВНА НАБАВКА НА СТОКИ</w:t>
      </w:r>
      <w:r w:rsidR="005421E2">
        <w:rPr>
          <w:rStyle w:val="FootnoteReference"/>
          <w:rFonts w:asciiTheme="minorHAnsi" w:hAnsiTheme="minorHAnsi" w:cstheme="minorHAnsi"/>
          <w:b/>
          <w:bCs/>
          <w:sz w:val="28"/>
          <w:szCs w:val="28"/>
          <w:lang w:val="mk-MK"/>
        </w:rPr>
        <w:footnoteReference w:id="1"/>
      </w:r>
    </w:p>
    <w:p w14:paraId="48DFF3FB" w14:textId="77777777" w:rsidR="00737B9A" w:rsidRPr="00BA2F2E" w:rsidRDefault="00737B9A">
      <w:pPr>
        <w:jc w:val="both"/>
        <w:rPr>
          <w:rFonts w:asciiTheme="minorHAnsi" w:hAnsiTheme="minorHAnsi" w:cstheme="minorHAnsi"/>
        </w:rPr>
      </w:pPr>
    </w:p>
    <w:p w14:paraId="529FCF08" w14:textId="77777777" w:rsidR="00737B9A" w:rsidRPr="00BA2F2E" w:rsidRDefault="00737B9A">
      <w:pPr>
        <w:jc w:val="both"/>
        <w:rPr>
          <w:rFonts w:asciiTheme="minorHAnsi" w:hAnsiTheme="minorHAnsi" w:cstheme="minorHAnsi"/>
        </w:rPr>
      </w:pPr>
    </w:p>
    <w:p w14:paraId="57D6407E" w14:textId="77777777" w:rsidR="00737B9A" w:rsidRPr="00BA2F2E" w:rsidRDefault="00737B9A">
      <w:pPr>
        <w:jc w:val="both"/>
        <w:rPr>
          <w:rFonts w:asciiTheme="minorHAnsi" w:hAnsiTheme="minorHAnsi" w:cstheme="minorHAnsi"/>
        </w:rPr>
      </w:pPr>
    </w:p>
    <w:p w14:paraId="517512C4" w14:textId="77777777" w:rsidR="00737B9A" w:rsidRPr="00BA2F2E" w:rsidRDefault="00737B9A">
      <w:pPr>
        <w:jc w:val="both"/>
        <w:rPr>
          <w:rFonts w:asciiTheme="minorHAnsi" w:hAnsiTheme="minorHAnsi" w:cstheme="minorHAnsi"/>
          <w:b/>
          <w:iCs/>
          <w:lang w:val="mk-MK"/>
        </w:rPr>
      </w:pPr>
      <w:r w:rsidRPr="00BA2F2E">
        <w:rPr>
          <w:rFonts w:asciiTheme="minorHAnsi" w:hAnsiTheme="minorHAnsi" w:cstheme="minorHAnsi"/>
          <w:b/>
          <w:iCs/>
          <w:lang w:val="mk-MK"/>
        </w:rPr>
        <w:t>I. ДОГОВОРНИ СТРАНИ</w:t>
      </w:r>
    </w:p>
    <w:p w14:paraId="135DBFC0" w14:textId="77777777" w:rsidR="00737B9A" w:rsidRPr="00BA2F2E" w:rsidRDefault="00737B9A">
      <w:pPr>
        <w:jc w:val="both"/>
        <w:rPr>
          <w:rFonts w:asciiTheme="minorHAnsi" w:hAnsiTheme="minorHAnsi" w:cstheme="minorHAnsi"/>
        </w:rPr>
      </w:pPr>
    </w:p>
    <w:p w14:paraId="0E91D45D" w14:textId="77777777" w:rsidR="00737B9A" w:rsidRPr="00BA2F2E" w:rsidRDefault="00737B9A">
      <w:pPr>
        <w:jc w:val="both"/>
        <w:rPr>
          <w:rFonts w:asciiTheme="minorHAnsi" w:hAnsiTheme="minorHAnsi" w:cstheme="minorHAnsi"/>
        </w:rPr>
      </w:pPr>
    </w:p>
    <w:p w14:paraId="0B8C9C53" w14:textId="5C7A1DAB" w:rsidR="00737B9A" w:rsidRPr="00BA2F2E" w:rsidRDefault="00737B9A">
      <w:pPr>
        <w:jc w:val="both"/>
        <w:rPr>
          <w:rFonts w:asciiTheme="minorHAnsi" w:hAnsiTheme="minorHAnsi" w:cstheme="minorHAnsi"/>
        </w:rPr>
      </w:pPr>
      <w:r w:rsidRPr="00BA2F2E">
        <w:rPr>
          <w:rFonts w:asciiTheme="minorHAnsi" w:hAnsiTheme="minorHAnsi" w:cstheme="minorHAnsi"/>
          <w:b/>
          <w:bCs/>
          <w:lang w:val="es-ES_tradnl"/>
        </w:rPr>
        <w:t>А.</w:t>
      </w:r>
      <w:r w:rsidRPr="00BA2F2E">
        <w:rPr>
          <w:rFonts w:asciiTheme="minorHAnsi" w:hAnsiTheme="minorHAnsi" w:cstheme="minorHAnsi"/>
          <w:lang w:val="es-ES_tradnl"/>
        </w:rPr>
        <w:t xml:space="preserve"> ___________________________________________________________</w:t>
      </w:r>
      <w:r w:rsidR="00EA7BF5">
        <w:rPr>
          <w:rFonts w:asciiTheme="minorHAnsi" w:hAnsiTheme="minorHAnsi" w:cstheme="minorHAnsi"/>
        </w:rPr>
        <w:t>_________</w:t>
      </w:r>
    </w:p>
    <w:p w14:paraId="2C55D9E5" w14:textId="29FEF839"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w:t>
      </w:r>
      <w:proofErr w:type="spellStart"/>
      <w:r w:rsidR="0020291C" w:rsidRPr="00BA2F2E">
        <w:rPr>
          <w:rFonts w:asciiTheme="minorHAnsi" w:hAnsiTheme="minorHAnsi" w:cstheme="minorHAnsi"/>
          <w:lang w:val="es-ES_tradnl"/>
        </w:rPr>
        <w:t>Назив</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адреса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седиште</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држава</w:t>
      </w:r>
      <w:proofErr w:type="spellEnd"/>
      <w:r w:rsidRPr="00BA2F2E">
        <w:rPr>
          <w:rFonts w:asciiTheme="minorHAnsi" w:hAnsiTheme="minorHAnsi" w:cstheme="minorHAnsi"/>
          <w:lang w:val="es-ES_tradnl"/>
        </w:rPr>
        <w:t xml:space="preserve">), </w:t>
      </w:r>
    </w:p>
    <w:p w14:paraId="7494F371" w14:textId="77777777" w:rsidR="00737B9A" w:rsidRPr="00BA2F2E" w:rsidRDefault="00737B9A">
      <w:pPr>
        <w:jc w:val="both"/>
        <w:rPr>
          <w:rFonts w:asciiTheme="minorHAnsi" w:hAnsiTheme="minorHAnsi" w:cstheme="minorHAnsi"/>
        </w:rPr>
      </w:pPr>
    </w:p>
    <w:p w14:paraId="114C1A4F" w14:textId="77777777"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застапуван/о од  _______________________________________________________</w:t>
      </w:r>
    </w:p>
    <w:p w14:paraId="2F99FDAD" w14:textId="558B1DB0" w:rsidR="00737B9A" w:rsidRPr="00BA2F2E" w:rsidRDefault="00737B9A">
      <w:pPr>
        <w:jc w:val="both"/>
        <w:rPr>
          <w:rFonts w:asciiTheme="minorHAnsi" w:hAnsiTheme="minorHAnsi" w:cstheme="minorHAnsi"/>
        </w:rPr>
      </w:pPr>
      <w:r w:rsidRPr="00BA2F2E">
        <w:rPr>
          <w:rFonts w:asciiTheme="minorHAnsi" w:hAnsiTheme="minorHAnsi" w:cstheme="minorHAnsi"/>
        </w:rPr>
        <w:t>(</w:t>
      </w:r>
      <w:proofErr w:type="spellStart"/>
      <w:r w:rsidR="0020291C"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понатамошниот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текст</w:t>
      </w:r>
      <w:proofErr w:type="spellEnd"/>
      <w:r w:rsidRPr="00BA2F2E">
        <w:rPr>
          <w:rFonts w:asciiTheme="minorHAnsi" w:hAnsiTheme="minorHAnsi" w:cstheme="minorHAnsi"/>
        </w:rPr>
        <w:t xml:space="preserve"> </w:t>
      </w:r>
      <w:r w:rsidR="002C096C">
        <w:rPr>
          <w:rFonts w:asciiTheme="minorHAnsi" w:hAnsiTheme="minorHAnsi" w:cstheme="minorHAnsi"/>
          <w:lang w:val="mk-MK"/>
        </w:rPr>
        <w:t>„</w:t>
      </w:r>
      <w:proofErr w:type="spellStart"/>
      <w:r w:rsidRPr="00BA2F2E">
        <w:rPr>
          <w:rFonts w:asciiTheme="minorHAnsi" w:hAnsiTheme="minorHAnsi" w:cstheme="minorHAnsi"/>
        </w:rPr>
        <w:t>Договорен</w:t>
      </w:r>
      <w:proofErr w:type="spellEnd"/>
      <w:r w:rsidRPr="00BA2F2E">
        <w:rPr>
          <w:rFonts w:asciiTheme="minorHAnsi" w:hAnsiTheme="minorHAnsi" w:cstheme="minorHAnsi"/>
        </w:rPr>
        <w:t xml:space="preserve"> </w:t>
      </w:r>
      <w:proofErr w:type="spellStart"/>
      <w:r w:rsidR="005421E2" w:rsidRPr="00BA2F2E">
        <w:rPr>
          <w:rFonts w:asciiTheme="minorHAnsi" w:hAnsiTheme="minorHAnsi" w:cstheme="minorHAnsi"/>
        </w:rPr>
        <w:t>орган</w:t>
      </w:r>
      <w:proofErr w:type="spellEnd"/>
      <w:r w:rsidR="005421E2">
        <w:rPr>
          <w:rFonts w:asciiTheme="minorHAnsi" w:hAnsiTheme="minorHAnsi" w:cstheme="minorHAnsi"/>
          <w:lang w:val="mk-MK"/>
        </w:rPr>
        <w:t>“</w:t>
      </w:r>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една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w:t>
      </w:r>
    </w:p>
    <w:p w14:paraId="41A5996F" w14:textId="77777777" w:rsidR="00737B9A" w:rsidRPr="00BA2F2E" w:rsidRDefault="00737B9A">
      <w:pPr>
        <w:jc w:val="both"/>
        <w:rPr>
          <w:rFonts w:asciiTheme="minorHAnsi" w:hAnsiTheme="minorHAnsi" w:cstheme="minorHAnsi"/>
        </w:rPr>
      </w:pPr>
    </w:p>
    <w:p w14:paraId="08FC0B06"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и</w:t>
      </w:r>
    </w:p>
    <w:p w14:paraId="483F9489" w14:textId="77777777" w:rsidR="00737B9A" w:rsidRPr="00BA2F2E" w:rsidRDefault="00737B9A">
      <w:pPr>
        <w:jc w:val="both"/>
        <w:rPr>
          <w:rFonts w:asciiTheme="minorHAnsi" w:hAnsiTheme="minorHAnsi" w:cstheme="minorHAnsi"/>
        </w:rPr>
      </w:pPr>
    </w:p>
    <w:p w14:paraId="4A321DD1" w14:textId="5C96C657" w:rsidR="00737B9A" w:rsidRPr="00BA2F2E" w:rsidRDefault="00737B9A">
      <w:pPr>
        <w:jc w:val="both"/>
        <w:rPr>
          <w:rFonts w:asciiTheme="minorHAnsi" w:hAnsiTheme="minorHAnsi" w:cstheme="minorHAnsi"/>
          <w:lang w:val="es-ES_tradnl"/>
        </w:rPr>
      </w:pPr>
      <w:r w:rsidRPr="00BA2F2E">
        <w:rPr>
          <w:rFonts w:asciiTheme="minorHAnsi" w:hAnsiTheme="minorHAnsi" w:cstheme="minorHAnsi"/>
          <w:b/>
          <w:bCs/>
          <w:lang w:val="es-ES_tradnl"/>
        </w:rPr>
        <w:t>Б.</w:t>
      </w:r>
      <w:r w:rsidRPr="00BA2F2E">
        <w:rPr>
          <w:rFonts w:asciiTheme="minorHAnsi" w:hAnsiTheme="minorHAnsi" w:cstheme="minorHAnsi"/>
          <w:lang w:val="es-ES_tradnl"/>
        </w:rPr>
        <w:t xml:space="preserve"> ___________________________________________________________</w:t>
      </w:r>
      <w:r w:rsidR="00EA7BF5">
        <w:rPr>
          <w:rFonts w:asciiTheme="minorHAnsi" w:hAnsiTheme="minorHAnsi" w:cstheme="minorHAnsi"/>
          <w:lang w:val="es-ES_tradnl"/>
        </w:rPr>
        <w:t>________</w:t>
      </w:r>
    </w:p>
    <w:p w14:paraId="7FAEB0CA" w14:textId="5AF13096"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w:t>
      </w:r>
      <w:proofErr w:type="spellStart"/>
      <w:r w:rsidR="0020291C" w:rsidRPr="00BA2F2E">
        <w:rPr>
          <w:rFonts w:asciiTheme="minorHAnsi" w:hAnsiTheme="minorHAnsi" w:cstheme="minorHAnsi"/>
          <w:lang w:val="es-ES_tradnl"/>
        </w:rPr>
        <w:t>Назив</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адреса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седиште</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држава</w:t>
      </w:r>
      <w:proofErr w:type="spellEnd"/>
      <w:r w:rsidRPr="00BA2F2E">
        <w:rPr>
          <w:rFonts w:asciiTheme="minorHAnsi" w:hAnsiTheme="minorHAnsi" w:cstheme="minorHAnsi"/>
          <w:lang w:val="es-ES_tradnl"/>
        </w:rPr>
        <w:t>)</w:t>
      </w:r>
    </w:p>
    <w:p w14:paraId="6BC13BBA" w14:textId="77777777" w:rsidR="00737B9A" w:rsidRPr="00BA2F2E" w:rsidRDefault="00737B9A">
      <w:pPr>
        <w:jc w:val="both"/>
        <w:rPr>
          <w:rFonts w:asciiTheme="minorHAnsi" w:hAnsiTheme="minorHAnsi" w:cstheme="minorHAnsi"/>
        </w:rPr>
      </w:pPr>
    </w:p>
    <w:p w14:paraId="6F1D42A2" w14:textId="77777777"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mk-MK"/>
        </w:rPr>
        <w:t xml:space="preserve">застапуван/о од </w:t>
      </w:r>
      <w:r w:rsidRPr="00BA2F2E">
        <w:rPr>
          <w:rFonts w:asciiTheme="minorHAnsi" w:hAnsiTheme="minorHAnsi" w:cstheme="minorHAnsi"/>
          <w:lang w:val="es-ES_tradnl"/>
        </w:rPr>
        <w:t xml:space="preserve"> _______________________________________________________</w:t>
      </w:r>
    </w:p>
    <w:p w14:paraId="509228A0" w14:textId="24E7E5D3" w:rsidR="00737B9A" w:rsidRPr="00BA2F2E" w:rsidRDefault="00737B9A">
      <w:pPr>
        <w:jc w:val="both"/>
        <w:rPr>
          <w:rFonts w:asciiTheme="minorHAnsi" w:hAnsiTheme="minorHAnsi" w:cstheme="minorHAnsi"/>
        </w:rPr>
      </w:pPr>
      <w:r w:rsidRPr="00BA2F2E">
        <w:rPr>
          <w:rFonts w:asciiTheme="minorHAnsi" w:hAnsiTheme="minorHAnsi" w:cstheme="minorHAnsi"/>
        </w:rPr>
        <w:t>(</w:t>
      </w:r>
      <w:proofErr w:type="spellStart"/>
      <w:r w:rsidR="0020291C"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понатамошниот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текст</w:t>
      </w:r>
      <w:proofErr w:type="spellEnd"/>
      <w:r w:rsidRPr="00BA2F2E">
        <w:rPr>
          <w:rFonts w:asciiTheme="minorHAnsi" w:hAnsiTheme="minorHAnsi" w:cstheme="minorHAnsi"/>
        </w:rPr>
        <w:t xml:space="preserve"> </w:t>
      </w:r>
      <w:r w:rsidR="002C096C">
        <w:rPr>
          <w:rFonts w:asciiTheme="minorHAnsi" w:hAnsiTheme="minorHAnsi" w:cstheme="minorHAnsi"/>
          <w:lang w:val="mk-MK"/>
        </w:rPr>
        <w:t>„</w:t>
      </w:r>
      <w:proofErr w:type="spellStart"/>
      <w:r w:rsidRPr="00BA2F2E">
        <w:rPr>
          <w:rFonts w:asciiTheme="minorHAnsi" w:hAnsiTheme="minorHAnsi" w:cstheme="minorHAnsi"/>
        </w:rPr>
        <w:t>Носител</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005421E2" w:rsidRPr="00BA2F2E">
        <w:rPr>
          <w:rFonts w:asciiTheme="minorHAnsi" w:hAnsiTheme="minorHAnsi" w:cstheme="minorHAnsi"/>
        </w:rPr>
        <w:t>набавката</w:t>
      </w:r>
      <w:proofErr w:type="spellEnd"/>
      <w:r w:rsidR="005421E2">
        <w:rPr>
          <w:rFonts w:asciiTheme="minorHAnsi" w:hAnsiTheme="minorHAnsi" w:cstheme="minorHAnsi"/>
          <w:lang w:val="mk-MK"/>
        </w:rPr>
        <w:t>“</w:t>
      </w:r>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w:t>
      </w:r>
    </w:p>
    <w:p w14:paraId="122D71FF" w14:textId="77777777" w:rsidR="00737B9A" w:rsidRPr="00BA2F2E" w:rsidRDefault="00737B9A">
      <w:pPr>
        <w:jc w:val="both"/>
        <w:rPr>
          <w:rFonts w:asciiTheme="minorHAnsi" w:hAnsiTheme="minorHAnsi" w:cstheme="minorHAnsi"/>
        </w:rPr>
      </w:pPr>
    </w:p>
    <w:p w14:paraId="2D7DB8AA" w14:textId="77777777" w:rsidR="00737B9A" w:rsidRPr="00BA2F2E" w:rsidRDefault="00737B9A">
      <w:pPr>
        <w:jc w:val="both"/>
        <w:rPr>
          <w:rFonts w:asciiTheme="minorHAnsi" w:hAnsiTheme="minorHAnsi" w:cstheme="minorHAnsi"/>
        </w:rPr>
      </w:pPr>
    </w:p>
    <w:p w14:paraId="4B221B1D" w14:textId="77777777" w:rsidR="00737B9A" w:rsidRPr="00BA2F2E" w:rsidRDefault="00737B9A">
      <w:pPr>
        <w:jc w:val="both"/>
        <w:rPr>
          <w:rFonts w:asciiTheme="minorHAnsi" w:hAnsiTheme="minorHAnsi" w:cstheme="minorHAnsi"/>
          <w:b/>
          <w:iCs/>
          <w:lang w:val="mk-MK"/>
        </w:rPr>
      </w:pPr>
      <w:r w:rsidRPr="00BA2F2E">
        <w:rPr>
          <w:rFonts w:asciiTheme="minorHAnsi" w:hAnsiTheme="minorHAnsi" w:cstheme="minorHAnsi"/>
          <w:b/>
          <w:iCs/>
          <w:lang w:val="mk-MK"/>
        </w:rPr>
        <w:t>II. ДЕФИНИЦИИ (ОБЈАСНЕНИЕ НА ПОИМИТЕ)</w:t>
      </w:r>
    </w:p>
    <w:p w14:paraId="7676FAB4" w14:textId="77777777" w:rsidR="00737B9A" w:rsidRPr="00BA2F2E" w:rsidRDefault="00737B9A">
      <w:pPr>
        <w:jc w:val="both"/>
        <w:rPr>
          <w:rFonts w:asciiTheme="minorHAnsi" w:hAnsiTheme="minorHAnsi" w:cstheme="minorHAnsi"/>
        </w:rPr>
      </w:pPr>
    </w:p>
    <w:p w14:paraId="4D7CBD0E" w14:textId="77777777" w:rsidR="00737B9A" w:rsidRPr="00BA2F2E" w:rsidRDefault="00737B9A" w:rsidP="00AA2A71">
      <w:pPr>
        <w:jc w:val="center"/>
        <w:rPr>
          <w:rFonts w:asciiTheme="minorHAnsi" w:hAnsiTheme="minorHAnsi" w:cstheme="minorHAnsi"/>
          <w:b/>
          <w:bCs/>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1</w:t>
      </w:r>
    </w:p>
    <w:p w14:paraId="456DB10E" w14:textId="77777777"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За целите на овој Договор, одделни поими и изрази употребени во овој Договор го имаат следново значење:</w:t>
      </w:r>
    </w:p>
    <w:p w14:paraId="1C2E404D" w14:textId="77777777" w:rsidR="00737B9A" w:rsidRPr="00BA2F2E" w:rsidRDefault="00737B9A">
      <w:pPr>
        <w:jc w:val="both"/>
        <w:rPr>
          <w:rFonts w:asciiTheme="minorHAnsi" w:hAnsiTheme="minorHAnsi" w:cstheme="minorHAnsi"/>
        </w:rPr>
      </w:pPr>
    </w:p>
    <w:p w14:paraId="35659820" w14:textId="2F60708B"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 xml:space="preserve">1) </w:t>
      </w:r>
      <w:r w:rsidR="00CD080A" w:rsidRPr="0032060B">
        <w:rPr>
          <w:rFonts w:asciiTheme="minorHAnsi" w:hAnsiTheme="minorHAnsi" w:cstheme="minorHAnsi"/>
          <w:b/>
          <w:lang w:val="mk-MK"/>
        </w:rPr>
        <w:t>„</w:t>
      </w:r>
      <w:r w:rsidRPr="00BA2F2E">
        <w:rPr>
          <w:rFonts w:asciiTheme="minorHAnsi" w:hAnsiTheme="minorHAnsi" w:cstheme="minorHAnsi"/>
          <w:b/>
          <w:bCs/>
          <w:lang w:val="mk-MK"/>
        </w:rPr>
        <w:t>Договорен орган</w:t>
      </w:r>
      <w:r w:rsidR="00CD080A">
        <w:rPr>
          <w:rFonts w:asciiTheme="minorHAnsi" w:hAnsiTheme="minorHAnsi" w:cstheme="minorHAnsi"/>
          <w:b/>
          <w:bCs/>
          <w:lang w:val="mk-MK"/>
        </w:rPr>
        <w:t>“</w:t>
      </w:r>
      <w:r w:rsidRPr="00BA2F2E">
        <w:rPr>
          <w:rFonts w:asciiTheme="minorHAnsi" w:hAnsiTheme="minorHAnsi" w:cstheme="minorHAnsi"/>
          <w:b/>
          <w:bCs/>
          <w:lang w:val="mk-MK"/>
        </w:rPr>
        <w:t xml:space="preserve"> </w:t>
      </w:r>
      <w:r w:rsidRPr="00BA2F2E">
        <w:rPr>
          <w:rFonts w:asciiTheme="minorHAnsi" w:hAnsiTheme="minorHAnsi" w:cstheme="minorHAnsi"/>
          <w:lang w:val="mk-MK"/>
        </w:rPr>
        <w:t xml:space="preserve">- е субјект дефиниран во член </w:t>
      </w:r>
      <w:r w:rsidR="00F8257F" w:rsidRPr="00BA2F2E">
        <w:rPr>
          <w:rFonts w:asciiTheme="minorHAnsi" w:hAnsiTheme="minorHAnsi" w:cstheme="minorHAnsi"/>
          <w:lang w:val="mk-MK"/>
        </w:rPr>
        <w:t xml:space="preserve">9 </w:t>
      </w:r>
      <w:r w:rsidRPr="00BA2F2E">
        <w:rPr>
          <w:rFonts w:asciiTheme="minorHAnsi" w:hAnsiTheme="minorHAnsi" w:cstheme="minorHAnsi"/>
          <w:lang w:val="mk-MK"/>
        </w:rPr>
        <w:t>став 1 точки а), б), в), г) и д) од Законот за јавни</w:t>
      </w:r>
      <w:r w:rsidR="005006D8" w:rsidRPr="00BA2F2E">
        <w:rPr>
          <w:rFonts w:asciiTheme="minorHAnsi" w:hAnsiTheme="minorHAnsi" w:cstheme="minorHAnsi"/>
          <w:lang w:val="mk-MK"/>
        </w:rPr>
        <w:t>те</w:t>
      </w:r>
      <w:r w:rsidRPr="00BA2F2E">
        <w:rPr>
          <w:rFonts w:asciiTheme="minorHAnsi" w:hAnsiTheme="minorHAnsi" w:cstheme="minorHAnsi"/>
          <w:lang w:val="mk-MK"/>
        </w:rPr>
        <w:t xml:space="preserve"> набавки; </w:t>
      </w:r>
    </w:p>
    <w:p w14:paraId="1589C869" w14:textId="77777777" w:rsidR="00737B9A" w:rsidRPr="00BA2F2E" w:rsidRDefault="00737B9A">
      <w:pPr>
        <w:jc w:val="both"/>
        <w:rPr>
          <w:rFonts w:asciiTheme="minorHAnsi" w:hAnsiTheme="minorHAnsi" w:cstheme="minorHAnsi"/>
        </w:rPr>
      </w:pPr>
    </w:p>
    <w:p w14:paraId="61DA343E" w14:textId="417BC018"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 xml:space="preserve">2) </w:t>
      </w:r>
      <w:r w:rsidR="00CD080A" w:rsidRPr="0032060B">
        <w:rPr>
          <w:rFonts w:asciiTheme="minorHAnsi" w:hAnsiTheme="minorHAnsi" w:cstheme="minorHAnsi"/>
          <w:b/>
          <w:lang w:val="mk-MK"/>
        </w:rPr>
        <w:t>„</w:t>
      </w:r>
      <w:r w:rsidRPr="00BA2F2E">
        <w:rPr>
          <w:rFonts w:asciiTheme="minorHAnsi" w:hAnsiTheme="minorHAnsi" w:cstheme="minorHAnsi"/>
          <w:b/>
          <w:bCs/>
          <w:lang w:val="mk-MK"/>
        </w:rPr>
        <w:t>Носител на набавката</w:t>
      </w:r>
      <w:r w:rsidR="00CD080A">
        <w:rPr>
          <w:rFonts w:asciiTheme="minorHAnsi" w:hAnsiTheme="minorHAnsi" w:cstheme="minorHAnsi"/>
          <w:b/>
          <w:bCs/>
          <w:lang w:val="mk-MK"/>
        </w:rPr>
        <w:t>“</w:t>
      </w:r>
      <w:r w:rsidRPr="00BA2F2E">
        <w:rPr>
          <w:rFonts w:asciiTheme="minorHAnsi" w:hAnsiTheme="minorHAnsi" w:cstheme="minorHAnsi"/>
          <w:lang w:val="mk-MK"/>
        </w:rPr>
        <w:t xml:space="preserve"> - е понудувач или група на понудувачи </w:t>
      </w:r>
      <w:r w:rsidR="00864194">
        <w:rPr>
          <w:rFonts w:asciiTheme="minorHAnsi" w:hAnsiTheme="minorHAnsi" w:cstheme="minorHAnsi"/>
          <w:lang w:val="mk-MK"/>
        </w:rPr>
        <w:t xml:space="preserve">чија понуда е избрана за најповолна и со </w:t>
      </w:r>
      <w:r w:rsidRPr="00BA2F2E">
        <w:rPr>
          <w:rFonts w:asciiTheme="minorHAnsi" w:hAnsiTheme="minorHAnsi" w:cstheme="minorHAnsi"/>
          <w:lang w:val="mk-MK"/>
        </w:rPr>
        <w:t>ко</w:t>
      </w:r>
      <w:r w:rsidR="00864194">
        <w:rPr>
          <w:rFonts w:asciiTheme="minorHAnsi" w:hAnsiTheme="minorHAnsi" w:cstheme="minorHAnsi"/>
          <w:lang w:val="mk-MK"/>
        </w:rPr>
        <w:t>ј/</w:t>
      </w:r>
      <w:r w:rsidRPr="00BA2F2E">
        <w:rPr>
          <w:rFonts w:asciiTheme="minorHAnsi" w:hAnsiTheme="minorHAnsi" w:cstheme="minorHAnsi"/>
          <w:lang w:val="mk-MK"/>
        </w:rPr>
        <w:t xml:space="preserve">и </w:t>
      </w:r>
      <w:r w:rsidR="00864194">
        <w:rPr>
          <w:rFonts w:asciiTheme="minorHAnsi" w:hAnsiTheme="minorHAnsi" w:cstheme="minorHAnsi"/>
          <w:lang w:val="mk-MK"/>
        </w:rPr>
        <w:t xml:space="preserve">е </w:t>
      </w:r>
      <w:r w:rsidRPr="00BA2F2E">
        <w:rPr>
          <w:rFonts w:asciiTheme="minorHAnsi" w:hAnsiTheme="minorHAnsi" w:cstheme="minorHAnsi"/>
          <w:lang w:val="mk-MK"/>
        </w:rPr>
        <w:t>склуч</w:t>
      </w:r>
      <w:r w:rsidR="00864194">
        <w:rPr>
          <w:rFonts w:asciiTheme="minorHAnsi" w:hAnsiTheme="minorHAnsi" w:cstheme="minorHAnsi"/>
          <w:lang w:val="mk-MK"/>
        </w:rPr>
        <w:t>ен</w:t>
      </w:r>
      <w:r w:rsidRPr="00BA2F2E">
        <w:rPr>
          <w:rFonts w:asciiTheme="minorHAnsi" w:hAnsiTheme="minorHAnsi" w:cstheme="minorHAnsi"/>
          <w:lang w:val="mk-MK"/>
        </w:rPr>
        <w:t xml:space="preserve"> договор</w:t>
      </w:r>
      <w:r w:rsidR="00864194">
        <w:rPr>
          <w:rFonts w:asciiTheme="minorHAnsi" w:hAnsiTheme="minorHAnsi" w:cstheme="minorHAnsi"/>
          <w:lang w:val="mk-MK"/>
        </w:rPr>
        <w:t>от</w:t>
      </w:r>
      <w:r w:rsidRPr="00BA2F2E">
        <w:rPr>
          <w:rFonts w:asciiTheme="minorHAnsi" w:hAnsiTheme="minorHAnsi" w:cstheme="minorHAnsi"/>
          <w:lang w:val="mk-MK"/>
        </w:rPr>
        <w:t xml:space="preserve"> за јавна набавка; </w:t>
      </w:r>
    </w:p>
    <w:p w14:paraId="0B130F09" w14:textId="77777777" w:rsidR="00737B9A" w:rsidRPr="00BA2F2E" w:rsidRDefault="00737B9A">
      <w:pPr>
        <w:jc w:val="both"/>
        <w:rPr>
          <w:rFonts w:asciiTheme="minorHAnsi" w:hAnsiTheme="minorHAnsi" w:cstheme="minorHAnsi"/>
        </w:rPr>
      </w:pPr>
    </w:p>
    <w:p w14:paraId="134C2D49" w14:textId="2084F252" w:rsidR="00737B9A" w:rsidRDefault="00737B9A">
      <w:pPr>
        <w:jc w:val="both"/>
        <w:rPr>
          <w:rFonts w:asciiTheme="minorHAnsi" w:hAnsiTheme="minorHAnsi" w:cstheme="minorHAnsi"/>
        </w:rPr>
      </w:pPr>
      <w:r w:rsidRPr="00BA2F2E">
        <w:rPr>
          <w:rFonts w:asciiTheme="minorHAnsi" w:hAnsiTheme="minorHAnsi" w:cstheme="minorHAnsi"/>
          <w:iCs/>
          <w:lang w:val="mk-MK"/>
        </w:rPr>
        <w:tab/>
        <w:t xml:space="preserve">3) </w:t>
      </w:r>
      <w:r w:rsidR="00CD080A" w:rsidRPr="0032060B">
        <w:rPr>
          <w:rFonts w:asciiTheme="minorHAnsi" w:hAnsiTheme="minorHAnsi" w:cstheme="minorHAnsi"/>
          <w:b/>
          <w:iCs/>
          <w:lang w:val="mk-MK"/>
        </w:rPr>
        <w:t>„</w:t>
      </w:r>
      <w:r w:rsidRPr="00BA2F2E">
        <w:rPr>
          <w:rFonts w:asciiTheme="minorHAnsi" w:hAnsiTheme="minorHAnsi" w:cstheme="minorHAnsi"/>
          <w:b/>
          <w:bCs/>
          <w:iCs/>
          <w:lang w:val="mk-MK"/>
        </w:rPr>
        <w:t>Договор за јавна набавка на стоки</w:t>
      </w:r>
      <w:r w:rsidR="00CD080A">
        <w:rPr>
          <w:rFonts w:asciiTheme="minorHAnsi" w:hAnsiTheme="minorHAnsi" w:cstheme="minorHAnsi"/>
          <w:b/>
          <w:bCs/>
          <w:iCs/>
          <w:lang w:val="mk-MK"/>
        </w:rPr>
        <w:t>“</w:t>
      </w:r>
      <w:r w:rsidRPr="00BA2F2E">
        <w:rPr>
          <w:rFonts w:asciiTheme="minorHAnsi" w:hAnsiTheme="minorHAnsi" w:cstheme="minorHAnsi"/>
          <w:iCs/>
          <w:lang w:val="mk-MK"/>
        </w:rPr>
        <w:t xml:space="preserve"> </w:t>
      </w:r>
      <w:r w:rsidR="00F75526" w:rsidRPr="00BA2F2E">
        <w:rPr>
          <w:rFonts w:asciiTheme="minorHAnsi" w:hAnsiTheme="minorHAnsi" w:cstheme="minorHAnsi"/>
          <w:iCs/>
          <w:lang w:val="mk-MK"/>
        </w:rPr>
        <w:t>–</w:t>
      </w:r>
      <w:r w:rsidR="009D67A7" w:rsidRPr="00BA2F2E">
        <w:rPr>
          <w:rFonts w:asciiTheme="minorHAnsi" w:hAnsiTheme="minorHAnsi" w:cstheme="minorHAnsi"/>
          <w:iCs/>
        </w:rPr>
        <w:t xml:space="preserve"> </w:t>
      </w:r>
      <w:r w:rsidR="009D4EBE" w:rsidRPr="00BA2F2E">
        <w:rPr>
          <w:rFonts w:asciiTheme="minorHAnsi" w:hAnsiTheme="minorHAnsi" w:cstheme="minorHAnsi"/>
          <w:iCs/>
          <w:lang w:val="mk-MK"/>
        </w:rPr>
        <w:t>е договор за јавна набавка чиј предмет на набавка е една или повеќе стоки</w:t>
      </w:r>
      <w:r w:rsidRPr="00BA2F2E">
        <w:rPr>
          <w:rFonts w:asciiTheme="minorHAnsi" w:hAnsiTheme="minorHAnsi" w:cstheme="minorHAnsi"/>
          <w:iCs/>
          <w:lang w:val="mk-MK"/>
        </w:rPr>
        <w:t>, преку купување веднаш, купување со одложено плаќање или изнајмување со или без опција за купување на стоката</w:t>
      </w:r>
      <w:r w:rsidR="009D4EBE" w:rsidRPr="00BA2F2E">
        <w:rPr>
          <w:rFonts w:asciiTheme="minorHAnsi" w:hAnsiTheme="minorHAnsi" w:cstheme="minorHAnsi"/>
          <w:iCs/>
          <w:lang w:val="mk-MK"/>
        </w:rPr>
        <w:t>. Договорот за јавна набавка на стоки може да вклучува и услуги за нивно поставување и вградување</w:t>
      </w:r>
      <w:r w:rsidRPr="00BA2F2E">
        <w:rPr>
          <w:rFonts w:asciiTheme="minorHAnsi" w:hAnsiTheme="minorHAnsi" w:cstheme="minorHAnsi"/>
          <w:iCs/>
          <w:lang w:val="mk-MK"/>
        </w:rPr>
        <w:t>;</w:t>
      </w:r>
    </w:p>
    <w:p w14:paraId="3D6B81A1" w14:textId="77777777" w:rsidR="00CD080A" w:rsidRPr="00BA2F2E" w:rsidRDefault="00CD080A">
      <w:pPr>
        <w:jc w:val="both"/>
        <w:rPr>
          <w:rFonts w:asciiTheme="minorHAnsi" w:hAnsiTheme="minorHAnsi" w:cstheme="minorHAnsi"/>
        </w:rPr>
      </w:pPr>
    </w:p>
    <w:p w14:paraId="6C71F56D" w14:textId="0FFB31D8" w:rsidR="00737B9A" w:rsidRPr="00BA2F2E" w:rsidRDefault="00737B9A">
      <w:pPr>
        <w:jc w:val="both"/>
        <w:rPr>
          <w:rFonts w:asciiTheme="minorHAnsi" w:hAnsiTheme="minorHAnsi" w:cstheme="minorHAnsi"/>
          <w:iCs/>
          <w:lang w:val="mk-MK"/>
        </w:rPr>
      </w:pPr>
      <w:r w:rsidRPr="00BA2F2E">
        <w:rPr>
          <w:rFonts w:asciiTheme="minorHAnsi" w:hAnsiTheme="minorHAnsi" w:cstheme="minorHAnsi"/>
          <w:iCs/>
          <w:lang w:val="mk-MK"/>
        </w:rPr>
        <w:tab/>
        <w:t xml:space="preserve">4) </w:t>
      </w:r>
      <w:r w:rsidR="00CD080A" w:rsidRPr="0032060B">
        <w:rPr>
          <w:rFonts w:asciiTheme="minorHAnsi" w:hAnsiTheme="minorHAnsi" w:cstheme="minorHAnsi"/>
          <w:b/>
          <w:iCs/>
          <w:lang w:val="mk-MK"/>
        </w:rPr>
        <w:t>„</w:t>
      </w:r>
      <w:r w:rsidRPr="00BA2F2E">
        <w:rPr>
          <w:rFonts w:asciiTheme="minorHAnsi" w:hAnsiTheme="minorHAnsi" w:cstheme="minorHAnsi"/>
          <w:b/>
          <w:bCs/>
          <w:iCs/>
          <w:lang w:val="mk-MK"/>
        </w:rPr>
        <w:t>Договорна цена</w:t>
      </w:r>
      <w:r w:rsidR="00CD080A">
        <w:rPr>
          <w:rFonts w:asciiTheme="minorHAnsi" w:hAnsiTheme="minorHAnsi" w:cstheme="minorHAnsi"/>
          <w:b/>
          <w:bCs/>
          <w:iCs/>
          <w:lang w:val="mk-MK"/>
        </w:rPr>
        <w:t>“</w:t>
      </w:r>
      <w:r w:rsidRPr="00BA2F2E">
        <w:rPr>
          <w:rFonts w:asciiTheme="minorHAnsi" w:hAnsiTheme="minorHAnsi" w:cstheme="minorHAnsi"/>
          <w:iCs/>
          <w:lang w:val="mk-MK"/>
        </w:rPr>
        <w:t xml:space="preserve"> - </w:t>
      </w:r>
      <w:r w:rsidRPr="0032060B">
        <w:rPr>
          <w:rFonts w:asciiTheme="minorHAnsi" w:hAnsiTheme="minorHAnsi" w:cstheme="minorHAnsi"/>
          <w:iCs/>
          <w:lang w:val="mk-MK"/>
        </w:rPr>
        <w:t>е цената која ја побарува Носителот на набавката</w:t>
      </w:r>
      <w:r w:rsidR="00E872B4" w:rsidRPr="0032060B">
        <w:rPr>
          <w:rFonts w:asciiTheme="minorHAnsi" w:hAnsiTheme="minorHAnsi" w:cstheme="minorHAnsi"/>
          <w:iCs/>
          <w:lang w:val="mk-MK"/>
        </w:rPr>
        <w:t xml:space="preserve"> </w:t>
      </w:r>
      <w:r w:rsidR="00E872B4">
        <w:rPr>
          <w:rFonts w:asciiTheme="minorHAnsi" w:hAnsiTheme="minorHAnsi" w:cstheme="minorHAnsi"/>
          <w:iCs/>
          <w:lang w:val="mk-MK"/>
        </w:rPr>
        <w:t xml:space="preserve">во </w:t>
      </w:r>
      <w:r w:rsidR="0069251F">
        <w:rPr>
          <w:rFonts w:asciiTheme="minorHAnsi" w:hAnsiTheme="minorHAnsi" w:cstheme="minorHAnsi"/>
          <w:iCs/>
          <w:lang w:val="mk-MK"/>
        </w:rPr>
        <w:t xml:space="preserve">својата </w:t>
      </w:r>
      <w:r w:rsidR="00E872B4">
        <w:rPr>
          <w:rFonts w:asciiTheme="minorHAnsi" w:hAnsiTheme="minorHAnsi" w:cstheme="minorHAnsi"/>
          <w:iCs/>
          <w:lang w:val="mk-MK"/>
        </w:rPr>
        <w:t xml:space="preserve">понудата која </w:t>
      </w:r>
      <w:r w:rsidR="00E872B4" w:rsidRPr="00E872B4">
        <w:rPr>
          <w:rFonts w:asciiTheme="minorHAnsi" w:hAnsiTheme="minorHAnsi" w:cstheme="minorHAnsi"/>
          <w:iCs/>
          <w:lang w:val="mk-MK"/>
        </w:rPr>
        <w:t>во согласност со критериумите наведени во тендерската документација</w:t>
      </w:r>
      <w:r w:rsidR="00E872B4">
        <w:rPr>
          <w:rFonts w:asciiTheme="minorHAnsi" w:hAnsiTheme="minorHAnsi" w:cstheme="minorHAnsi"/>
          <w:iCs/>
          <w:lang w:val="mk-MK"/>
        </w:rPr>
        <w:t xml:space="preserve"> била избрана за најповолна</w:t>
      </w:r>
      <w:r w:rsidR="00E872B4" w:rsidRPr="0032060B">
        <w:rPr>
          <w:rFonts w:asciiTheme="minorHAnsi" w:hAnsiTheme="minorHAnsi" w:cstheme="minorHAnsi"/>
          <w:iCs/>
          <w:lang w:val="mk-MK"/>
        </w:rPr>
        <w:t xml:space="preserve"> и </w:t>
      </w:r>
      <w:r w:rsidR="00E872B4" w:rsidRPr="00E872B4">
        <w:rPr>
          <w:rFonts w:asciiTheme="minorHAnsi" w:hAnsiTheme="minorHAnsi" w:cstheme="minorHAnsi"/>
          <w:iCs/>
          <w:lang w:val="mk-MK"/>
        </w:rPr>
        <w:t>во која се засметани сите трошоци и попусти на вкупната цена на понудата</w:t>
      </w:r>
      <w:r w:rsidRPr="0032060B">
        <w:rPr>
          <w:rFonts w:asciiTheme="minorHAnsi" w:hAnsiTheme="minorHAnsi" w:cstheme="minorHAnsi"/>
          <w:iCs/>
          <w:lang w:val="mk-MK"/>
        </w:rPr>
        <w:t>;</w:t>
      </w:r>
    </w:p>
    <w:p w14:paraId="6AE1415E" w14:textId="77777777" w:rsidR="00737B9A" w:rsidRPr="00BA2F2E" w:rsidRDefault="00450AE5">
      <w:pPr>
        <w:jc w:val="both"/>
        <w:rPr>
          <w:rFonts w:asciiTheme="minorHAnsi" w:hAnsiTheme="minorHAnsi" w:cstheme="minorHAnsi"/>
        </w:rPr>
      </w:pPr>
      <w:r w:rsidRPr="00BA2F2E">
        <w:rPr>
          <w:rFonts w:asciiTheme="minorHAnsi" w:hAnsiTheme="minorHAnsi" w:cstheme="minorHAnsi"/>
        </w:rPr>
        <w:t xml:space="preserve"> </w:t>
      </w:r>
    </w:p>
    <w:p w14:paraId="5E95AD35" w14:textId="1476970C"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lastRenderedPageBreak/>
        <w:tab/>
        <w:t xml:space="preserve">5) </w:t>
      </w:r>
      <w:r w:rsidR="00CD080A" w:rsidRPr="0032060B">
        <w:rPr>
          <w:rFonts w:asciiTheme="minorHAnsi" w:hAnsiTheme="minorHAnsi" w:cstheme="minorHAnsi"/>
          <w:b/>
          <w:lang w:val="mk-MK"/>
        </w:rPr>
        <w:t>„</w:t>
      </w:r>
      <w:r w:rsidRPr="00BA2F2E">
        <w:rPr>
          <w:rFonts w:asciiTheme="minorHAnsi" w:hAnsiTheme="minorHAnsi" w:cstheme="minorHAnsi"/>
          <w:b/>
          <w:bCs/>
          <w:lang w:val="mk-MK"/>
        </w:rPr>
        <w:t>Испорака</w:t>
      </w:r>
      <w:r w:rsidR="00CD080A">
        <w:rPr>
          <w:rFonts w:asciiTheme="minorHAnsi" w:hAnsiTheme="minorHAnsi" w:cstheme="minorHAnsi"/>
          <w:b/>
          <w:bCs/>
          <w:lang w:val="mk-MK"/>
        </w:rPr>
        <w:t>“</w:t>
      </w:r>
      <w:r w:rsidRPr="00BA2F2E">
        <w:rPr>
          <w:rFonts w:asciiTheme="minorHAnsi" w:hAnsiTheme="minorHAnsi" w:cstheme="minorHAnsi"/>
          <w:lang w:val="mk-MK"/>
        </w:rPr>
        <w:t xml:space="preserve"> - значи предавање на стоките од страна на Носителот на набавката на Договорниот орган во времето и на местото предвидено со овој Договорот, на начин на кој Договорниот орган се стекнува со право на сопственост на стоките;</w:t>
      </w:r>
    </w:p>
    <w:p w14:paraId="2F22A00C" w14:textId="77777777" w:rsidR="00737B9A" w:rsidRPr="00BA2F2E" w:rsidRDefault="00737B9A">
      <w:pPr>
        <w:jc w:val="both"/>
        <w:rPr>
          <w:rFonts w:asciiTheme="minorHAnsi" w:hAnsiTheme="minorHAnsi" w:cstheme="minorHAnsi"/>
        </w:rPr>
      </w:pPr>
    </w:p>
    <w:p w14:paraId="5E62C55F" w14:textId="5ED9CA4A" w:rsidR="00737B9A" w:rsidRPr="00BA2F2E" w:rsidRDefault="00737B9A">
      <w:pPr>
        <w:jc w:val="both"/>
        <w:rPr>
          <w:rFonts w:asciiTheme="minorHAnsi" w:hAnsiTheme="minorHAnsi" w:cstheme="minorHAnsi"/>
          <w:iCs/>
          <w:lang w:val="mk-MK"/>
        </w:rPr>
      </w:pPr>
      <w:r w:rsidRPr="00BA2F2E">
        <w:rPr>
          <w:rFonts w:asciiTheme="minorHAnsi" w:hAnsiTheme="minorHAnsi" w:cstheme="minorHAnsi"/>
          <w:iCs/>
          <w:lang w:val="mk-MK"/>
        </w:rPr>
        <w:tab/>
        <w:t xml:space="preserve">6) </w:t>
      </w:r>
      <w:r w:rsidR="00CD080A" w:rsidRPr="0032060B">
        <w:rPr>
          <w:rFonts w:asciiTheme="minorHAnsi" w:hAnsiTheme="minorHAnsi" w:cstheme="minorHAnsi"/>
          <w:b/>
          <w:iCs/>
          <w:lang w:val="mk-MK"/>
        </w:rPr>
        <w:t>„</w:t>
      </w:r>
      <w:r w:rsidRPr="00BA2F2E">
        <w:rPr>
          <w:rFonts w:asciiTheme="minorHAnsi" w:hAnsiTheme="minorHAnsi" w:cstheme="minorHAnsi"/>
          <w:b/>
          <w:bCs/>
          <w:iCs/>
          <w:lang w:val="mk-MK"/>
        </w:rPr>
        <w:t>Сродни услуги</w:t>
      </w:r>
      <w:r w:rsidR="00CD080A">
        <w:rPr>
          <w:rFonts w:asciiTheme="minorHAnsi" w:hAnsiTheme="minorHAnsi" w:cstheme="minorHAnsi"/>
          <w:b/>
          <w:bCs/>
          <w:iCs/>
          <w:lang w:val="mk-MK"/>
        </w:rPr>
        <w:t>“</w:t>
      </w:r>
      <w:r w:rsidRPr="00BA2F2E">
        <w:rPr>
          <w:rFonts w:asciiTheme="minorHAnsi" w:hAnsiTheme="minorHAnsi" w:cstheme="minorHAnsi"/>
          <w:iCs/>
          <w:lang w:val="mk-MK"/>
        </w:rPr>
        <w:t xml:space="preserve"> - претставуваат пропратни услуги на набавката на стоки, како што е осигурување, инсталација, почетно одржување и други слични обврски на Носителот на набавката според условите наведени во овој Договор;</w:t>
      </w:r>
    </w:p>
    <w:p w14:paraId="0E3AC5A0" w14:textId="77777777"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r>
    </w:p>
    <w:p w14:paraId="7FBC451E" w14:textId="7DEC2337"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 xml:space="preserve">7) </w:t>
      </w:r>
      <w:r w:rsidR="00CD080A" w:rsidRPr="0032060B">
        <w:rPr>
          <w:rFonts w:asciiTheme="minorHAnsi" w:hAnsiTheme="minorHAnsi" w:cstheme="minorHAnsi"/>
          <w:b/>
          <w:lang w:val="mk-MK"/>
        </w:rPr>
        <w:t>„</w:t>
      </w:r>
      <w:r w:rsidRPr="00BA2F2E">
        <w:rPr>
          <w:rFonts w:asciiTheme="minorHAnsi" w:hAnsiTheme="minorHAnsi" w:cstheme="minorHAnsi"/>
          <w:b/>
          <w:bCs/>
          <w:lang w:val="mk-MK"/>
        </w:rPr>
        <w:t>Сервисирање</w:t>
      </w:r>
      <w:r w:rsidR="00CD080A">
        <w:rPr>
          <w:rFonts w:asciiTheme="minorHAnsi" w:hAnsiTheme="minorHAnsi" w:cstheme="minorHAnsi"/>
          <w:b/>
          <w:bCs/>
          <w:lang w:val="mk-MK"/>
        </w:rPr>
        <w:t>“</w:t>
      </w:r>
      <w:r w:rsidRPr="00BA2F2E">
        <w:rPr>
          <w:rFonts w:asciiTheme="minorHAnsi" w:hAnsiTheme="minorHAnsi" w:cstheme="minorHAnsi"/>
          <w:b/>
          <w:bCs/>
          <w:lang w:val="mk-MK"/>
        </w:rPr>
        <w:t xml:space="preserve"> -</w:t>
      </w:r>
      <w:r w:rsidRPr="00BA2F2E">
        <w:rPr>
          <w:rFonts w:asciiTheme="minorHAnsi" w:hAnsiTheme="minorHAnsi" w:cstheme="minorHAnsi"/>
          <w:lang w:val="mk-MK"/>
        </w:rPr>
        <w:t xml:space="preserve"> претставува отстранување на сите грешки (дефекти и слично) и технички недостатоци, како и вградување на потребните резервни делови на испорачаните стоки;</w:t>
      </w:r>
    </w:p>
    <w:p w14:paraId="74B4805D" w14:textId="77777777" w:rsidR="00737B9A" w:rsidRPr="00BA2F2E" w:rsidRDefault="00737B9A">
      <w:pPr>
        <w:jc w:val="both"/>
        <w:rPr>
          <w:rFonts w:asciiTheme="minorHAnsi" w:hAnsiTheme="minorHAnsi" w:cstheme="minorHAnsi"/>
        </w:rPr>
      </w:pPr>
    </w:p>
    <w:p w14:paraId="4BAD625A" w14:textId="607CF7D3" w:rsidR="00737B9A" w:rsidRPr="00BA2F2E" w:rsidRDefault="00737B9A">
      <w:pPr>
        <w:jc w:val="both"/>
        <w:rPr>
          <w:rFonts w:asciiTheme="minorHAnsi" w:hAnsiTheme="minorHAnsi" w:cstheme="minorHAnsi"/>
          <w:iCs/>
          <w:lang w:val="mk-MK"/>
        </w:rPr>
      </w:pPr>
      <w:r w:rsidRPr="00BA2F2E">
        <w:rPr>
          <w:rFonts w:asciiTheme="minorHAnsi" w:hAnsiTheme="minorHAnsi" w:cstheme="minorHAnsi"/>
          <w:iCs/>
          <w:lang w:val="mk-MK"/>
        </w:rPr>
        <w:tab/>
        <w:t xml:space="preserve">8) </w:t>
      </w:r>
      <w:r w:rsidR="00CD080A" w:rsidRPr="0032060B">
        <w:rPr>
          <w:rFonts w:asciiTheme="minorHAnsi" w:hAnsiTheme="minorHAnsi" w:cstheme="minorHAnsi"/>
          <w:b/>
          <w:iCs/>
          <w:lang w:val="mk-MK"/>
        </w:rPr>
        <w:t>„</w:t>
      </w:r>
      <w:r w:rsidRPr="00BA2F2E">
        <w:rPr>
          <w:rFonts w:asciiTheme="minorHAnsi" w:hAnsiTheme="minorHAnsi" w:cstheme="minorHAnsi"/>
          <w:b/>
          <w:bCs/>
          <w:iCs/>
          <w:lang w:val="mk-MK"/>
        </w:rPr>
        <w:t>Подизведувач</w:t>
      </w:r>
      <w:r w:rsidR="00CD080A">
        <w:rPr>
          <w:rFonts w:asciiTheme="minorHAnsi" w:hAnsiTheme="minorHAnsi" w:cstheme="minorHAnsi"/>
          <w:b/>
          <w:bCs/>
          <w:iCs/>
          <w:lang w:val="mk-MK"/>
        </w:rPr>
        <w:t>“</w:t>
      </w:r>
      <w:r w:rsidRPr="00BA2F2E">
        <w:rPr>
          <w:rFonts w:asciiTheme="minorHAnsi" w:hAnsiTheme="minorHAnsi" w:cstheme="minorHAnsi"/>
          <w:b/>
          <w:bCs/>
          <w:iCs/>
          <w:lang w:val="mk-MK"/>
        </w:rPr>
        <w:t xml:space="preserve"> -</w:t>
      </w:r>
      <w:r w:rsidRPr="00BA2F2E">
        <w:rPr>
          <w:rFonts w:asciiTheme="minorHAnsi" w:hAnsiTheme="minorHAnsi" w:cstheme="minorHAnsi"/>
          <w:iCs/>
          <w:lang w:val="mk-MK"/>
        </w:rPr>
        <w:t xml:space="preserve"> </w:t>
      </w:r>
      <w:r w:rsidR="003940E9" w:rsidRPr="00BA2F2E">
        <w:rPr>
          <w:rFonts w:asciiTheme="minorHAnsi" w:hAnsiTheme="minorHAnsi" w:cstheme="minorHAnsi"/>
          <w:iCs/>
          <w:lang w:val="mk-MK"/>
        </w:rPr>
        <w:t>правно или физичко лице кое за понудувачот, со кој договорниот орган склучил договор за јавна набавка или рамковна спогодба, снабдува стоки, обезбедува услуги или изведува работи што се директно поврзани со извршувањето на договорот или рамковната спогодба</w:t>
      </w:r>
      <w:r w:rsidRPr="00BA2F2E">
        <w:rPr>
          <w:rFonts w:asciiTheme="minorHAnsi" w:hAnsiTheme="minorHAnsi" w:cstheme="minorHAnsi"/>
          <w:iCs/>
          <w:lang w:val="mk-MK"/>
        </w:rPr>
        <w:t>.</w:t>
      </w:r>
    </w:p>
    <w:p w14:paraId="55A2E631" w14:textId="77777777" w:rsidR="00737B9A" w:rsidRPr="00BA2F2E" w:rsidRDefault="00737B9A">
      <w:pPr>
        <w:jc w:val="both"/>
        <w:rPr>
          <w:rFonts w:asciiTheme="minorHAnsi" w:hAnsiTheme="minorHAnsi" w:cstheme="minorHAnsi"/>
        </w:rPr>
      </w:pPr>
    </w:p>
    <w:p w14:paraId="6565DB49" w14:textId="77777777" w:rsidR="00737B9A" w:rsidRPr="00BA2F2E" w:rsidRDefault="00737B9A">
      <w:pPr>
        <w:jc w:val="both"/>
        <w:rPr>
          <w:rFonts w:asciiTheme="minorHAnsi" w:hAnsiTheme="minorHAnsi" w:cstheme="minorHAnsi"/>
        </w:rPr>
      </w:pPr>
    </w:p>
    <w:p w14:paraId="0F9A7888" w14:textId="77777777" w:rsidR="00737B9A" w:rsidRPr="00BA2F2E" w:rsidRDefault="00737B9A">
      <w:pPr>
        <w:jc w:val="both"/>
        <w:rPr>
          <w:rFonts w:asciiTheme="minorHAnsi" w:hAnsiTheme="minorHAnsi" w:cstheme="minorHAnsi"/>
          <w:b/>
          <w:bCs/>
        </w:rPr>
      </w:pPr>
      <w:r w:rsidRPr="00BA2F2E">
        <w:rPr>
          <w:rFonts w:asciiTheme="minorHAnsi" w:hAnsiTheme="minorHAnsi" w:cstheme="minorHAnsi"/>
          <w:b/>
          <w:bCs/>
        </w:rPr>
        <w:t>III. ПРЕДМЕТ НА ДОГОВОРОТ</w:t>
      </w:r>
    </w:p>
    <w:p w14:paraId="340EBA4C" w14:textId="77777777" w:rsidR="00737B9A" w:rsidRPr="00BA2F2E" w:rsidRDefault="00737B9A">
      <w:pPr>
        <w:jc w:val="both"/>
        <w:rPr>
          <w:rFonts w:asciiTheme="minorHAnsi" w:hAnsiTheme="minorHAnsi" w:cstheme="minorHAnsi"/>
        </w:rPr>
      </w:pPr>
    </w:p>
    <w:p w14:paraId="340DB4A0" w14:textId="77777777" w:rsidR="00737B9A" w:rsidRPr="00BA2F2E" w:rsidRDefault="00737B9A" w:rsidP="00DE4382">
      <w:pPr>
        <w:jc w:val="center"/>
        <w:rPr>
          <w:rFonts w:asciiTheme="minorHAnsi" w:hAnsiTheme="minorHAnsi" w:cstheme="minorHAnsi"/>
          <w:b/>
          <w:bCs/>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2</w:t>
      </w:r>
    </w:p>
    <w:p w14:paraId="0CD72EC0" w14:textId="353C476C"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Предмет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овој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набавка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следнaта</w:t>
      </w:r>
      <w:proofErr w:type="spellEnd"/>
      <w:r w:rsidRPr="00BA2F2E">
        <w:rPr>
          <w:rFonts w:asciiTheme="minorHAnsi" w:hAnsiTheme="minorHAnsi" w:cstheme="minorHAnsi"/>
        </w:rPr>
        <w:t>/</w:t>
      </w:r>
      <w:proofErr w:type="spellStart"/>
      <w:r w:rsidRPr="00BA2F2E">
        <w:rPr>
          <w:rFonts w:asciiTheme="minorHAnsi" w:hAnsiTheme="minorHAnsi" w:cstheme="minorHAnsi"/>
        </w:rPr>
        <w:t>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стока</w:t>
      </w:r>
      <w:proofErr w:type="spellEnd"/>
      <w:r w:rsidRPr="00BA2F2E">
        <w:rPr>
          <w:rFonts w:asciiTheme="minorHAnsi" w:hAnsiTheme="minorHAnsi" w:cstheme="minorHAnsi"/>
        </w:rPr>
        <w:t>/и:</w:t>
      </w:r>
    </w:p>
    <w:p w14:paraId="3629404F" w14:textId="77777777" w:rsidR="00737B9A" w:rsidRPr="00BA2F2E" w:rsidRDefault="00737B9A">
      <w:pPr>
        <w:jc w:val="both"/>
        <w:rPr>
          <w:rFonts w:asciiTheme="minorHAnsi" w:hAnsiTheme="minorHAnsi" w:cstheme="minorHAnsi"/>
        </w:rPr>
      </w:pPr>
    </w:p>
    <w:p w14:paraId="6794F841"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t>а) _____________________________________________________________________</w:t>
      </w:r>
    </w:p>
    <w:p w14:paraId="5904C27C" w14:textId="7D07C49E" w:rsidR="00737B9A" w:rsidRPr="00BA2F2E" w:rsidRDefault="00737B9A">
      <w:pPr>
        <w:jc w:val="both"/>
        <w:rPr>
          <w:rFonts w:asciiTheme="minorHAnsi" w:hAnsiTheme="minorHAnsi" w:cstheme="minorHAnsi"/>
        </w:rPr>
      </w:pPr>
      <w:r w:rsidRPr="00BA2F2E">
        <w:rPr>
          <w:rFonts w:asciiTheme="minorHAnsi" w:hAnsiTheme="minorHAnsi" w:cstheme="minorHAnsi"/>
        </w:rPr>
        <w:tab/>
        <w:t>(</w:t>
      </w:r>
      <w:proofErr w:type="spellStart"/>
      <w:r w:rsidR="0020291C" w:rsidRPr="00BA2F2E">
        <w:rPr>
          <w:rFonts w:asciiTheme="minorHAnsi" w:hAnsiTheme="minorHAnsi" w:cstheme="minorHAnsi"/>
          <w:i/>
          <w:iCs/>
        </w:rPr>
        <w:t>Се</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наведува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видот</w:t>
      </w:r>
      <w:proofErr w:type="spellEnd"/>
      <w:r w:rsidRPr="00BA2F2E">
        <w:rPr>
          <w:rFonts w:asciiTheme="minorHAnsi" w:hAnsiTheme="minorHAnsi" w:cstheme="minorHAnsi"/>
          <w:i/>
          <w:iCs/>
        </w:rPr>
        <w:t xml:space="preserve"> и </w:t>
      </w:r>
      <w:proofErr w:type="spellStart"/>
      <w:r w:rsidRPr="00BA2F2E">
        <w:rPr>
          <w:rFonts w:asciiTheme="minorHAnsi" w:hAnsiTheme="minorHAnsi" w:cstheme="minorHAnsi"/>
          <w:i/>
          <w:iCs/>
        </w:rPr>
        <w:t>количината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стоката</w:t>
      </w:r>
      <w:proofErr w:type="spellEnd"/>
      <w:r w:rsidRPr="00BA2F2E">
        <w:rPr>
          <w:rFonts w:asciiTheme="minorHAnsi" w:hAnsiTheme="minorHAnsi" w:cstheme="minorHAnsi"/>
        </w:rPr>
        <w:t>)</w:t>
      </w:r>
    </w:p>
    <w:p w14:paraId="26A5E5F7" w14:textId="77777777" w:rsidR="00737B9A" w:rsidRPr="00BA2F2E" w:rsidRDefault="00737B9A">
      <w:pPr>
        <w:jc w:val="both"/>
        <w:rPr>
          <w:rFonts w:asciiTheme="minorHAnsi" w:hAnsiTheme="minorHAnsi" w:cstheme="minorHAnsi"/>
        </w:rPr>
      </w:pPr>
    </w:p>
    <w:p w14:paraId="4574032E"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t xml:space="preserve">б)______________________________________________________________________ </w:t>
      </w:r>
    </w:p>
    <w:p w14:paraId="0EAADC5F" w14:textId="2E0ED683" w:rsidR="00737B9A" w:rsidRPr="00BA2F2E" w:rsidRDefault="00737B9A">
      <w:pPr>
        <w:jc w:val="both"/>
        <w:rPr>
          <w:rFonts w:asciiTheme="minorHAnsi" w:hAnsiTheme="minorHAnsi" w:cstheme="minorHAnsi"/>
        </w:rPr>
      </w:pPr>
      <w:r w:rsidRPr="00BA2F2E">
        <w:rPr>
          <w:rFonts w:asciiTheme="minorHAnsi" w:hAnsiTheme="minorHAnsi" w:cstheme="minorHAnsi"/>
        </w:rPr>
        <w:tab/>
        <w:t>(</w:t>
      </w:r>
      <w:proofErr w:type="spellStart"/>
      <w:r w:rsidR="0020291C" w:rsidRPr="00BA2F2E">
        <w:rPr>
          <w:rFonts w:asciiTheme="minorHAnsi" w:hAnsiTheme="minorHAnsi" w:cstheme="minorHAnsi"/>
          <w:i/>
          <w:iCs/>
        </w:rPr>
        <w:t>Се</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наведуваат</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карактеристики</w:t>
      </w:r>
      <w:proofErr w:type="spellEnd"/>
      <w:r w:rsidR="00041286">
        <w:rPr>
          <w:rFonts w:asciiTheme="minorHAnsi" w:hAnsiTheme="minorHAnsi" w:cstheme="minorHAnsi"/>
          <w:i/>
          <w:iCs/>
          <w:lang w:val="mk-MK"/>
        </w:rPr>
        <w:t>те</w:t>
      </w:r>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стоката</w:t>
      </w:r>
      <w:proofErr w:type="spellEnd"/>
      <w:r w:rsidRPr="00BA2F2E">
        <w:rPr>
          <w:rFonts w:asciiTheme="minorHAnsi" w:hAnsiTheme="minorHAnsi" w:cstheme="minorHAnsi"/>
          <w:i/>
          <w:iCs/>
        </w:rPr>
        <w:t xml:space="preserve">, </w:t>
      </w:r>
      <w:r w:rsidR="00041286">
        <w:rPr>
          <w:rFonts w:asciiTheme="minorHAnsi" w:hAnsiTheme="minorHAnsi" w:cstheme="minorHAnsi"/>
          <w:i/>
          <w:iCs/>
          <w:lang w:val="mk-MK"/>
        </w:rPr>
        <w:t>наведени</w:t>
      </w:r>
      <w:r w:rsidRPr="00BA2F2E">
        <w:rPr>
          <w:rFonts w:asciiTheme="minorHAnsi" w:hAnsiTheme="minorHAnsi" w:cstheme="minorHAnsi"/>
          <w:i/>
          <w:iCs/>
        </w:rPr>
        <w:t xml:space="preserve"> </w:t>
      </w:r>
      <w:proofErr w:type="spellStart"/>
      <w:r w:rsidRPr="00BA2F2E">
        <w:rPr>
          <w:rFonts w:asciiTheme="minorHAnsi" w:hAnsiTheme="minorHAnsi" w:cstheme="minorHAnsi"/>
          <w:i/>
          <w:iCs/>
        </w:rPr>
        <w:t>во</w:t>
      </w:r>
      <w:proofErr w:type="spellEnd"/>
      <w:r w:rsidRPr="00BA2F2E">
        <w:rPr>
          <w:rFonts w:asciiTheme="minorHAnsi" w:hAnsiTheme="minorHAnsi" w:cstheme="minorHAnsi"/>
          <w:i/>
          <w:iCs/>
        </w:rPr>
        <w:t xml:space="preserve"> </w:t>
      </w:r>
      <w:proofErr w:type="spellStart"/>
      <w:r w:rsidR="00041286" w:rsidRPr="00C6578B">
        <w:rPr>
          <w:rFonts w:asciiTheme="minorHAnsi" w:hAnsiTheme="minorHAnsi" w:cstheme="minorHAnsi"/>
          <w:i/>
          <w:iCs/>
        </w:rPr>
        <w:t>техничк</w:t>
      </w:r>
      <w:proofErr w:type="spellEnd"/>
      <w:r w:rsidR="00041286">
        <w:rPr>
          <w:rFonts w:asciiTheme="minorHAnsi" w:hAnsiTheme="minorHAnsi" w:cstheme="minorHAnsi"/>
          <w:i/>
          <w:iCs/>
          <w:lang w:val="mk-MK"/>
        </w:rPr>
        <w:t>ата</w:t>
      </w:r>
      <w:r w:rsidR="00041286" w:rsidRPr="00C6578B">
        <w:rPr>
          <w:rFonts w:asciiTheme="minorHAnsi" w:hAnsiTheme="minorHAnsi" w:cstheme="minorHAnsi"/>
          <w:i/>
          <w:iCs/>
        </w:rPr>
        <w:t xml:space="preserve"> </w:t>
      </w:r>
      <w:proofErr w:type="spellStart"/>
      <w:r w:rsidR="00041286" w:rsidRPr="00C6578B">
        <w:rPr>
          <w:rFonts w:asciiTheme="minorHAnsi" w:hAnsiTheme="minorHAnsi" w:cstheme="minorHAnsi"/>
          <w:i/>
          <w:iCs/>
        </w:rPr>
        <w:t>спецификаци</w:t>
      </w:r>
      <w:proofErr w:type="spellEnd"/>
      <w:r w:rsidR="00041286">
        <w:rPr>
          <w:rFonts w:asciiTheme="minorHAnsi" w:hAnsiTheme="minorHAnsi" w:cstheme="minorHAnsi"/>
          <w:i/>
          <w:iCs/>
          <w:lang w:val="mk-MK"/>
        </w:rPr>
        <w:t>ја</w:t>
      </w:r>
      <w:r w:rsidR="00041286" w:rsidRPr="00C6578B">
        <w:rPr>
          <w:rFonts w:asciiTheme="minorHAnsi" w:hAnsiTheme="minorHAnsi" w:cstheme="minorHAnsi"/>
          <w:i/>
          <w:iCs/>
        </w:rPr>
        <w:t xml:space="preserve"> </w:t>
      </w:r>
      <w:proofErr w:type="spellStart"/>
      <w:r w:rsidRPr="00BA2F2E">
        <w:rPr>
          <w:rFonts w:asciiTheme="minorHAnsi" w:hAnsiTheme="minorHAnsi" w:cstheme="minorHAnsi"/>
          <w:i/>
          <w:iCs/>
        </w:rPr>
        <w:t>или</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се</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упатува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тендерската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документација</w:t>
      </w:r>
      <w:proofErr w:type="spellEnd"/>
      <w:r w:rsidRPr="00BA2F2E">
        <w:rPr>
          <w:rFonts w:asciiTheme="minorHAnsi" w:hAnsiTheme="minorHAnsi" w:cstheme="minorHAnsi"/>
          <w:i/>
          <w:iCs/>
        </w:rPr>
        <w:t xml:space="preserve"> к</w:t>
      </w:r>
      <w:r w:rsidR="00041286">
        <w:rPr>
          <w:rFonts w:asciiTheme="minorHAnsi" w:hAnsiTheme="minorHAnsi" w:cstheme="minorHAnsi"/>
          <w:i/>
          <w:iCs/>
          <w:lang w:val="mk-MK"/>
        </w:rPr>
        <w:t>оја е</w:t>
      </w:r>
      <w:r w:rsidRPr="00BA2F2E">
        <w:rPr>
          <w:rFonts w:asciiTheme="minorHAnsi" w:hAnsiTheme="minorHAnsi" w:cstheme="minorHAnsi"/>
          <w:i/>
          <w:iCs/>
        </w:rPr>
        <w:t xml:space="preserve"> </w:t>
      </w:r>
      <w:proofErr w:type="spellStart"/>
      <w:r w:rsidRPr="00BA2F2E">
        <w:rPr>
          <w:rFonts w:asciiTheme="minorHAnsi" w:hAnsiTheme="minorHAnsi" w:cstheme="minorHAnsi"/>
          <w:i/>
          <w:iCs/>
        </w:rPr>
        <w:t>составен</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дел</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Договорот</w:t>
      </w:r>
      <w:proofErr w:type="spellEnd"/>
      <w:r w:rsidRPr="00BA2F2E">
        <w:rPr>
          <w:rFonts w:asciiTheme="minorHAnsi" w:hAnsiTheme="minorHAnsi" w:cstheme="minorHAnsi"/>
        </w:rPr>
        <w:t>)</w:t>
      </w:r>
    </w:p>
    <w:p w14:paraId="4BD4E820" w14:textId="77777777" w:rsidR="00737B9A" w:rsidRPr="00BA2F2E" w:rsidRDefault="00737B9A">
      <w:pPr>
        <w:jc w:val="both"/>
        <w:rPr>
          <w:rFonts w:asciiTheme="minorHAnsi" w:hAnsiTheme="minorHAnsi" w:cstheme="minorHAnsi"/>
        </w:rPr>
      </w:pPr>
    </w:p>
    <w:p w14:paraId="41D9F5A2" w14:textId="77777777" w:rsidR="00737B9A" w:rsidRPr="00BA2F2E" w:rsidRDefault="00737B9A">
      <w:pPr>
        <w:jc w:val="both"/>
        <w:rPr>
          <w:rFonts w:asciiTheme="minorHAnsi" w:hAnsiTheme="minorHAnsi" w:cstheme="minorHAnsi"/>
        </w:rPr>
      </w:pPr>
    </w:p>
    <w:p w14:paraId="61B111CE" w14:textId="77777777" w:rsidR="00737B9A" w:rsidRPr="00BA2F2E" w:rsidRDefault="00737B9A">
      <w:pPr>
        <w:jc w:val="both"/>
        <w:rPr>
          <w:rFonts w:asciiTheme="minorHAnsi" w:hAnsiTheme="minorHAnsi" w:cstheme="minorHAnsi"/>
          <w:b/>
          <w:bCs/>
        </w:rPr>
      </w:pPr>
      <w:r w:rsidRPr="00BA2F2E">
        <w:rPr>
          <w:rFonts w:asciiTheme="minorHAnsi" w:hAnsiTheme="minorHAnsi" w:cstheme="minorHAnsi"/>
          <w:b/>
          <w:bCs/>
        </w:rPr>
        <w:t>IV. ЈАЗИК НА ДОГОВОРОТ</w:t>
      </w:r>
    </w:p>
    <w:p w14:paraId="6104F063" w14:textId="77777777" w:rsidR="00737B9A" w:rsidRPr="00BA2F2E" w:rsidRDefault="00737B9A">
      <w:pPr>
        <w:jc w:val="both"/>
        <w:rPr>
          <w:rFonts w:asciiTheme="minorHAnsi" w:hAnsiTheme="minorHAnsi" w:cstheme="minorHAnsi"/>
        </w:rPr>
      </w:pPr>
    </w:p>
    <w:p w14:paraId="1586FD07" w14:textId="77777777" w:rsidR="00737B9A" w:rsidRPr="00BA2F2E" w:rsidRDefault="00737B9A" w:rsidP="00DE4382">
      <w:pPr>
        <w:jc w:val="center"/>
        <w:rPr>
          <w:rFonts w:asciiTheme="minorHAnsi" w:hAnsiTheme="minorHAnsi" w:cstheme="minorHAnsi"/>
          <w:b/>
          <w:bCs/>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3</w:t>
      </w:r>
    </w:p>
    <w:p w14:paraId="76A5C111"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Јазик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документи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претставуваат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составен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дел</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Македонскиот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јазик</w:t>
      </w:r>
      <w:proofErr w:type="spellEnd"/>
      <w:r w:rsidRPr="00BA2F2E">
        <w:rPr>
          <w:rFonts w:asciiTheme="minorHAnsi" w:hAnsiTheme="minorHAnsi" w:cstheme="minorHAnsi"/>
        </w:rPr>
        <w:t>.</w:t>
      </w:r>
    </w:p>
    <w:p w14:paraId="4FECACF9" w14:textId="13A2906E"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Јазик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целата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комуникација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писмена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форма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помеѓу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Македонски</w:t>
      </w:r>
      <w:proofErr w:type="spellEnd"/>
      <w:r w:rsidR="00B5282F">
        <w:rPr>
          <w:rFonts w:asciiTheme="minorHAnsi" w:hAnsiTheme="minorHAnsi" w:cstheme="minorHAnsi"/>
          <w:lang w:val="en-GB"/>
        </w:rPr>
        <w:t>o</w:t>
      </w:r>
      <w:r w:rsidR="00B5282F">
        <w:rPr>
          <w:rFonts w:asciiTheme="minorHAnsi" w:hAnsiTheme="minorHAnsi" w:cstheme="minorHAnsi"/>
          <w:lang w:val="mk-MK"/>
        </w:rPr>
        <w:t>т</w:t>
      </w:r>
      <w:r w:rsidRPr="00BA2F2E">
        <w:rPr>
          <w:rFonts w:asciiTheme="minorHAnsi" w:hAnsiTheme="minorHAnsi" w:cstheme="minorHAnsi"/>
        </w:rPr>
        <w:t xml:space="preserve"> </w:t>
      </w:r>
      <w:proofErr w:type="spellStart"/>
      <w:r w:rsidRPr="00BA2F2E">
        <w:rPr>
          <w:rFonts w:asciiTheme="minorHAnsi" w:hAnsiTheme="minorHAnsi" w:cstheme="minorHAnsi"/>
        </w:rPr>
        <w:t>јазик</w:t>
      </w:r>
      <w:proofErr w:type="spellEnd"/>
      <w:r w:rsidRPr="00BA2F2E">
        <w:rPr>
          <w:rFonts w:asciiTheme="minorHAnsi" w:hAnsiTheme="minorHAnsi" w:cstheme="minorHAnsi"/>
        </w:rPr>
        <w:t>.</w:t>
      </w:r>
    </w:p>
    <w:p w14:paraId="31D39431" w14:textId="77777777" w:rsidR="001B5A32" w:rsidRDefault="00737B9A">
      <w:pPr>
        <w:jc w:val="both"/>
        <w:rPr>
          <w:rFonts w:asciiTheme="minorHAnsi" w:hAnsiTheme="minorHAnsi" w:cstheme="minorHAnsi"/>
        </w:rPr>
      </w:pPr>
      <w:r w:rsidRPr="00BA2F2E">
        <w:rPr>
          <w:rFonts w:asciiTheme="minorHAnsi" w:hAnsiTheme="minorHAnsi" w:cstheme="minorHAnsi"/>
          <w:bCs/>
          <w:i/>
          <w:iCs/>
          <w:lang w:val="es-ES_tradnl"/>
        </w:rPr>
        <w:tab/>
        <w:t>(</w:t>
      </w:r>
      <w:proofErr w:type="spellStart"/>
      <w:r w:rsidRPr="00BA2F2E">
        <w:rPr>
          <w:rFonts w:asciiTheme="minorHAnsi" w:hAnsiTheme="minorHAnsi" w:cstheme="minorHAnsi"/>
          <w:bCs/>
          <w:i/>
          <w:iCs/>
          <w:lang w:val="es-ES_tradnl"/>
        </w:rPr>
        <w:t>Во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случај</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кога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Договорниот</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орган</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тендерската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документација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за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јавна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набавка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стоки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w:t>
      </w:r>
      <w:proofErr w:type="spellEnd"/>
      <w:r w:rsidRPr="00BA2F2E">
        <w:rPr>
          <w:rFonts w:asciiTheme="minorHAnsi" w:hAnsiTheme="minorHAnsi" w:cstheme="minorHAnsi"/>
          <w:bCs/>
          <w:i/>
          <w:iCs/>
          <w:lang w:val="es-ES_tradnl"/>
        </w:rPr>
        <w:t xml:space="preserve"> </w:t>
      </w:r>
      <w:r w:rsidR="005421E2" w:rsidRPr="00BA2F2E">
        <w:rPr>
          <w:rFonts w:asciiTheme="minorHAnsi" w:hAnsiTheme="minorHAnsi" w:cstheme="minorHAnsi"/>
          <w:bCs/>
          <w:i/>
          <w:iCs/>
          <w:lang w:val="es-ES_tradnl"/>
        </w:rPr>
        <w:t>п</w:t>
      </w:r>
      <w:r w:rsidR="005421E2" w:rsidRPr="00BA2F2E">
        <w:rPr>
          <w:rFonts w:asciiTheme="minorHAnsi" w:hAnsiTheme="minorHAnsi" w:cstheme="minorHAnsi"/>
          <w:bCs/>
          <w:i/>
          <w:iCs/>
          <w:lang w:val="mk-MK"/>
        </w:rPr>
        <w:t xml:space="preserve">одговил </w:t>
      </w:r>
      <w:proofErr w:type="spellStart"/>
      <w:r w:rsidR="005421E2"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странски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јазик</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кој</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вообичаено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се</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користи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во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меѓународната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трговија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како</w:t>
      </w:r>
      <w:proofErr w:type="spellEnd"/>
      <w:r w:rsidRPr="00BA2F2E">
        <w:rPr>
          <w:rFonts w:asciiTheme="minorHAnsi" w:hAnsiTheme="minorHAnsi" w:cstheme="minorHAnsi"/>
          <w:bCs/>
          <w:i/>
          <w:iCs/>
          <w:lang w:val="es-ES_tradnl"/>
        </w:rPr>
        <w:t xml:space="preserve"> и </w:t>
      </w:r>
      <w:proofErr w:type="spellStart"/>
      <w:r w:rsidRPr="00BA2F2E">
        <w:rPr>
          <w:rFonts w:asciiTheme="minorHAnsi" w:hAnsiTheme="minorHAnsi" w:cstheme="minorHAnsi"/>
          <w:bCs/>
          <w:i/>
          <w:iCs/>
          <w:lang w:val="es-ES_tradnl"/>
        </w:rPr>
        <w:t>во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случај</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кога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Договорниот</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орган</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дозволил</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понудите</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се</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дадат</w:t>
      </w:r>
      <w:proofErr w:type="spellEnd"/>
      <w:r w:rsidRPr="00BA2F2E">
        <w:rPr>
          <w:rFonts w:asciiTheme="minorHAnsi" w:hAnsiTheme="minorHAnsi" w:cstheme="minorHAnsi"/>
          <w:bCs/>
          <w:i/>
          <w:iCs/>
          <w:lang w:val="es-ES_tradnl"/>
        </w:rPr>
        <w:t xml:space="preserve"> и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странски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јазик</w:t>
      </w:r>
      <w:proofErr w:type="spellEnd"/>
      <w:r w:rsidRPr="00BA2F2E">
        <w:rPr>
          <w:rFonts w:asciiTheme="minorHAnsi" w:hAnsiTheme="minorHAnsi" w:cstheme="minorHAnsi"/>
          <w:bCs/>
          <w:i/>
          <w:iCs/>
          <w:lang w:val="es-ES_tradnl"/>
        </w:rPr>
        <w:t xml:space="preserve">, </w:t>
      </w:r>
      <w:r w:rsidR="002136B7" w:rsidRPr="00BA2F2E">
        <w:rPr>
          <w:rFonts w:asciiTheme="minorHAnsi" w:hAnsiTheme="minorHAnsi" w:cstheme="minorHAnsi"/>
          <w:bCs/>
          <w:i/>
          <w:iCs/>
          <w:lang w:val="mk-MK"/>
        </w:rPr>
        <w:t xml:space="preserve">особено </w:t>
      </w:r>
      <w:proofErr w:type="spellStart"/>
      <w:r w:rsidRPr="00BA2F2E">
        <w:rPr>
          <w:rFonts w:asciiTheme="minorHAnsi" w:hAnsiTheme="minorHAnsi" w:cstheme="minorHAnsi"/>
          <w:bCs/>
          <w:i/>
          <w:iCs/>
          <w:lang w:val="es-ES_tradnl"/>
        </w:rPr>
        <w:t>во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делот</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кој</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се</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однесува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техничките</w:t>
      </w:r>
      <w:proofErr w:type="spellEnd"/>
      <w:r w:rsidRPr="00BA2F2E">
        <w:rPr>
          <w:rFonts w:asciiTheme="minorHAnsi" w:hAnsiTheme="minorHAnsi" w:cstheme="minorHAnsi"/>
          <w:bCs/>
          <w:i/>
          <w:iCs/>
          <w:lang w:val="es-ES_tradnl"/>
        </w:rPr>
        <w:t xml:space="preserve"> </w:t>
      </w:r>
      <w:r w:rsidRPr="00BA2F2E">
        <w:rPr>
          <w:rFonts w:asciiTheme="minorHAnsi" w:hAnsiTheme="minorHAnsi" w:cstheme="minorHAnsi"/>
          <w:bCs/>
          <w:i/>
          <w:iCs/>
          <w:lang w:val="mk-MK"/>
        </w:rPr>
        <w:t>спецификации</w:t>
      </w:r>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квалитетот</w:t>
      </w:r>
      <w:proofErr w:type="spellEnd"/>
      <w:r w:rsidRPr="00BA2F2E">
        <w:rPr>
          <w:rFonts w:asciiTheme="minorHAnsi" w:hAnsiTheme="minorHAnsi" w:cstheme="minorHAnsi"/>
          <w:bCs/>
          <w:i/>
          <w:iCs/>
          <w:lang w:val="es-ES_tradnl"/>
        </w:rPr>
        <w:t xml:space="preserve"> и </w:t>
      </w:r>
      <w:proofErr w:type="spellStart"/>
      <w:r w:rsidRPr="00BA2F2E">
        <w:rPr>
          <w:rFonts w:asciiTheme="minorHAnsi" w:hAnsiTheme="minorHAnsi" w:cstheme="minorHAnsi"/>
          <w:bCs/>
          <w:i/>
          <w:iCs/>
          <w:lang w:val="es-ES_tradnl"/>
        </w:rPr>
        <w:t>техничката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документација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Јазик</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Договорот</w:t>
      </w:r>
      <w:proofErr w:type="spellEnd"/>
      <w:r w:rsidRPr="00BA2F2E">
        <w:rPr>
          <w:rFonts w:asciiTheme="minorHAnsi" w:hAnsiTheme="minorHAnsi" w:cstheme="minorHAnsi"/>
          <w:bCs/>
          <w:i/>
          <w:iCs/>
          <w:lang w:val="es-ES_tradnl"/>
        </w:rPr>
        <w:t xml:space="preserve"> и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другите</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документи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кои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претставуваат</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составен</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дел</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rPr>
        <w:t>Договорот</w:t>
      </w:r>
      <w:proofErr w:type="spellEnd"/>
      <w:r w:rsidRPr="00BA2F2E">
        <w:rPr>
          <w:rFonts w:asciiTheme="minorHAnsi" w:hAnsiTheme="minorHAnsi" w:cstheme="minorHAnsi"/>
          <w:bCs/>
          <w:i/>
          <w:iCs/>
          <w:lang w:val="es-ES_tradnl"/>
        </w:rPr>
        <w:t xml:space="preserve"> е </w:t>
      </w:r>
      <w:proofErr w:type="spellStart"/>
      <w:r w:rsidRPr="00BA2F2E">
        <w:rPr>
          <w:rFonts w:asciiTheme="minorHAnsi" w:hAnsiTheme="minorHAnsi" w:cstheme="minorHAnsi"/>
          <w:bCs/>
          <w:i/>
          <w:iCs/>
          <w:lang w:val="es-ES_tradnl"/>
        </w:rPr>
        <w:t>странскиот</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јазик</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со</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превод</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на</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Македонски</w:t>
      </w:r>
      <w:proofErr w:type="spellEnd"/>
      <w:r w:rsidRPr="00BA2F2E">
        <w:rPr>
          <w:rFonts w:asciiTheme="minorHAnsi" w:hAnsiTheme="minorHAnsi" w:cstheme="minorHAnsi"/>
          <w:bCs/>
          <w:i/>
          <w:iCs/>
          <w:lang w:val="es-ES_tradnl"/>
        </w:rPr>
        <w:t xml:space="preserve"> </w:t>
      </w:r>
      <w:proofErr w:type="spellStart"/>
      <w:r w:rsidRPr="00BA2F2E">
        <w:rPr>
          <w:rFonts w:asciiTheme="minorHAnsi" w:hAnsiTheme="minorHAnsi" w:cstheme="minorHAnsi"/>
          <w:bCs/>
          <w:i/>
          <w:iCs/>
          <w:lang w:val="es-ES_tradnl"/>
        </w:rPr>
        <w:t>јазик</w:t>
      </w:r>
      <w:proofErr w:type="spellEnd"/>
      <w:r w:rsidR="003940E9" w:rsidRPr="00BA2F2E">
        <w:rPr>
          <w:rFonts w:asciiTheme="minorHAnsi" w:hAnsiTheme="minorHAnsi" w:cstheme="minorHAnsi"/>
          <w:bCs/>
          <w:i/>
          <w:iCs/>
          <w:lang w:val="es-ES_tradnl"/>
        </w:rPr>
        <w:t>)</w:t>
      </w:r>
      <w:r w:rsidRPr="00BA2F2E">
        <w:rPr>
          <w:rFonts w:asciiTheme="minorHAnsi" w:hAnsiTheme="minorHAnsi" w:cstheme="minorHAnsi"/>
          <w:bCs/>
          <w:i/>
          <w:iCs/>
          <w:lang w:val="es-ES_tradnl"/>
        </w:rPr>
        <w:t>.</w:t>
      </w:r>
    </w:p>
    <w:p w14:paraId="4147E1A8" w14:textId="1CBDA0EE" w:rsidR="00737B9A" w:rsidRPr="00BA2F2E" w:rsidRDefault="00737B9A" w:rsidP="001B5A32">
      <w:pPr>
        <w:ind w:firstLine="709"/>
        <w:jc w:val="both"/>
        <w:rPr>
          <w:rFonts w:asciiTheme="minorHAnsi" w:hAnsiTheme="minorHAnsi" w:cstheme="minorHAnsi"/>
        </w:rPr>
      </w:pPr>
      <w:proofErr w:type="spellStart"/>
      <w:r w:rsidRPr="00BA2F2E">
        <w:rPr>
          <w:rFonts w:asciiTheme="minorHAnsi" w:hAnsiTheme="minorHAnsi" w:cstheme="minorHAnsi"/>
        </w:rPr>
        <w:t>Јазик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целата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комуникација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писмена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форма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помеѓу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странскиот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јазик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превод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Македонски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јазик</w:t>
      </w:r>
      <w:proofErr w:type="spellEnd"/>
      <w:r w:rsidRPr="00BA2F2E">
        <w:rPr>
          <w:rFonts w:asciiTheme="minorHAnsi" w:hAnsiTheme="minorHAnsi" w:cstheme="minorHAnsi"/>
        </w:rPr>
        <w:t>.</w:t>
      </w:r>
    </w:p>
    <w:p w14:paraId="7DA8C61D"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спор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релевантна</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верзијата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Македонски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јазик</w:t>
      </w:r>
      <w:proofErr w:type="spellEnd"/>
      <w:r w:rsidRPr="00BA2F2E">
        <w:rPr>
          <w:rFonts w:asciiTheme="minorHAnsi" w:hAnsiTheme="minorHAnsi" w:cstheme="minorHAnsi"/>
        </w:rPr>
        <w:t>.</w:t>
      </w:r>
    </w:p>
    <w:p w14:paraId="029362B0" w14:textId="77777777" w:rsidR="00737B9A" w:rsidRPr="00BA2F2E" w:rsidRDefault="00737B9A">
      <w:pPr>
        <w:jc w:val="both"/>
        <w:rPr>
          <w:rFonts w:asciiTheme="minorHAnsi" w:hAnsiTheme="minorHAnsi" w:cstheme="minorHAnsi"/>
        </w:rPr>
      </w:pPr>
    </w:p>
    <w:p w14:paraId="6B3DAD09" w14:textId="77777777" w:rsidR="00737B9A" w:rsidRPr="00BA2F2E" w:rsidRDefault="00737B9A">
      <w:pPr>
        <w:jc w:val="both"/>
        <w:rPr>
          <w:rFonts w:asciiTheme="minorHAnsi" w:hAnsiTheme="minorHAnsi" w:cstheme="minorHAnsi"/>
          <w:b/>
          <w:iCs/>
        </w:rPr>
      </w:pPr>
      <w:r w:rsidRPr="00BA2F2E">
        <w:rPr>
          <w:rFonts w:asciiTheme="minorHAnsi" w:hAnsiTheme="minorHAnsi" w:cstheme="minorHAnsi"/>
          <w:b/>
          <w:bCs/>
          <w:iCs/>
        </w:rPr>
        <w:lastRenderedPageBreak/>
        <w:t xml:space="preserve">V. </w:t>
      </w:r>
      <w:r w:rsidRPr="00BA2F2E">
        <w:rPr>
          <w:rFonts w:asciiTheme="minorHAnsi" w:hAnsiTheme="minorHAnsi" w:cstheme="minorHAnsi"/>
          <w:b/>
          <w:iCs/>
        </w:rPr>
        <w:t>ВРЕДНОСТ НА ДОГОВОРОТ</w:t>
      </w:r>
    </w:p>
    <w:p w14:paraId="38242DD4" w14:textId="77777777" w:rsidR="00737B9A" w:rsidRPr="00BA2F2E" w:rsidRDefault="00737B9A">
      <w:pPr>
        <w:jc w:val="both"/>
        <w:rPr>
          <w:rFonts w:asciiTheme="minorHAnsi" w:hAnsiTheme="minorHAnsi" w:cstheme="minorHAnsi"/>
        </w:rPr>
      </w:pPr>
    </w:p>
    <w:p w14:paraId="5EFEFCA6" w14:textId="77777777" w:rsidR="00737B9A" w:rsidRPr="00BA2F2E" w:rsidRDefault="00737B9A" w:rsidP="00DE4382">
      <w:pPr>
        <w:jc w:val="center"/>
        <w:rPr>
          <w:rFonts w:asciiTheme="minorHAnsi" w:hAnsiTheme="minorHAnsi" w:cstheme="minorHAnsi"/>
          <w:b/>
          <w:bCs/>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4</w:t>
      </w:r>
    </w:p>
    <w:p w14:paraId="772F55F3" w14:textId="58B89679" w:rsidR="00737B9A" w:rsidRPr="00BA2F2E" w:rsidRDefault="00737B9A">
      <w:pPr>
        <w:jc w:val="both"/>
        <w:rPr>
          <w:rFonts w:asciiTheme="minorHAnsi" w:hAnsiTheme="minorHAnsi" w:cstheme="minorHAnsi"/>
          <w:i/>
          <w:iCs/>
          <w:lang w:val="mk-MK"/>
        </w:rPr>
      </w:pPr>
      <w:r w:rsidRPr="00BA2F2E">
        <w:rPr>
          <w:rFonts w:asciiTheme="minorHAnsi" w:hAnsiTheme="minorHAnsi" w:cstheme="minorHAnsi"/>
          <w:lang w:val="mk-MK"/>
        </w:rPr>
        <w:tab/>
        <w:t xml:space="preserve">Единечната цена на стоката/те </w:t>
      </w:r>
      <w:r w:rsidR="00334782">
        <w:rPr>
          <w:rFonts w:asciiTheme="minorHAnsi" w:hAnsiTheme="minorHAnsi" w:cstheme="minorHAnsi"/>
          <w:lang w:val="mk-MK"/>
        </w:rPr>
        <w:t xml:space="preserve">од член 2 на овој Договор </w:t>
      </w:r>
      <w:r w:rsidRPr="00BA2F2E">
        <w:rPr>
          <w:rFonts w:asciiTheme="minorHAnsi" w:hAnsiTheme="minorHAnsi" w:cstheme="minorHAnsi"/>
          <w:lang w:val="mk-MK"/>
        </w:rPr>
        <w:t>изнесува ____________</w:t>
      </w:r>
      <w:r w:rsidR="00041286">
        <w:rPr>
          <w:rFonts w:asciiTheme="minorHAnsi" w:hAnsiTheme="minorHAnsi" w:cstheme="minorHAnsi"/>
          <w:lang w:val="mk-MK"/>
        </w:rPr>
        <w:t xml:space="preserve"> </w:t>
      </w:r>
      <w:r w:rsidRPr="00BA2F2E">
        <w:rPr>
          <w:rFonts w:asciiTheme="minorHAnsi" w:hAnsiTheme="minorHAnsi" w:cstheme="minorHAnsi"/>
          <w:lang w:val="mk-MK"/>
        </w:rPr>
        <w:t>денари (</w:t>
      </w:r>
      <w:r w:rsidRPr="00BA2F2E">
        <w:rPr>
          <w:rFonts w:asciiTheme="minorHAnsi" w:hAnsiTheme="minorHAnsi" w:cstheme="minorHAnsi"/>
          <w:i/>
          <w:iCs/>
          <w:lang w:val="mk-MK"/>
        </w:rPr>
        <w:t xml:space="preserve">или </w:t>
      </w:r>
      <w:r w:rsidR="00334782">
        <w:rPr>
          <w:rFonts w:asciiTheme="minorHAnsi" w:hAnsiTheme="minorHAnsi" w:cstheme="minorHAnsi"/>
          <w:i/>
          <w:iCs/>
          <w:lang w:val="mk-MK"/>
        </w:rPr>
        <w:t xml:space="preserve">во </w:t>
      </w:r>
      <w:r w:rsidRPr="00BA2F2E">
        <w:rPr>
          <w:rFonts w:asciiTheme="minorHAnsi" w:hAnsiTheme="minorHAnsi" w:cstheme="minorHAnsi"/>
          <w:i/>
          <w:iCs/>
          <w:lang w:val="mk-MK"/>
        </w:rPr>
        <w:t>валута</w:t>
      </w:r>
      <w:r w:rsidR="006672FE">
        <w:rPr>
          <w:rStyle w:val="FootnoteReference"/>
          <w:rFonts w:asciiTheme="minorHAnsi" w:hAnsiTheme="minorHAnsi" w:cstheme="minorHAnsi"/>
          <w:i/>
          <w:iCs/>
          <w:lang w:val="mk-MK"/>
        </w:rPr>
        <w:footnoteReference w:id="2"/>
      </w:r>
      <w:r w:rsidR="00334782">
        <w:rPr>
          <w:rFonts w:asciiTheme="minorHAnsi" w:hAnsiTheme="minorHAnsi" w:cstheme="minorHAnsi"/>
          <w:i/>
          <w:iCs/>
          <w:lang w:val="mk-MK"/>
        </w:rPr>
        <w:t xml:space="preserve"> утврдена во тендерската документација</w:t>
      </w:r>
      <w:r w:rsidRPr="00BA2F2E">
        <w:rPr>
          <w:rFonts w:asciiTheme="minorHAnsi" w:hAnsiTheme="minorHAnsi" w:cstheme="minorHAnsi"/>
          <w:i/>
          <w:iCs/>
          <w:lang w:val="mk-MK"/>
        </w:rPr>
        <w:t>)</w:t>
      </w:r>
    </w:p>
    <w:p w14:paraId="6E014FD3" w14:textId="1DE9887D" w:rsidR="00737B9A" w:rsidRPr="00BA2F2E" w:rsidRDefault="00737B9A">
      <w:pPr>
        <w:jc w:val="both"/>
        <w:rPr>
          <w:rFonts w:asciiTheme="minorHAnsi" w:hAnsiTheme="minorHAnsi" w:cstheme="minorHAnsi"/>
        </w:rPr>
      </w:pPr>
      <w:r w:rsidRPr="00BA2F2E">
        <w:rPr>
          <w:rFonts w:asciiTheme="minorHAnsi" w:hAnsiTheme="minorHAnsi" w:cstheme="minorHAnsi"/>
        </w:rPr>
        <w:t>(</w:t>
      </w:r>
      <w:proofErr w:type="spellStart"/>
      <w:r w:rsidR="0020291C" w:rsidRPr="00BA2F2E">
        <w:rPr>
          <w:rFonts w:asciiTheme="minorHAnsi" w:hAnsiTheme="minorHAnsi" w:cstheme="minorHAnsi"/>
          <w:i/>
          <w:iCs/>
        </w:rPr>
        <w:t>Доколку</w:t>
      </w:r>
      <w:proofErr w:type="spellEnd"/>
      <w:r w:rsidRPr="00BA2F2E">
        <w:rPr>
          <w:rFonts w:asciiTheme="minorHAnsi" w:hAnsiTheme="minorHAnsi" w:cstheme="minorHAnsi"/>
          <w:i/>
          <w:iCs/>
        </w:rPr>
        <w:t xml:space="preserve"> </w:t>
      </w:r>
      <w:r w:rsidR="003F60A0">
        <w:rPr>
          <w:rFonts w:asciiTheme="minorHAnsi" w:hAnsiTheme="minorHAnsi" w:cstheme="minorHAnsi"/>
          <w:i/>
          <w:iCs/>
          <w:lang w:val="mk-MK"/>
        </w:rPr>
        <w:t xml:space="preserve">предметот на </w:t>
      </w:r>
      <w:proofErr w:type="spellStart"/>
      <w:r w:rsidRPr="00BA2F2E">
        <w:rPr>
          <w:rFonts w:asciiTheme="minorHAnsi" w:hAnsiTheme="minorHAnsi" w:cstheme="minorHAnsi"/>
          <w:i/>
          <w:iCs/>
        </w:rPr>
        <w:t>набавка</w:t>
      </w:r>
      <w:proofErr w:type="spellEnd"/>
      <w:r w:rsidR="00986252">
        <w:rPr>
          <w:rFonts w:asciiTheme="minorHAnsi" w:hAnsiTheme="minorHAnsi" w:cstheme="minorHAnsi"/>
          <w:i/>
          <w:iCs/>
          <w:lang w:val="mk-MK"/>
        </w:rPr>
        <w:t xml:space="preserve"> </w:t>
      </w:r>
      <w:r w:rsidR="003F60A0">
        <w:rPr>
          <w:rFonts w:asciiTheme="minorHAnsi" w:hAnsiTheme="minorHAnsi" w:cstheme="minorHAnsi"/>
          <w:i/>
          <w:iCs/>
          <w:lang w:val="mk-MK"/>
        </w:rPr>
        <w:t>се состои од</w:t>
      </w:r>
      <w:r w:rsidRPr="00BA2F2E">
        <w:rPr>
          <w:rFonts w:asciiTheme="minorHAnsi" w:hAnsiTheme="minorHAnsi" w:cstheme="minorHAnsi"/>
          <w:i/>
          <w:iCs/>
        </w:rPr>
        <w:t xml:space="preserve"> </w:t>
      </w:r>
      <w:proofErr w:type="spellStart"/>
      <w:r w:rsidRPr="00BA2F2E">
        <w:rPr>
          <w:rFonts w:asciiTheme="minorHAnsi" w:hAnsiTheme="minorHAnsi" w:cstheme="minorHAnsi"/>
          <w:i/>
          <w:iCs/>
        </w:rPr>
        <w:t>стока</w:t>
      </w:r>
      <w:proofErr w:type="spellEnd"/>
      <w:r w:rsidR="003F60A0">
        <w:rPr>
          <w:rFonts w:asciiTheme="minorHAnsi" w:hAnsiTheme="minorHAnsi" w:cstheme="minorHAnsi"/>
          <w:i/>
          <w:iCs/>
          <w:lang w:val="mk-MK"/>
        </w:rPr>
        <w:t xml:space="preserve">/и кои се различни по </w:t>
      </w:r>
      <w:r w:rsidR="003F60A0" w:rsidRPr="003F60A0">
        <w:rPr>
          <w:rFonts w:asciiTheme="minorHAnsi" w:hAnsiTheme="minorHAnsi" w:cstheme="minorHAnsi"/>
          <w:i/>
          <w:iCs/>
          <w:lang w:val="mk-MK"/>
        </w:rPr>
        <w:t>вид, својства, намена, место или време на извршување</w:t>
      </w:r>
      <w:r w:rsidRPr="00BA2F2E">
        <w:rPr>
          <w:rFonts w:asciiTheme="minorHAnsi" w:hAnsiTheme="minorHAnsi" w:cstheme="minorHAnsi"/>
          <w:i/>
          <w:iCs/>
        </w:rPr>
        <w:t xml:space="preserve">, </w:t>
      </w:r>
      <w:proofErr w:type="spellStart"/>
      <w:r w:rsidRPr="00BA2F2E">
        <w:rPr>
          <w:rFonts w:asciiTheme="minorHAnsi" w:hAnsiTheme="minorHAnsi" w:cstheme="minorHAnsi"/>
          <w:i/>
          <w:iCs/>
        </w:rPr>
        <w:t>се</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наведува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или</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се</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упатува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листата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на</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стоки</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со</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понудени</w:t>
      </w:r>
      <w:proofErr w:type="spellEnd"/>
      <w:r w:rsidRPr="00BA2F2E">
        <w:rPr>
          <w:rFonts w:asciiTheme="minorHAnsi" w:hAnsiTheme="minorHAnsi" w:cstheme="minorHAnsi"/>
          <w:i/>
          <w:iCs/>
        </w:rPr>
        <w:t xml:space="preserve"> </w:t>
      </w:r>
      <w:proofErr w:type="spellStart"/>
      <w:r w:rsidRPr="00BA2F2E">
        <w:rPr>
          <w:rFonts w:asciiTheme="minorHAnsi" w:hAnsiTheme="minorHAnsi" w:cstheme="minorHAnsi"/>
          <w:i/>
          <w:iCs/>
        </w:rPr>
        <w:t>цени</w:t>
      </w:r>
      <w:proofErr w:type="spellEnd"/>
      <w:r w:rsidRPr="00BA2F2E">
        <w:rPr>
          <w:rFonts w:asciiTheme="minorHAnsi" w:hAnsiTheme="minorHAnsi" w:cstheme="minorHAnsi"/>
          <w:i/>
          <w:iCs/>
        </w:rPr>
        <w:t xml:space="preserve"> </w:t>
      </w:r>
      <w:r w:rsidR="001041F9">
        <w:rPr>
          <w:rFonts w:asciiTheme="minorHAnsi" w:hAnsiTheme="minorHAnsi" w:cstheme="minorHAnsi"/>
          <w:i/>
          <w:iCs/>
          <w:lang w:val="mk-MK"/>
        </w:rPr>
        <w:t>која е дадена во</w:t>
      </w:r>
      <w:r w:rsidR="00041286">
        <w:rPr>
          <w:rFonts w:asciiTheme="minorHAnsi" w:hAnsiTheme="minorHAnsi" w:cstheme="minorHAnsi"/>
          <w:i/>
          <w:iCs/>
          <w:lang w:val="mk-MK"/>
        </w:rPr>
        <w:t xml:space="preserve"> </w:t>
      </w:r>
      <w:proofErr w:type="spellStart"/>
      <w:r w:rsidRPr="00BA2F2E">
        <w:rPr>
          <w:rFonts w:asciiTheme="minorHAnsi" w:hAnsiTheme="minorHAnsi" w:cstheme="minorHAnsi"/>
          <w:i/>
          <w:iCs/>
        </w:rPr>
        <w:t>Прилог</w:t>
      </w:r>
      <w:proofErr w:type="spellEnd"/>
      <w:r w:rsidR="001041F9">
        <w:rPr>
          <w:rFonts w:asciiTheme="minorHAnsi" w:hAnsiTheme="minorHAnsi" w:cstheme="minorHAnsi"/>
          <w:i/>
          <w:iCs/>
          <w:lang w:val="mk-MK"/>
        </w:rPr>
        <w:t xml:space="preserve"> на овој Договор</w:t>
      </w:r>
      <w:r w:rsidRPr="00BA2F2E">
        <w:rPr>
          <w:rFonts w:asciiTheme="minorHAnsi" w:hAnsiTheme="minorHAnsi" w:cstheme="minorHAnsi"/>
        </w:rPr>
        <w:t>)</w:t>
      </w:r>
    </w:p>
    <w:p w14:paraId="436037EE" w14:textId="7E5A6BCB" w:rsidR="00737B9A" w:rsidRPr="00BA2F2E" w:rsidRDefault="00737B9A">
      <w:pPr>
        <w:jc w:val="both"/>
        <w:rPr>
          <w:rFonts w:asciiTheme="minorHAnsi" w:hAnsiTheme="minorHAnsi" w:cstheme="minorHAnsi"/>
          <w:i/>
          <w:iCs/>
          <w:lang w:val="mk-MK"/>
        </w:rPr>
      </w:pPr>
      <w:r w:rsidRPr="00BA2F2E">
        <w:rPr>
          <w:rFonts w:asciiTheme="minorHAnsi" w:hAnsiTheme="minorHAnsi" w:cstheme="minorHAnsi"/>
          <w:lang w:val="mk-MK"/>
        </w:rPr>
        <w:tab/>
        <w:t xml:space="preserve">Вкупната цена на стоката/те </w:t>
      </w:r>
      <w:r w:rsidR="001041F9">
        <w:rPr>
          <w:rFonts w:asciiTheme="minorHAnsi" w:hAnsiTheme="minorHAnsi" w:cstheme="minorHAnsi"/>
          <w:lang w:val="mk-MK"/>
        </w:rPr>
        <w:t xml:space="preserve">од член 2 на овој Договор </w:t>
      </w:r>
      <w:r w:rsidRPr="00BA2F2E">
        <w:rPr>
          <w:rFonts w:asciiTheme="minorHAnsi" w:hAnsiTheme="minorHAnsi" w:cstheme="minorHAnsi"/>
          <w:lang w:val="mk-MK"/>
        </w:rPr>
        <w:t>изнесува _______________</w:t>
      </w:r>
      <w:r w:rsidR="001041F9">
        <w:rPr>
          <w:rFonts w:asciiTheme="minorHAnsi" w:hAnsiTheme="minorHAnsi" w:cstheme="minorHAnsi"/>
          <w:lang w:val="mk-MK"/>
        </w:rPr>
        <w:t xml:space="preserve"> </w:t>
      </w:r>
      <w:r w:rsidRPr="00BA2F2E">
        <w:rPr>
          <w:rFonts w:asciiTheme="minorHAnsi" w:hAnsiTheme="minorHAnsi" w:cstheme="minorHAnsi"/>
          <w:lang w:val="mk-MK"/>
        </w:rPr>
        <w:t>денари (</w:t>
      </w:r>
      <w:r w:rsidRPr="00BA2F2E">
        <w:rPr>
          <w:rFonts w:asciiTheme="minorHAnsi" w:hAnsiTheme="minorHAnsi" w:cstheme="minorHAnsi"/>
          <w:i/>
          <w:iCs/>
          <w:lang w:val="mk-MK"/>
        </w:rPr>
        <w:t xml:space="preserve">или  </w:t>
      </w:r>
      <w:r w:rsidR="001041F9">
        <w:rPr>
          <w:rFonts w:asciiTheme="minorHAnsi" w:hAnsiTheme="minorHAnsi" w:cstheme="minorHAnsi"/>
          <w:i/>
          <w:iCs/>
          <w:lang w:val="mk-MK"/>
        </w:rPr>
        <w:t>во</w:t>
      </w:r>
      <w:r w:rsidR="001041F9" w:rsidRPr="001041F9">
        <w:rPr>
          <w:rFonts w:asciiTheme="minorHAnsi" w:hAnsiTheme="minorHAnsi" w:cstheme="minorHAnsi"/>
          <w:i/>
          <w:iCs/>
          <w:lang w:val="mk-MK"/>
        </w:rPr>
        <w:t xml:space="preserve"> </w:t>
      </w:r>
      <w:r w:rsidRPr="00BA2F2E">
        <w:rPr>
          <w:rFonts w:asciiTheme="minorHAnsi" w:hAnsiTheme="minorHAnsi" w:cstheme="minorHAnsi"/>
          <w:i/>
          <w:iCs/>
          <w:lang w:val="mk-MK"/>
        </w:rPr>
        <w:t>валута</w:t>
      </w:r>
      <w:r w:rsidR="001041F9" w:rsidRPr="001041F9">
        <w:rPr>
          <w:rFonts w:asciiTheme="minorHAnsi" w:hAnsiTheme="minorHAnsi" w:cstheme="minorHAnsi"/>
          <w:i/>
          <w:iCs/>
          <w:lang w:val="mk-MK"/>
        </w:rPr>
        <w:t xml:space="preserve"> </w:t>
      </w:r>
      <w:r w:rsidR="001041F9">
        <w:rPr>
          <w:rFonts w:asciiTheme="minorHAnsi" w:hAnsiTheme="minorHAnsi" w:cstheme="minorHAnsi"/>
          <w:i/>
          <w:iCs/>
          <w:lang w:val="mk-MK"/>
        </w:rPr>
        <w:t>утврдена во тендерската документација</w:t>
      </w:r>
      <w:r w:rsidRPr="00BA2F2E">
        <w:rPr>
          <w:rFonts w:asciiTheme="minorHAnsi" w:hAnsiTheme="minorHAnsi" w:cstheme="minorHAnsi"/>
          <w:i/>
          <w:iCs/>
          <w:lang w:val="mk-MK"/>
        </w:rPr>
        <w:t>)</w:t>
      </w:r>
    </w:p>
    <w:p w14:paraId="1BA4F09D" w14:textId="277557B9"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 xml:space="preserve">Во вкупната цена </w:t>
      </w:r>
      <w:r w:rsidR="001041F9">
        <w:rPr>
          <w:rFonts w:asciiTheme="minorHAnsi" w:hAnsiTheme="minorHAnsi" w:cstheme="minorHAnsi"/>
          <w:lang w:val="mk-MK"/>
        </w:rPr>
        <w:t xml:space="preserve">се засметани </w:t>
      </w:r>
      <w:r w:rsidRPr="00BA2F2E">
        <w:rPr>
          <w:rFonts w:asciiTheme="minorHAnsi" w:hAnsiTheme="minorHAnsi" w:cstheme="minorHAnsi"/>
          <w:lang w:val="mk-MK"/>
        </w:rPr>
        <w:t>сите трошоци и попусти, а вредноста на ДДВ е искажана посебно</w:t>
      </w:r>
      <w:r w:rsidR="006672FE">
        <w:rPr>
          <w:rStyle w:val="FootnoteReference"/>
          <w:rFonts w:asciiTheme="minorHAnsi" w:hAnsiTheme="minorHAnsi" w:cstheme="minorHAnsi"/>
          <w:lang w:val="mk-MK"/>
        </w:rPr>
        <w:footnoteReference w:id="3"/>
      </w:r>
      <w:r w:rsidR="001041F9">
        <w:rPr>
          <w:rFonts w:asciiTheme="minorHAnsi" w:hAnsiTheme="minorHAnsi" w:cstheme="minorHAnsi"/>
          <w:lang w:val="mk-MK"/>
        </w:rPr>
        <w:t>. Доколку</w:t>
      </w:r>
      <w:r w:rsidR="00230738">
        <w:rPr>
          <w:rFonts w:asciiTheme="minorHAnsi" w:hAnsiTheme="minorHAnsi" w:cstheme="minorHAnsi"/>
          <w:lang w:val="mk-MK"/>
        </w:rPr>
        <w:t xml:space="preserve"> предметот на набавка вклучува и услуги за поставување или вградување на стоката/ите</w:t>
      </w:r>
      <w:r w:rsidR="001041F9">
        <w:rPr>
          <w:rFonts w:asciiTheme="minorHAnsi" w:hAnsiTheme="minorHAnsi" w:cstheme="minorHAnsi"/>
          <w:lang w:val="mk-MK"/>
        </w:rPr>
        <w:t xml:space="preserve"> како и </w:t>
      </w:r>
      <w:r w:rsidR="00230738">
        <w:rPr>
          <w:rFonts w:asciiTheme="minorHAnsi" w:hAnsiTheme="minorHAnsi" w:cstheme="minorHAnsi"/>
          <w:lang w:val="mk-MK"/>
        </w:rPr>
        <w:t>услуги за обука за ракување со истата, наведените трошоци се искажуваат посебно</w:t>
      </w:r>
      <w:r w:rsidRPr="00BA2F2E">
        <w:rPr>
          <w:rFonts w:asciiTheme="minorHAnsi" w:hAnsiTheme="minorHAnsi" w:cstheme="minorHAnsi"/>
          <w:lang w:val="mk-MK"/>
        </w:rPr>
        <w:t>. (</w:t>
      </w:r>
      <w:r w:rsidRPr="00BA2F2E">
        <w:rPr>
          <w:rFonts w:asciiTheme="minorHAnsi" w:hAnsiTheme="minorHAnsi" w:cstheme="minorHAnsi"/>
          <w:i/>
          <w:iCs/>
          <w:lang w:val="mk-MK"/>
        </w:rPr>
        <w:t>непотребното да се избрише</w:t>
      </w:r>
      <w:r w:rsidRPr="00BA2F2E">
        <w:rPr>
          <w:rFonts w:asciiTheme="minorHAnsi" w:hAnsiTheme="minorHAnsi" w:cstheme="minorHAnsi"/>
          <w:lang w:val="mk-MK"/>
        </w:rPr>
        <w:t>)</w:t>
      </w:r>
    </w:p>
    <w:p w14:paraId="21AF7A06" w14:textId="77777777" w:rsidR="00737B9A" w:rsidRPr="00BA2F2E" w:rsidRDefault="00737B9A">
      <w:pPr>
        <w:jc w:val="both"/>
        <w:rPr>
          <w:rFonts w:asciiTheme="minorHAnsi" w:hAnsiTheme="minorHAnsi" w:cstheme="minorHAnsi"/>
        </w:rPr>
      </w:pPr>
    </w:p>
    <w:p w14:paraId="083E1DD8" w14:textId="77777777" w:rsidR="007713C1" w:rsidRDefault="007713C1">
      <w:pPr>
        <w:jc w:val="both"/>
        <w:rPr>
          <w:rFonts w:asciiTheme="minorHAnsi" w:hAnsiTheme="minorHAnsi" w:cstheme="minorHAnsi"/>
          <w:lang w:val="mk-MK"/>
        </w:rPr>
      </w:pPr>
    </w:p>
    <w:p w14:paraId="22E02710" w14:textId="56EC9990" w:rsidR="007713C1" w:rsidRPr="007A6DE5" w:rsidRDefault="007713C1" w:rsidP="007713C1">
      <w:pPr>
        <w:rPr>
          <w:rFonts w:asciiTheme="minorHAnsi" w:hAnsiTheme="minorHAnsi" w:cstheme="minorHAnsi"/>
          <w:b/>
          <w:bCs/>
        </w:rPr>
      </w:pPr>
      <w:r>
        <w:rPr>
          <w:rFonts w:asciiTheme="minorHAnsi" w:hAnsiTheme="minorHAnsi" w:cstheme="minorHAnsi"/>
          <w:b/>
          <w:bCs/>
        </w:rPr>
        <w:t>VI</w:t>
      </w:r>
      <w:r w:rsidRPr="007A6DE5">
        <w:rPr>
          <w:rFonts w:asciiTheme="minorHAnsi" w:hAnsiTheme="minorHAnsi" w:cstheme="minorHAnsi"/>
          <w:b/>
          <w:bCs/>
        </w:rPr>
        <w:t xml:space="preserve">. НАЧИН, УСЛОВИ И РОКОВИ НА ПЛАЌАЊЕ, </w:t>
      </w:r>
      <w:r w:rsidR="003C557A" w:rsidRPr="003C557A">
        <w:rPr>
          <w:rFonts w:asciiTheme="minorHAnsi" w:hAnsiTheme="minorHAnsi" w:cstheme="minorHAnsi"/>
          <w:b/>
          <w:bCs/>
          <w:lang w:val="mk-MK"/>
        </w:rPr>
        <w:t>КАЗНЕНА</w:t>
      </w:r>
      <w:r w:rsidRPr="003C557A">
        <w:rPr>
          <w:rFonts w:asciiTheme="minorHAnsi" w:hAnsiTheme="minorHAnsi" w:cstheme="minorHAnsi"/>
          <w:b/>
          <w:bCs/>
        </w:rPr>
        <w:t xml:space="preserve"> КАМАТА </w:t>
      </w:r>
    </w:p>
    <w:p w14:paraId="0C47566D" w14:textId="77777777" w:rsidR="007713C1" w:rsidRPr="007A6DE5" w:rsidRDefault="007713C1" w:rsidP="007713C1">
      <w:pPr>
        <w:jc w:val="both"/>
        <w:rPr>
          <w:rFonts w:asciiTheme="minorHAnsi" w:hAnsiTheme="minorHAnsi" w:cstheme="minorHAnsi"/>
        </w:rPr>
      </w:pPr>
    </w:p>
    <w:p w14:paraId="27CB3D42" w14:textId="23401D34" w:rsidR="007713C1" w:rsidRDefault="007713C1" w:rsidP="00DE4382">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D86FF0">
        <w:rPr>
          <w:rFonts w:asciiTheme="minorHAnsi" w:hAnsiTheme="minorHAnsi" w:cstheme="minorHAnsi"/>
          <w:b/>
          <w:bCs/>
          <w:lang w:val="mk-MK"/>
        </w:rPr>
        <w:t>5</w:t>
      </w:r>
    </w:p>
    <w:p w14:paraId="275E7501" w14:textId="77777777" w:rsidR="009249DA" w:rsidRPr="00BD3204" w:rsidRDefault="009249DA" w:rsidP="009249DA">
      <w:pPr>
        <w:ind w:firstLine="709"/>
        <w:jc w:val="both"/>
        <w:rPr>
          <w:rFonts w:asciiTheme="minorHAnsi" w:hAnsiTheme="minorHAnsi" w:cstheme="minorHAnsi"/>
          <w:i/>
          <w:lang w:val="mk-MK"/>
        </w:rPr>
      </w:pPr>
      <w:r w:rsidRPr="00BD3204">
        <w:rPr>
          <w:rFonts w:asciiTheme="minorHAnsi" w:hAnsiTheme="minorHAnsi" w:cstheme="minorHAnsi"/>
          <w:i/>
          <w:lang w:val="mk-MK"/>
        </w:rPr>
        <w:t>Алтернатива 1:</w:t>
      </w:r>
    </w:p>
    <w:p w14:paraId="6DAD2B2E" w14:textId="77777777" w:rsidR="009249DA" w:rsidRPr="00BA2F2E" w:rsidRDefault="009249DA" w:rsidP="00DE4382">
      <w:pPr>
        <w:jc w:val="center"/>
        <w:rPr>
          <w:rFonts w:asciiTheme="minorHAnsi" w:hAnsiTheme="minorHAnsi" w:cstheme="minorHAnsi"/>
          <w:b/>
          <w:bCs/>
          <w:lang w:val="mk-MK"/>
        </w:rPr>
      </w:pPr>
    </w:p>
    <w:p w14:paraId="3AF9E684" w14:textId="136FB539" w:rsidR="007713C1" w:rsidRDefault="007713C1" w:rsidP="007713C1">
      <w:pPr>
        <w:jc w:val="both"/>
        <w:rPr>
          <w:rFonts w:asciiTheme="minorHAnsi" w:hAnsiTheme="minorHAnsi" w:cstheme="minorHAnsi"/>
          <w:i/>
          <w:iCs/>
          <w:lang w:val="mk-MK"/>
        </w:rPr>
      </w:pPr>
      <w:r w:rsidRPr="007A6DE5">
        <w:rPr>
          <w:rFonts w:asciiTheme="minorHAnsi" w:hAnsiTheme="minorHAnsi" w:cstheme="minorHAnsi"/>
          <w:lang w:val="mk-MK"/>
        </w:rPr>
        <w:tab/>
      </w:r>
      <w:r w:rsidR="00D86FF0">
        <w:rPr>
          <w:rFonts w:asciiTheme="minorHAnsi" w:hAnsiTheme="minorHAnsi" w:cstheme="minorHAnsi"/>
          <w:lang w:val="mk-MK"/>
        </w:rPr>
        <w:t>П</w:t>
      </w:r>
      <w:r w:rsidRPr="007A6DE5">
        <w:rPr>
          <w:rFonts w:asciiTheme="minorHAnsi" w:hAnsiTheme="minorHAnsi" w:cstheme="minorHAnsi"/>
          <w:lang w:val="mk-MK"/>
        </w:rPr>
        <w:t xml:space="preserve">лаќањето на </w:t>
      </w:r>
      <w:r w:rsidR="00D86FF0">
        <w:rPr>
          <w:rFonts w:asciiTheme="minorHAnsi" w:hAnsiTheme="minorHAnsi" w:cstheme="minorHAnsi"/>
          <w:lang w:val="mk-MK"/>
        </w:rPr>
        <w:t xml:space="preserve">цената утврдена во член 4 од овој </w:t>
      </w:r>
      <w:r w:rsidR="002C096C">
        <w:rPr>
          <w:rFonts w:asciiTheme="minorHAnsi" w:hAnsiTheme="minorHAnsi" w:cstheme="minorHAnsi"/>
          <w:lang w:val="mk-MK"/>
        </w:rPr>
        <w:t>Д</w:t>
      </w:r>
      <w:r w:rsidR="00D86FF0">
        <w:rPr>
          <w:rFonts w:asciiTheme="minorHAnsi" w:hAnsiTheme="minorHAnsi" w:cstheme="minorHAnsi"/>
          <w:lang w:val="mk-MK"/>
        </w:rPr>
        <w:t xml:space="preserve">оговор, ќе се изврши </w:t>
      </w:r>
      <w:r w:rsidRPr="007A6DE5">
        <w:rPr>
          <w:rFonts w:asciiTheme="minorHAnsi" w:hAnsiTheme="minorHAnsi" w:cstheme="minorHAnsi"/>
          <w:lang w:val="mk-MK"/>
        </w:rPr>
        <w:t>на следниов начин</w:t>
      </w:r>
      <w:r w:rsidR="00D86FF0">
        <w:rPr>
          <w:rFonts w:asciiTheme="minorHAnsi" w:hAnsiTheme="minorHAnsi" w:cstheme="minorHAnsi"/>
        </w:rPr>
        <w:t>:</w:t>
      </w:r>
      <w:r w:rsidR="00E42090">
        <w:rPr>
          <w:rFonts w:asciiTheme="minorHAnsi" w:hAnsiTheme="minorHAnsi" w:cstheme="minorHAnsi"/>
        </w:rPr>
        <w:t xml:space="preserve"> </w:t>
      </w:r>
      <w:r w:rsidRPr="007A6DE5">
        <w:rPr>
          <w:rFonts w:asciiTheme="minorHAnsi" w:hAnsiTheme="minorHAnsi" w:cstheme="minorHAnsi"/>
          <w:lang w:val="mk-MK"/>
        </w:rPr>
        <w:t>(</w:t>
      </w:r>
      <w:r w:rsidRPr="007A6DE5">
        <w:rPr>
          <w:rFonts w:asciiTheme="minorHAnsi" w:hAnsiTheme="minorHAnsi" w:cstheme="minorHAnsi"/>
          <w:i/>
          <w:iCs/>
          <w:lang w:val="mk-MK"/>
        </w:rPr>
        <w:t>се наведува начинот на плаќање)</w:t>
      </w:r>
      <w:r w:rsidR="00D86FF0">
        <w:rPr>
          <w:rFonts w:asciiTheme="minorHAnsi" w:hAnsiTheme="minorHAnsi" w:cstheme="minorHAnsi"/>
          <w:i/>
          <w:iCs/>
          <w:lang w:val="mk-MK"/>
        </w:rPr>
        <w:t xml:space="preserve"> </w:t>
      </w:r>
      <w:r w:rsidR="00FB5C15">
        <w:rPr>
          <w:rFonts w:asciiTheme="minorHAnsi" w:hAnsiTheme="minorHAnsi" w:cstheme="minorHAnsi"/>
          <w:i/>
          <w:iCs/>
          <w:lang w:val="mk-MK"/>
        </w:rPr>
        <w:t xml:space="preserve">на </w:t>
      </w:r>
      <w:r w:rsidR="009249DA">
        <w:rPr>
          <w:rFonts w:asciiTheme="minorHAnsi" w:hAnsiTheme="minorHAnsi" w:cstheme="minorHAnsi"/>
          <w:i/>
          <w:iCs/>
          <w:lang w:val="mk-MK"/>
        </w:rPr>
        <w:t>п</w:t>
      </w:r>
      <w:r w:rsidR="00D86FF0">
        <w:rPr>
          <w:rFonts w:asciiTheme="minorHAnsi" w:hAnsiTheme="minorHAnsi" w:cstheme="minorHAnsi"/>
          <w:i/>
          <w:iCs/>
          <w:lang w:val="mk-MK"/>
        </w:rPr>
        <w:t>р</w:t>
      </w:r>
      <w:r w:rsidR="009249DA">
        <w:rPr>
          <w:rFonts w:asciiTheme="minorHAnsi" w:hAnsiTheme="minorHAnsi" w:cstheme="minorHAnsi"/>
          <w:i/>
          <w:iCs/>
          <w:lang w:val="mk-MK"/>
        </w:rPr>
        <w:t>.</w:t>
      </w:r>
    </w:p>
    <w:p w14:paraId="1752F1AE" w14:textId="40E177A1" w:rsidR="00D86FF0" w:rsidRDefault="00D86FF0" w:rsidP="007713C1">
      <w:pPr>
        <w:jc w:val="both"/>
        <w:rPr>
          <w:rFonts w:asciiTheme="minorHAnsi" w:hAnsiTheme="minorHAnsi" w:cstheme="minorHAnsi"/>
          <w:i/>
          <w:iCs/>
          <w:lang w:val="mk-MK"/>
        </w:rPr>
      </w:pPr>
      <w:r>
        <w:rPr>
          <w:rFonts w:asciiTheme="minorHAnsi" w:hAnsiTheme="minorHAnsi" w:cstheme="minorHAnsi"/>
          <w:i/>
          <w:iCs/>
          <w:lang w:val="mk-MK"/>
        </w:rPr>
        <w:t>- во законски рок по испорака на стоката и доставување на фактура од страна на Носителот на набавката</w:t>
      </w:r>
    </w:p>
    <w:p w14:paraId="32EB28F1" w14:textId="4CAE3FEE" w:rsidR="00D86FF0" w:rsidRDefault="00D86FF0" w:rsidP="007713C1">
      <w:pPr>
        <w:jc w:val="both"/>
        <w:rPr>
          <w:rFonts w:asciiTheme="minorHAnsi" w:hAnsiTheme="minorHAnsi" w:cstheme="minorHAnsi"/>
          <w:i/>
          <w:iCs/>
          <w:lang w:val="mk-MK"/>
        </w:rPr>
      </w:pPr>
      <w:r>
        <w:rPr>
          <w:rFonts w:asciiTheme="minorHAnsi" w:hAnsiTheme="minorHAnsi" w:cstheme="minorHAnsi"/>
          <w:i/>
          <w:iCs/>
          <w:lang w:val="mk-MK"/>
        </w:rPr>
        <w:t>- 00% од вредноста на овој Договор во законски рок по испорака на стоката и доставување на фактура од страна на Носителот на набавката и</w:t>
      </w:r>
    </w:p>
    <w:p w14:paraId="2927CFF7" w14:textId="10542AAC" w:rsidR="009249DA" w:rsidRDefault="00D86FF0" w:rsidP="007713C1">
      <w:pPr>
        <w:jc w:val="both"/>
        <w:rPr>
          <w:rFonts w:asciiTheme="minorHAnsi" w:hAnsiTheme="minorHAnsi" w:cstheme="minorHAnsi"/>
          <w:i/>
          <w:iCs/>
          <w:lang w:val="mk-MK"/>
        </w:rPr>
      </w:pPr>
      <w:r>
        <w:rPr>
          <w:rFonts w:asciiTheme="minorHAnsi" w:hAnsiTheme="minorHAnsi" w:cstheme="minorHAnsi"/>
          <w:i/>
          <w:iCs/>
          <w:lang w:val="mk-MK"/>
        </w:rPr>
        <w:t>- 00% од вредноста на овој Договор во законски рок по извршена инсталација на стоката и доставување на фактура од страна на Носителот на набавката</w:t>
      </w:r>
      <w:r w:rsidR="009249DA">
        <w:rPr>
          <w:rFonts w:asciiTheme="minorHAnsi" w:hAnsiTheme="minorHAnsi" w:cstheme="minorHAnsi"/>
          <w:i/>
          <w:iCs/>
          <w:lang w:val="mk-MK"/>
        </w:rPr>
        <w:t>; или</w:t>
      </w:r>
    </w:p>
    <w:p w14:paraId="4B47915C" w14:textId="77777777" w:rsidR="009249DA" w:rsidRDefault="009249DA" w:rsidP="007713C1">
      <w:pPr>
        <w:jc w:val="both"/>
        <w:rPr>
          <w:rFonts w:asciiTheme="minorHAnsi" w:hAnsiTheme="minorHAnsi" w:cstheme="minorHAnsi"/>
          <w:i/>
          <w:iCs/>
          <w:lang w:val="mk-MK"/>
        </w:rPr>
      </w:pPr>
    </w:p>
    <w:p w14:paraId="0DFABAEB" w14:textId="75960A72" w:rsidR="00B867A8" w:rsidRDefault="009249DA" w:rsidP="009249DA">
      <w:pPr>
        <w:jc w:val="both"/>
        <w:rPr>
          <w:rFonts w:asciiTheme="minorHAnsi" w:hAnsiTheme="minorHAnsi" w:cstheme="minorHAnsi"/>
          <w:i/>
          <w:lang w:val="mk-MK"/>
        </w:rPr>
      </w:pPr>
      <w:r>
        <w:rPr>
          <w:rFonts w:asciiTheme="minorHAnsi" w:hAnsiTheme="minorHAnsi" w:cstheme="minorHAnsi"/>
          <w:i/>
          <w:iCs/>
          <w:lang w:val="mk-MK"/>
        </w:rPr>
        <w:t xml:space="preserve">            </w:t>
      </w:r>
      <w:r w:rsidR="00D86FF0">
        <w:rPr>
          <w:rFonts w:asciiTheme="minorHAnsi" w:hAnsiTheme="minorHAnsi" w:cstheme="minorHAnsi"/>
          <w:i/>
          <w:iCs/>
          <w:lang w:val="mk-MK"/>
        </w:rPr>
        <w:t xml:space="preserve"> </w:t>
      </w:r>
      <w:r w:rsidRPr="00BD3204">
        <w:rPr>
          <w:rFonts w:asciiTheme="minorHAnsi" w:hAnsiTheme="minorHAnsi" w:cstheme="minorHAnsi"/>
          <w:i/>
          <w:lang w:val="mk-MK"/>
        </w:rPr>
        <w:t xml:space="preserve">Алтернатива </w:t>
      </w:r>
      <w:r>
        <w:rPr>
          <w:rFonts w:asciiTheme="minorHAnsi" w:hAnsiTheme="minorHAnsi" w:cstheme="minorHAnsi"/>
          <w:i/>
          <w:lang w:val="mk-MK"/>
        </w:rPr>
        <w:t>2</w:t>
      </w:r>
      <w:r w:rsidRPr="00BD3204">
        <w:rPr>
          <w:rFonts w:asciiTheme="minorHAnsi" w:hAnsiTheme="minorHAnsi" w:cstheme="minorHAnsi"/>
          <w:i/>
          <w:lang w:val="mk-MK"/>
        </w:rPr>
        <w:t>:</w:t>
      </w:r>
    </w:p>
    <w:p w14:paraId="181BB7EB" w14:textId="77777777" w:rsidR="00B867A8" w:rsidRPr="00BD3204" w:rsidRDefault="00B867A8" w:rsidP="009249DA">
      <w:pPr>
        <w:jc w:val="both"/>
        <w:rPr>
          <w:rFonts w:asciiTheme="minorHAnsi" w:hAnsiTheme="minorHAnsi" w:cstheme="minorHAnsi"/>
          <w:i/>
          <w:lang w:val="mk-MK"/>
        </w:rPr>
      </w:pPr>
    </w:p>
    <w:p w14:paraId="4090A9D3" w14:textId="381543B2" w:rsidR="00D86FF0" w:rsidRPr="00BA2F2E" w:rsidRDefault="009249DA" w:rsidP="007713C1">
      <w:pPr>
        <w:jc w:val="both"/>
        <w:rPr>
          <w:rFonts w:asciiTheme="minorHAnsi" w:hAnsiTheme="minorHAnsi" w:cstheme="minorHAnsi"/>
          <w:lang w:val="mk-MK"/>
        </w:rPr>
      </w:pPr>
      <w:r w:rsidRPr="007A6DE5">
        <w:rPr>
          <w:rFonts w:asciiTheme="minorHAnsi" w:hAnsiTheme="minorHAnsi" w:cstheme="minorHAnsi"/>
          <w:lang w:val="mk-MK"/>
        </w:rPr>
        <w:t>(</w:t>
      </w:r>
      <w:r>
        <w:rPr>
          <w:rFonts w:asciiTheme="minorHAnsi" w:hAnsiTheme="minorHAnsi" w:cstheme="minorHAnsi"/>
          <w:lang w:val="mk-MK"/>
        </w:rPr>
        <w:t xml:space="preserve">ќе се дефинира </w:t>
      </w:r>
      <w:r w:rsidRPr="007A6DE5">
        <w:rPr>
          <w:rFonts w:asciiTheme="minorHAnsi" w:hAnsiTheme="minorHAnsi" w:cstheme="minorHAnsi"/>
          <w:i/>
          <w:iCs/>
          <w:lang w:val="mk-MK"/>
        </w:rPr>
        <w:t>начинот на плаќање)</w:t>
      </w:r>
    </w:p>
    <w:p w14:paraId="200D321E" w14:textId="33E1CA0E" w:rsidR="007713C1" w:rsidRPr="007A6DE5" w:rsidRDefault="007713C1" w:rsidP="007713C1">
      <w:pPr>
        <w:jc w:val="both"/>
        <w:rPr>
          <w:rFonts w:asciiTheme="minorHAnsi" w:hAnsiTheme="minorHAnsi" w:cstheme="minorHAnsi"/>
          <w:lang w:val="mk-MK"/>
        </w:rPr>
      </w:pPr>
      <w:r w:rsidRPr="007A6DE5">
        <w:rPr>
          <w:rFonts w:asciiTheme="minorHAnsi" w:hAnsiTheme="minorHAnsi" w:cstheme="minorHAnsi"/>
          <w:lang w:val="mk-MK"/>
        </w:rPr>
        <w:tab/>
        <w:t xml:space="preserve">Договорниот орган се обврзува плаќањето на Носителот на набавката да го </w:t>
      </w:r>
      <w:r w:rsidR="00993851">
        <w:rPr>
          <w:rFonts w:asciiTheme="minorHAnsi" w:hAnsiTheme="minorHAnsi" w:cstheme="minorHAnsi"/>
          <w:lang w:val="mk-MK"/>
        </w:rPr>
        <w:t>из</w:t>
      </w:r>
      <w:r w:rsidRPr="007A6DE5">
        <w:rPr>
          <w:rFonts w:asciiTheme="minorHAnsi" w:hAnsiTheme="minorHAnsi" w:cstheme="minorHAnsi"/>
          <w:lang w:val="mk-MK"/>
        </w:rPr>
        <w:t>врши во рок од</w:t>
      </w:r>
      <w:r w:rsidR="00D86FF0">
        <w:rPr>
          <w:rFonts w:asciiTheme="minorHAnsi" w:hAnsiTheme="minorHAnsi" w:cstheme="minorHAnsi"/>
          <w:lang w:val="mk-MK"/>
        </w:rPr>
        <w:t xml:space="preserve"> </w:t>
      </w:r>
      <w:r w:rsidRPr="007A6DE5">
        <w:rPr>
          <w:rFonts w:asciiTheme="minorHAnsi" w:hAnsiTheme="minorHAnsi" w:cstheme="minorHAnsi"/>
          <w:lang w:val="mk-MK"/>
        </w:rPr>
        <w:t>(</w:t>
      </w:r>
      <w:r w:rsidRPr="007A6DE5">
        <w:rPr>
          <w:rFonts w:asciiTheme="minorHAnsi" w:hAnsiTheme="minorHAnsi" w:cstheme="minorHAnsi"/>
          <w:i/>
          <w:iCs/>
          <w:lang w:val="mk-MK"/>
        </w:rPr>
        <w:t>се наведува рокот на плаќање</w:t>
      </w:r>
      <w:r w:rsidR="002C096C">
        <w:rPr>
          <w:rFonts w:asciiTheme="minorHAnsi" w:hAnsiTheme="minorHAnsi" w:cstheme="minorHAnsi"/>
          <w:i/>
          <w:iCs/>
          <w:lang w:val="mk-MK"/>
        </w:rPr>
        <w:t xml:space="preserve"> во денови</w:t>
      </w:r>
      <w:r w:rsidRPr="007A6DE5">
        <w:rPr>
          <w:rFonts w:asciiTheme="minorHAnsi" w:hAnsiTheme="minorHAnsi" w:cstheme="minorHAnsi"/>
          <w:lang w:val="mk-MK"/>
        </w:rPr>
        <w:t xml:space="preserve">) дена од денот на приемот на фактурата во </w:t>
      </w:r>
      <w:r w:rsidR="00D86FF0">
        <w:rPr>
          <w:rFonts w:asciiTheme="minorHAnsi" w:hAnsiTheme="minorHAnsi" w:cstheme="minorHAnsi"/>
          <w:lang w:val="mk-MK"/>
        </w:rPr>
        <w:t>писарницата</w:t>
      </w:r>
      <w:r w:rsidRPr="007A6DE5">
        <w:rPr>
          <w:rFonts w:asciiTheme="minorHAnsi" w:hAnsiTheme="minorHAnsi" w:cstheme="minorHAnsi"/>
          <w:lang w:val="mk-MK"/>
        </w:rPr>
        <w:t xml:space="preserve"> на Договорниот орган, на сметка и банка </w:t>
      </w:r>
      <w:r w:rsidR="00D22839">
        <w:rPr>
          <w:rFonts w:asciiTheme="minorHAnsi" w:hAnsiTheme="minorHAnsi" w:cstheme="minorHAnsi"/>
          <w:lang w:val="mk-MK"/>
        </w:rPr>
        <w:t>дадена од</w:t>
      </w:r>
      <w:r w:rsidRPr="007A6DE5">
        <w:rPr>
          <w:rFonts w:asciiTheme="minorHAnsi" w:hAnsiTheme="minorHAnsi" w:cstheme="minorHAnsi"/>
          <w:lang w:val="mk-MK"/>
        </w:rPr>
        <w:t xml:space="preserve"> </w:t>
      </w:r>
      <w:r w:rsidR="00993851">
        <w:rPr>
          <w:rFonts w:asciiTheme="minorHAnsi" w:hAnsiTheme="minorHAnsi" w:cstheme="minorHAnsi"/>
          <w:lang w:val="mk-MK"/>
        </w:rPr>
        <w:t xml:space="preserve">страна на </w:t>
      </w:r>
      <w:r w:rsidRPr="007A6DE5">
        <w:rPr>
          <w:rFonts w:asciiTheme="minorHAnsi" w:hAnsiTheme="minorHAnsi" w:cstheme="minorHAnsi"/>
          <w:lang w:val="mk-MK"/>
        </w:rPr>
        <w:t>Носителот на набавката</w:t>
      </w:r>
      <w:r w:rsidR="00993851">
        <w:rPr>
          <w:rFonts w:asciiTheme="minorHAnsi" w:hAnsiTheme="minorHAnsi" w:cstheme="minorHAnsi"/>
          <w:lang w:val="mk-MK"/>
        </w:rPr>
        <w:t xml:space="preserve"> </w:t>
      </w:r>
      <w:r w:rsidR="00993851" w:rsidRPr="007A6DE5">
        <w:rPr>
          <w:rFonts w:asciiTheme="minorHAnsi" w:hAnsiTheme="minorHAnsi" w:cstheme="minorHAnsi"/>
          <w:lang w:val="mk-MK"/>
        </w:rPr>
        <w:t>(</w:t>
      </w:r>
      <w:r w:rsidR="00993851" w:rsidRPr="007A6DE5">
        <w:rPr>
          <w:rFonts w:asciiTheme="minorHAnsi" w:hAnsiTheme="minorHAnsi" w:cstheme="minorHAnsi"/>
          <w:i/>
          <w:iCs/>
          <w:lang w:val="mk-MK"/>
        </w:rPr>
        <w:t xml:space="preserve">се наведува </w:t>
      </w:r>
      <w:r w:rsidR="00993851">
        <w:rPr>
          <w:rFonts w:asciiTheme="minorHAnsi" w:hAnsiTheme="minorHAnsi" w:cstheme="minorHAnsi"/>
          <w:i/>
          <w:iCs/>
          <w:lang w:val="mk-MK"/>
        </w:rPr>
        <w:t>сметката и банката</w:t>
      </w:r>
      <w:r w:rsidR="00993851" w:rsidRPr="007A6DE5">
        <w:rPr>
          <w:rFonts w:asciiTheme="minorHAnsi" w:hAnsiTheme="minorHAnsi" w:cstheme="minorHAnsi"/>
          <w:lang w:val="mk-MK"/>
        </w:rPr>
        <w:t>)</w:t>
      </w:r>
      <w:r w:rsidRPr="007A6DE5">
        <w:rPr>
          <w:rFonts w:asciiTheme="minorHAnsi" w:hAnsiTheme="minorHAnsi" w:cstheme="minorHAnsi"/>
          <w:lang w:val="mk-MK"/>
        </w:rPr>
        <w:t>.</w:t>
      </w:r>
    </w:p>
    <w:p w14:paraId="35486C69" w14:textId="5E1FA4AA" w:rsidR="007713C1" w:rsidRDefault="007713C1" w:rsidP="007713C1">
      <w:pPr>
        <w:jc w:val="both"/>
        <w:rPr>
          <w:rFonts w:asciiTheme="minorHAnsi" w:hAnsiTheme="minorHAnsi" w:cstheme="minorHAnsi"/>
        </w:rPr>
      </w:pPr>
      <w:r w:rsidRPr="007A6DE5">
        <w:rPr>
          <w:rFonts w:asciiTheme="minorHAnsi" w:hAnsiTheme="minorHAnsi" w:cstheme="minorHAnsi"/>
        </w:rPr>
        <w:tab/>
      </w:r>
      <w:r w:rsidR="002C096C">
        <w:rPr>
          <w:rFonts w:asciiTheme="minorHAnsi" w:hAnsiTheme="minorHAnsi" w:cstheme="minorHAnsi"/>
          <w:lang w:val="mk-MK"/>
        </w:rPr>
        <w:t>Во п</w:t>
      </w:r>
      <w:proofErr w:type="spellStart"/>
      <w:r w:rsidRPr="007A6DE5">
        <w:rPr>
          <w:rFonts w:asciiTheme="minorHAnsi" w:hAnsiTheme="minorHAnsi" w:cstheme="minorHAnsi"/>
        </w:rPr>
        <w:t>рилог</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фактурата</w:t>
      </w:r>
      <w:proofErr w:type="spellEnd"/>
      <w:r w:rsidRPr="007A6DE5">
        <w:rPr>
          <w:rFonts w:asciiTheme="minorHAnsi" w:hAnsiTheme="minorHAnsi" w:cstheme="minorHAnsi"/>
        </w:rPr>
        <w:t xml:space="preserve"> </w:t>
      </w:r>
      <w:r w:rsidR="002C096C">
        <w:rPr>
          <w:rFonts w:asciiTheme="minorHAnsi" w:hAnsiTheme="minorHAnsi" w:cstheme="minorHAnsi"/>
          <w:lang w:val="mk-MK"/>
        </w:rPr>
        <w:t>с</w:t>
      </w:r>
      <w:r w:rsidRPr="007A6DE5">
        <w:rPr>
          <w:rFonts w:asciiTheme="minorHAnsi" w:hAnsiTheme="minorHAnsi" w:cstheme="minorHAnsi"/>
        </w:rPr>
        <w:t>е</w:t>
      </w:r>
      <w:r w:rsidR="002C096C">
        <w:rPr>
          <w:rFonts w:asciiTheme="minorHAnsi" w:hAnsiTheme="minorHAnsi" w:cstheme="minorHAnsi"/>
          <w:lang w:val="mk-MK"/>
        </w:rPr>
        <w:t xml:space="preserve"> доставува</w:t>
      </w:r>
      <w:r w:rsidRPr="007A6DE5">
        <w:rPr>
          <w:rFonts w:asciiTheme="minorHAnsi" w:hAnsiTheme="minorHAnsi" w:cstheme="minorHAnsi"/>
        </w:rPr>
        <w:t xml:space="preserve"> </w:t>
      </w:r>
      <w:proofErr w:type="spellStart"/>
      <w:r w:rsidRPr="007A6DE5">
        <w:rPr>
          <w:rFonts w:asciiTheme="minorHAnsi" w:hAnsiTheme="minorHAnsi" w:cstheme="minorHAnsi"/>
        </w:rPr>
        <w:t>уредно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заверена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испратница</w:t>
      </w:r>
      <w:proofErr w:type="spellEnd"/>
      <w:r w:rsidRPr="007A6DE5">
        <w:rPr>
          <w:rFonts w:asciiTheme="minorHAnsi" w:hAnsiTheme="minorHAnsi" w:cstheme="minorHAnsi"/>
        </w:rPr>
        <w:t>.</w:t>
      </w:r>
    </w:p>
    <w:p w14:paraId="59C75EC2" w14:textId="67E3F56C" w:rsidR="003C557A" w:rsidRDefault="003C557A" w:rsidP="007713C1">
      <w:pPr>
        <w:jc w:val="both"/>
        <w:rPr>
          <w:rFonts w:asciiTheme="minorHAnsi" w:hAnsiTheme="minorHAnsi" w:cstheme="minorHAnsi"/>
        </w:rPr>
      </w:pPr>
    </w:p>
    <w:p w14:paraId="2F4B292C" w14:textId="4CFB43BB" w:rsidR="003C557A" w:rsidRPr="00BA2F2E" w:rsidRDefault="003C557A" w:rsidP="00DE4382">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Pr>
          <w:rFonts w:asciiTheme="minorHAnsi" w:hAnsiTheme="minorHAnsi" w:cstheme="minorHAnsi"/>
          <w:b/>
          <w:bCs/>
          <w:lang w:val="mk-MK"/>
        </w:rPr>
        <w:t>6</w:t>
      </w:r>
    </w:p>
    <w:p w14:paraId="3673C4DF" w14:textId="7EFD01F8" w:rsidR="007713C1" w:rsidRDefault="007713C1" w:rsidP="003C557A">
      <w:pPr>
        <w:jc w:val="both"/>
      </w:pPr>
      <w:r w:rsidRPr="007A6DE5">
        <w:rPr>
          <w:rFonts w:asciiTheme="minorHAnsi" w:hAnsiTheme="minorHAnsi" w:cstheme="minorHAnsi"/>
        </w:rPr>
        <w:tab/>
      </w:r>
      <w:proofErr w:type="spellStart"/>
      <w:r w:rsidRPr="003C557A">
        <w:rPr>
          <w:rFonts w:asciiTheme="minorHAnsi" w:hAnsiTheme="minorHAnsi" w:cstheme="minorHAnsi"/>
        </w:rPr>
        <w:t>Во</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случај</w:t>
      </w:r>
      <w:proofErr w:type="spellEnd"/>
      <w:r w:rsidRPr="003C557A">
        <w:rPr>
          <w:rFonts w:asciiTheme="minorHAnsi" w:hAnsiTheme="minorHAnsi" w:cstheme="minorHAnsi"/>
        </w:rPr>
        <w:t xml:space="preserve"> </w:t>
      </w:r>
      <w:r w:rsidR="003C557A" w:rsidRPr="00BA2F2E">
        <w:rPr>
          <w:rFonts w:asciiTheme="minorHAnsi" w:hAnsiTheme="minorHAnsi" w:cstheme="minorHAnsi"/>
          <w:lang w:val="mk-MK"/>
        </w:rPr>
        <w:t xml:space="preserve">кога </w:t>
      </w:r>
      <w:proofErr w:type="spellStart"/>
      <w:r w:rsidRPr="003C557A">
        <w:rPr>
          <w:rFonts w:asciiTheme="minorHAnsi" w:hAnsiTheme="minorHAnsi" w:cstheme="minorHAnsi"/>
        </w:rPr>
        <w:t>Договорниот</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орган</w:t>
      </w:r>
      <w:proofErr w:type="spellEnd"/>
      <w:r w:rsidRPr="003C557A">
        <w:rPr>
          <w:rFonts w:asciiTheme="minorHAnsi" w:hAnsiTheme="minorHAnsi" w:cstheme="minorHAnsi"/>
        </w:rPr>
        <w:t xml:space="preserve"> </w:t>
      </w:r>
      <w:proofErr w:type="spellStart"/>
      <w:r w:rsidR="003C557A" w:rsidRPr="003C557A">
        <w:rPr>
          <w:rFonts w:asciiTheme="minorHAnsi" w:hAnsiTheme="minorHAnsi" w:cstheme="minorHAnsi"/>
        </w:rPr>
        <w:t>ќе</w:t>
      </w:r>
      <w:proofErr w:type="spellEnd"/>
      <w:r w:rsidR="003C557A" w:rsidRPr="003C557A">
        <w:rPr>
          <w:rFonts w:asciiTheme="minorHAnsi" w:hAnsiTheme="minorHAnsi" w:cstheme="minorHAnsi"/>
        </w:rPr>
        <w:t xml:space="preserve"> </w:t>
      </w:r>
      <w:proofErr w:type="spellStart"/>
      <w:r w:rsidR="003C557A" w:rsidRPr="003C557A">
        <w:rPr>
          <w:rFonts w:asciiTheme="minorHAnsi" w:hAnsiTheme="minorHAnsi" w:cstheme="minorHAnsi"/>
        </w:rPr>
        <w:t>задоцни</w:t>
      </w:r>
      <w:proofErr w:type="spellEnd"/>
      <w:r w:rsidR="003C557A" w:rsidRPr="003C557A">
        <w:rPr>
          <w:rFonts w:asciiTheme="minorHAnsi" w:hAnsiTheme="minorHAnsi" w:cstheme="minorHAnsi"/>
          <w:lang w:val="mk-MK"/>
        </w:rPr>
        <w:t>, односно нема</w:t>
      </w:r>
      <w:r w:rsidR="003C557A" w:rsidRPr="003C557A">
        <w:rPr>
          <w:rFonts w:asciiTheme="minorHAnsi" w:hAnsiTheme="minorHAnsi" w:cstheme="minorHAnsi"/>
        </w:rPr>
        <w:t xml:space="preserve"> </w:t>
      </w:r>
      <w:proofErr w:type="spellStart"/>
      <w:r w:rsidRPr="003C557A">
        <w:rPr>
          <w:rFonts w:asciiTheme="minorHAnsi" w:hAnsiTheme="minorHAnsi" w:cstheme="minorHAnsi"/>
        </w:rPr>
        <w:t>да</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ја</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плати</w:t>
      </w:r>
      <w:proofErr w:type="spellEnd"/>
      <w:r w:rsidRPr="003C557A">
        <w:rPr>
          <w:rFonts w:asciiTheme="minorHAnsi" w:hAnsiTheme="minorHAnsi" w:cstheme="minorHAnsi"/>
        </w:rPr>
        <w:t xml:space="preserve"> </w:t>
      </w:r>
      <w:r w:rsidR="003C557A" w:rsidRPr="00BA2F2E">
        <w:rPr>
          <w:rFonts w:asciiTheme="minorHAnsi" w:hAnsiTheme="minorHAnsi" w:cstheme="minorHAnsi"/>
          <w:lang w:val="mk-MK"/>
        </w:rPr>
        <w:t xml:space="preserve">доставената </w:t>
      </w:r>
      <w:proofErr w:type="spellStart"/>
      <w:r w:rsidRPr="003C557A">
        <w:rPr>
          <w:rFonts w:asciiTheme="minorHAnsi" w:hAnsiTheme="minorHAnsi" w:cstheme="minorHAnsi"/>
        </w:rPr>
        <w:t>фактура</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во</w:t>
      </w:r>
      <w:proofErr w:type="spellEnd"/>
      <w:r w:rsidRPr="003C557A">
        <w:rPr>
          <w:rFonts w:asciiTheme="minorHAnsi" w:hAnsiTheme="minorHAnsi" w:cstheme="minorHAnsi"/>
        </w:rPr>
        <w:t xml:space="preserve"> </w:t>
      </w:r>
      <w:proofErr w:type="spellStart"/>
      <w:r w:rsidRPr="003C557A">
        <w:rPr>
          <w:rFonts w:asciiTheme="minorHAnsi" w:hAnsiTheme="minorHAnsi" w:cstheme="minorHAnsi"/>
        </w:rPr>
        <w:t>рок</w:t>
      </w:r>
      <w:proofErr w:type="spellEnd"/>
      <w:r w:rsidR="003C557A" w:rsidRPr="00BA2F2E">
        <w:rPr>
          <w:rFonts w:asciiTheme="minorHAnsi" w:hAnsiTheme="minorHAnsi" w:cstheme="minorHAnsi"/>
          <w:lang w:val="mk-MK"/>
        </w:rPr>
        <w:t>от од член 5 на овој Договор</w:t>
      </w:r>
      <w:r w:rsidRPr="003C557A">
        <w:rPr>
          <w:rFonts w:asciiTheme="minorHAnsi" w:hAnsiTheme="minorHAnsi" w:cstheme="minorHAnsi"/>
        </w:rPr>
        <w:t xml:space="preserve">, </w:t>
      </w:r>
      <w:proofErr w:type="spellStart"/>
      <w:r w:rsidR="003C557A" w:rsidRPr="003C557A">
        <w:rPr>
          <w:rFonts w:asciiTheme="minorHAnsi" w:hAnsiTheme="minorHAnsi" w:cstheme="minorHAnsi"/>
        </w:rPr>
        <w:t>покрај</w:t>
      </w:r>
      <w:proofErr w:type="spellEnd"/>
      <w:r w:rsidR="003C557A" w:rsidRPr="003C557A">
        <w:rPr>
          <w:rFonts w:asciiTheme="minorHAnsi" w:hAnsiTheme="minorHAnsi" w:cstheme="minorHAnsi"/>
        </w:rPr>
        <w:t xml:space="preserve"> </w:t>
      </w:r>
      <w:proofErr w:type="spellStart"/>
      <w:r w:rsidR="003C557A" w:rsidRPr="003C557A">
        <w:rPr>
          <w:rFonts w:asciiTheme="minorHAnsi" w:hAnsiTheme="minorHAnsi" w:cstheme="minorHAnsi"/>
        </w:rPr>
        <w:t>главнината</w:t>
      </w:r>
      <w:proofErr w:type="spellEnd"/>
      <w:r w:rsidR="003C557A" w:rsidRPr="003C557A">
        <w:rPr>
          <w:rFonts w:asciiTheme="minorHAnsi" w:hAnsiTheme="minorHAnsi" w:cstheme="minorHAnsi"/>
        </w:rPr>
        <w:t xml:space="preserve"> </w:t>
      </w:r>
      <w:proofErr w:type="spellStart"/>
      <w:r w:rsidR="003C557A" w:rsidRPr="003C557A">
        <w:rPr>
          <w:rFonts w:asciiTheme="minorHAnsi" w:hAnsiTheme="minorHAnsi" w:cstheme="minorHAnsi"/>
        </w:rPr>
        <w:t>долгува</w:t>
      </w:r>
      <w:proofErr w:type="spellEnd"/>
      <w:r w:rsidR="003C557A" w:rsidRPr="00BA2F2E">
        <w:rPr>
          <w:rFonts w:asciiTheme="minorHAnsi" w:hAnsiTheme="minorHAnsi" w:cstheme="minorHAnsi"/>
        </w:rPr>
        <w:t xml:space="preserve"> </w:t>
      </w:r>
      <w:r w:rsidR="003C557A" w:rsidRPr="003C557A">
        <w:rPr>
          <w:rFonts w:asciiTheme="minorHAnsi" w:hAnsiTheme="minorHAnsi" w:cstheme="minorHAnsi"/>
        </w:rPr>
        <w:t xml:space="preserve">и </w:t>
      </w:r>
      <w:proofErr w:type="spellStart"/>
      <w:r w:rsidR="003C557A" w:rsidRPr="003C557A">
        <w:rPr>
          <w:rFonts w:asciiTheme="minorHAnsi" w:hAnsiTheme="minorHAnsi" w:cstheme="minorHAnsi"/>
        </w:rPr>
        <w:t>казнена</w:t>
      </w:r>
      <w:proofErr w:type="spellEnd"/>
      <w:r w:rsidR="003C557A" w:rsidRPr="003C557A">
        <w:rPr>
          <w:rFonts w:asciiTheme="minorHAnsi" w:hAnsiTheme="minorHAnsi" w:cstheme="minorHAnsi"/>
        </w:rPr>
        <w:t xml:space="preserve"> </w:t>
      </w:r>
      <w:proofErr w:type="spellStart"/>
      <w:r w:rsidR="003C557A" w:rsidRPr="003C557A">
        <w:rPr>
          <w:rFonts w:asciiTheme="minorHAnsi" w:hAnsiTheme="minorHAnsi" w:cstheme="minorHAnsi"/>
        </w:rPr>
        <w:t>камата</w:t>
      </w:r>
      <w:proofErr w:type="spellEnd"/>
      <w:r w:rsidRPr="003C557A">
        <w:rPr>
          <w:rFonts w:asciiTheme="minorHAnsi" w:hAnsiTheme="minorHAnsi" w:cstheme="minorHAnsi"/>
        </w:rPr>
        <w:t>.</w:t>
      </w:r>
      <w:r w:rsidR="003C557A" w:rsidRPr="003C557A">
        <w:t xml:space="preserve"> </w:t>
      </w:r>
    </w:p>
    <w:p w14:paraId="27017AC8" w14:textId="0825E55E" w:rsidR="007713C1" w:rsidRPr="00B867A8" w:rsidRDefault="00A54ED3" w:rsidP="00B867A8">
      <w:pPr>
        <w:ind w:firstLine="709"/>
        <w:jc w:val="both"/>
        <w:rPr>
          <w:rFonts w:asciiTheme="minorHAnsi" w:hAnsiTheme="minorHAnsi" w:cstheme="minorHAnsi"/>
        </w:rPr>
      </w:pPr>
      <w:r>
        <w:rPr>
          <w:rFonts w:asciiTheme="minorHAnsi" w:hAnsiTheme="minorHAnsi" w:cstheme="minorHAnsi"/>
          <w:i/>
          <w:lang w:val="mk-MK"/>
        </w:rPr>
        <w:t>(</w:t>
      </w:r>
      <w:proofErr w:type="spellStart"/>
      <w:r w:rsidR="003C557A" w:rsidRPr="00BA2F2E">
        <w:rPr>
          <w:rFonts w:asciiTheme="minorHAnsi" w:hAnsiTheme="minorHAnsi" w:cstheme="minorHAnsi"/>
          <w:i/>
        </w:rPr>
        <w:t>Стапката</w:t>
      </w:r>
      <w:proofErr w:type="spellEnd"/>
      <w:r w:rsidR="003C557A" w:rsidRPr="00BA2F2E">
        <w:rPr>
          <w:rFonts w:asciiTheme="minorHAnsi" w:hAnsiTheme="minorHAnsi" w:cstheme="minorHAnsi"/>
          <w:i/>
        </w:rPr>
        <w:t xml:space="preserve"> </w:t>
      </w:r>
      <w:proofErr w:type="spellStart"/>
      <w:r w:rsidR="003C557A" w:rsidRPr="00BA2F2E">
        <w:rPr>
          <w:rFonts w:asciiTheme="minorHAnsi" w:hAnsiTheme="minorHAnsi" w:cstheme="minorHAnsi"/>
          <w:i/>
        </w:rPr>
        <w:t>на</w:t>
      </w:r>
      <w:proofErr w:type="spellEnd"/>
      <w:r w:rsidR="003C557A" w:rsidRPr="00BA2F2E">
        <w:rPr>
          <w:rFonts w:asciiTheme="minorHAnsi" w:hAnsiTheme="minorHAnsi" w:cstheme="minorHAnsi"/>
          <w:i/>
        </w:rPr>
        <w:t xml:space="preserve"> </w:t>
      </w:r>
      <w:proofErr w:type="spellStart"/>
      <w:r w:rsidR="003C557A" w:rsidRPr="00BA2F2E">
        <w:rPr>
          <w:rFonts w:asciiTheme="minorHAnsi" w:hAnsiTheme="minorHAnsi" w:cstheme="minorHAnsi"/>
          <w:i/>
        </w:rPr>
        <w:t>казнената</w:t>
      </w:r>
      <w:proofErr w:type="spellEnd"/>
      <w:r w:rsidR="003C557A" w:rsidRPr="00BA2F2E">
        <w:rPr>
          <w:rFonts w:asciiTheme="minorHAnsi" w:hAnsiTheme="minorHAnsi" w:cstheme="minorHAnsi"/>
          <w:i/>
        </w:rPr>
        <w:t xml:space="preserve"> </w:t>
      </w:r>
      <w:proofErr w:type="spellStart"/>
      <w:r w:rsidR="003C557A" w:rsidRPr="00BA2F2E">
        <w:rPr>
          <w:rFonts w:asciiTheme="minorHAnsi" w:hAnsiTheme="minorHAnsi" w:cstheme="minorHAnsi"/>
          <w:i/>
        </w:rPr>
        <w:t>камата</w:t>
      </w:r>
      <w:proofErr w:type="spellEnd"/>
      <w:r w:rsidR="003C557A" w:rsidRPr="00BA2F2E">
        <w:rPr>
          <w:rFonts w:asciiTheme="minorHAnsi" w:hAnsiTheme="minorHAnsi" w:cstheme="minorHAnsi"/>
          <w:i/>
        </w:rPr>
        <w:t xml:space="preserve"> </w:t>
      </w:r>
      <w:r>
        <w:rPr>
          <w:rFonts w:asciiTheme="minorHAnsi" w:hAnsiTheme="minorHAnsi" w:cstheme="minorHAnsi"/>
          <w:i/>
          <w:lang w:val="mk-MK"/>
        </w:rPr>
        <w:t>договорните страни ја</w:t>
      </w:r>
      <w:r w:rsidR="003C557A" w:rsidRPr="00BA2F2E">
        <w:rPr>
          <w:rFonts w:asciiTheme="minorHAnsi" w:hAnsiTheme="minorHAnsi" w:cstheme="minorHAnsi"/>
          <w:i/>
        </w:rPr>
        <w:t xml:space="preserve"> </w:t>
      </w:r>
      <w:proofErr w:type="spellStart"/>
      <w:r w:rsidR="003C557A" w:rsidRPr="00BA2F2E">
        <w:rPr>
          <w:rFonts w:asciiTheme="minorHAnsi" w:hAnsiTheme="minorHAnsi" w:cstheme="minorHAnsi"/>
          <w:i/>
        </w:rPr>
        <w:t>определува</w:t>
      </w:r>
      <w:proofErr w:type="spellEnd"/>
      <w:r>
        <w:rPr>
          <w:rFonts w:asciiTheme="minorHAnsi" w:hAnsiTheme="minorHAnsi" w:cstheme="minorHAnsi"/>
          <w:i/>
          <w:lang w:val="mk-MK"/>
        </w:rPr>
        <w:t>ат</w:t>
      </w:r>
      <w:r w:rsidR="003C557A" w:rsidRPr="00BA2F2E">
        <w:rPr>
          <w:rFonts w:asciiTheme="minorHAnsi" w:hAnsiTheme="minorHAnsi" w:cstheme="minorHAnsi"/>
          <w:i/>
        </w:rPr>
        <w:t xml:space="preserve"> </w:t>
      </w:r>
      <w:r w:rsidR="009204E3" w:rsidRPr="00BA2F2E">
        <w:rPr>
          <w:rFonts w:asciiTheme="minorHAnsi" w:hAnsiTheme="minorHAnsi" w:cstheme="minorHAnsi"/>
          <w:i/>
          <w:lang w:val="mk-MK"/>
        </w:rPr>
        <w:t>согласно п</w:t>
      </w:r>
      <w:proofErr w:type="spellStart"/>
      <w:r w:rsidR="009204E3" w:rsidRPr="00BA2F2E">
        <w:rPr>
          <w:rFonts w:asciiTheme="minorHAnsi" w:hAnsiTheme="minorHAnsi" w:cstheme="minorHAnsi"/>
          <w:i/>
        </w:rPr>
        <w:t>равилата</w:t>
      </w:r>
      <w:proofErr w:type="spellEnd"/>
      <w:r w:rsidR="009204E3" w:rsidRPr="00BA2F2E">
        <w:rPr>
          <w:rFonts w:asciiTheme="minorHAnsi" w:hAnsiTheme="minorHAnsi" w:cstheme="minorHAnsi"/>
          <w:i/>
        </w:rPr>
        <w:t xml:space="preserve"> </w:t>
      </w:r>
      <w:proofErr w:type="spellStart"/>
      <w:r w:rsidR="009204E3" w:rsidRPr="00BA2F2E">
        <w:rPr>
          <w:rFonts w:asciiTheme="minorHAnsi" w:hAnsiTheme="minorHAnsi" w:cstheme="minorHAnsi"/>
          <w:i/>
        </w:rPr>
        <w:t>од</w:t>
      </w:r>
      <w:proofErr w:type="spellEnd"/>
      <w:r w:rsidR="009204E3" w:rsidRPr="00BA2F2E">
        <w:rPr>
          <w:rFonts w:asciiTheme="minorHAnsi" w:hAnsiTheme="minorHAnsi" w:cstheme="minorHAnsi"/>
          <w:i/>
        </w:rPr>
        <w:t xml:space="preserve"> </w:t>
      </w:r>
      <w:r w:rsidR="009204E3" w:rsidRPr="00BA2F2E">
        <w:rPr>
          <w:rFonts w:asciiTheme="minorHAnsi" w:hAnsiTheme="minorHAnsi" w:cstheme="minorHAnsi"/>
          <w:i/>
          <w:lang w:val="mk-MK"/>
        </w:rPr>
        <w:t>Законот за облигационите односи</w:t>
      </w:r>
      <w:r>
        <w:rPr>
          <w:rFonts w:asciiTheme="minorHAnsi" w:hAnsiTheme="minorHAnsi" w:cstheme="minorHAnsi"/>
          <w:i/>
          <w:lang w:val="mk-MK"/>
        </w:rPr>
        <w:t>)</w:t>
      </w:r>
      <w:r w:rsidR="009204E3">
        <w:rPr>
          <w:rFonts w:asciiTheme="minorHAnsi" w:hAnsiTheme="minorHAnsi" w:cstheme="minorHAnsi"/>
          <w:lang w:val="mk-MK"/>
        </w:rPr>
        <w:t>.</w:t>
      </w:r>
    </w:p>
    <w:p w14:paraId="5968402C" w14:textId="77777777" w:rsidR="006B1C17" w:rsidRDefault="006B1C17">
      <w:pPr>
        <w:jc w:val="both"/>
        <w:rPr>
          <w:rFonts w:asciiTheme="minorHAnsi" w:hAnsiTheme="minorHAnsi" w:cstheme="minorHAnsi"/>
          <w:lang w:val="mk-MK"/>
        </w:rPr>
      </w:pPr>
    </w:p>
    <w:p w14:paraId="0CDC6942" w14:textId="77777777" w:rsidR="00320829" w:rsidRDefault="006B1C17" w:rsidP="00320829">
      <w:pPr>
        <w:jc w:val="both"/>
        <w:rPr>
          <w:rFonts w:asciiTheme="minorHAnsi" w:hAnsiTheme="minorHAnsi" w:cstheme="minorHAnsi"/>
          <w:i/>
          <w:lang w:val="mk-MK"/>
        </w:rPr>
      </w:pPr>
      <w:r w:rsidRPr="00103A42">
        <w:rPr>
          <w:rFonts w:asciiTheme="minorHAnsi" w:hAnsiTheme="minorHAnsi" w:cstheme="minorHAnsi"/>
          <w:b/>
          <w:bCs/>
        </w:rPr>
        <w:lastRenderedPageBreak/>
        <w:t>V</w:t>
      </w:r>
      <w:r w:rsidR="00103A42" w:rsidRPr="00BA2F2E">
        <w:rPr>
          <w:rFonts w:asciiTheme="minorHAnsi" w:hAnsiTheme="minorHAnsi" w:cstheme="minorHAnsi"/>
          <w:b/>
          <w:bCs/>
        </w:rPr>
        <w:t>I</w:t>
      </w:r>
      <w:bookmarkStart w:id="0" w:name="_Hlk125632475"/>
      <w:r w:rsidRPr="00103A42">
        <w:rPr>
          <w:rFonts w:asciiTheme="minorHAnsi" w:hAnsiTheme="minorHAnsi" w:cstheme="minorHAnsi"/>
          <w:b/>
          <w:bCs/>
        </w:rPr>
        <w:t>I</w:t>
      </w:r>
      <w:bookmarkEnd w:id="0"/>
      <w:r w:rsidRPr="00BA2F2E">
        <w:rPr>
          <w:rFonts w:asciiTheme="minorHAnsi" w:hAnsiTheme="minorHAnsi" w:cstheme="minorHAnsi"/>
          <w:b/>
          <w:bCs/>
          <w:lang w:val="mk-MK"/>
        </w:rPr>
        <w:t>.</w:t>
      </w:r>
      <w:r w:rsidRPr="00BA2F2E">
        <w:rPr>
          <w:b/>
          <w:bCs/>
        </w:rPr>
        <w:t xml:space="preserve"> </w:t>
      </w:r>
      <w:r w:rsidRPr="00BA2F2E">
        <w:rPr>
          <w:rFonts w:asciiTheme="minorHAnsi" w:hAnsiTheme="minorHAnsi" w:cstheme="minorHAnsi"/>
          <w:b/>
          <w:bCs/>
          <w:lang w:val="mk-MK"/>
        </w:rPr>
        <w:t>КОРЕКЦИЈА НА ЦЕНИ</w:t>
      </w:r>
      <w:r w:rsidR="001B5A32">
        <w:rPr>
          <w:rFonts w:asciiTheme="minorHAnsi" w:hAnsiTheme="minorHAnsi" w:cstheme="minorHAnsi"/>
          <w:i/>
          <w:lang w:val="mk-MK"/>
        </w:rPr>
        <w:tab/>
      </w:r>
      <w:r w:rsidR="001B5A32">
        <w:rPr>
          <w:rFonts w:asciiTheme="minorHAnsi" w:hAnsiTheme="minorHAnsi" w:cstheme="minorHAnsi"/>
          <w:i/>
          <w:lang w:val="mk-MK"/>
        </w:rPr>
        <w:tab/>
      </w:r>
      <w:r w:rsidR="001B5A32">
        <w:rPr>
          <w:rFonts w:asciiTheme="minorHAnsi" w:hAnsiTheme="minorHAnsi" w:cstheme="minorHAnsi"/>
          <w:i/>
          <w:lang w:val="mk-MK"/>
        </w:rPr>
        <w:tab/>
      </w:r>
      <w:r w:rsidR="001B5A32">
        <w:rPr>
          <w:rFonts w:asciiTheme="minorHAnsi" w:hAnsiTheme="minorHAnsi" w:cstheme="minorHAnsi"/>
          <w:i/>
          <w:lang w:val="mk-MK"/>
        </w:rPr>
        <w:tab/>
      </w:r>
      <w:r w:rsidR="001B5A32">
        <w:rPr>
          <w:rFonts w:asciiTheme="minorHAnsi" w:hAnsiTheme="minorHAnsi" w:cstheme="minorHAnsi"/>
          <w:i/>
          <w:lang w:val="mk-MK"/>
        </w:rPr>
        <w:tab/>
      </w:r>
    </w:p>
    <w:p w14:paraId="5853CF4E" w14:textId="41163AD9" w:rsidR="001B5A32" w:rsidRPr="001B5A32" w:rsidRDefault="001B5A32" w:rsidP="00320829">
      <w:pPr>
        <w:ind w:left="4254"/>
        <w:jc w:val="both"/>
        <w:rPr>
          <w:rFonts w:asciiTheme="minorHAnsi" w:hAnsiTheme="minorHAnsi" w:cstheme="minorHAnsi"/>
          <w:b/>
          <w:bCs/>
          <w:iCs/>
        </w:rPr>
      </w:pPr>
      <w:r w:rsidRPr="00320829">
        <w:rPr>
          <w:rFonts w:asciiTheme="minorHAnsi" w:hAnsiTheme="minorHAnsi" w:cstheme="minorHAnsi"/>
          <w:b/>
          <w:bCs/>
          <w:iCs/>
          <w:lang w:val="mk-MK"/>
        </w:rPr>
        <w:t>Член 7</w:t>
      </w:r>
    </w:p>
    <w:p w14:paraId="56676B67" w14:textId="2244CE43" w:rsidR="001B5A32" w:rsidRDefault="001B5A32" w:rsidP="006B1C17">
      <w:pPr>
        <w:ind w:firstLine="709"/>
        <w:jc w:val="both"/>
        <w:rPr>
          <w:rFonts w:asciiTheme="minorHAnsi" w:hAnsiTheme="minorHAnsi" w:cstheme="minorHAnsi"/>
          <w:i/>
          <w:lang w:val="mk-MK"/>
        </w:rPr>
      </w:pPr>
    </w:p>
    <w:p w14:paraId="264C8050" w14:textId="4C438C3A" w:rsidR="006B1C17" w:rsidRPr="00450CCD" w:rsidRDefault="006B1C17" w:rsidP="006B1C17">
      <w:pPr>
        <w:ind w:firstLine="709"/>
        <w:jc w:val="both"/>
        <w:rPr>
          <w:rFonts w:asciiTheme="minorHAnsi" w:hAnsiTheme="minorHAnsi" w:cstheme="minorHAnsi"/>
          <w:i/>
          <w:lang w:val="mk-MK"/>
        </w:rPr>
      </w:pPr>
      <w:r w:rsidRPr="00450CCD">
        <w:rPr>
          <w:rFonts w:asciiTheme="minorHAnsi" w:hAnsiTheme="minorHAnsi" w:cstheme="minorHAnsi"/>
          <w:i/>
          <w:lang w:val="mk-MK"/>
        </w:rPr>
        <w:t>Алтернатива 1</w:t>
      </w:r>
    </w:p>
    <w:p w14:paraId="102FF916" w14:textId="77777777" w:rsidR="006B1C17" w:rsidRPr="006B1C17" w:rsidRDefault="006B1C17" w:rsidP="006B1C17">
      <w:pPr>
        <w:jc w:val="both"/>
        <w:rPr>
          <w:rFonts w:asciiTheme="minorHAnsi" w:hAnsiTheme="minorHAnsi" w:cstheme="minorHAnsi"/>
          <w:lang w:val="mk-MK"/>
        </w:rPr>
      </w:pPr>
    </w:p>
    <w:p w14:paraId="65A5E423" w14:textId="30A938CB" w:rsidR="006B1C17" w:rsidRDefault="006B1C17" w:rsidP="006B1C17">
      <w:pPr>
        <w:ind w:firstLine="709"/>
        <w:jc w:val="both"/>
        <w:rPr>
          <w:rFonts w:asciiTheme="minorHAnsi" w:hAnsiTheme="minorHAnsi" w:cstheme="minorHAnsi"/>
          <w:lang w:val="mk-MK"/>
        </w:rPr>
      </w:pPr>
      <w:r w:rsidRPr="006B1C17">
        <w:rPr>
          <w:rFonts w:asciiTheme="minorHAnsi" w:hAnsiTheme="minorHAnsi" w:cstheme="minorHAnsi"/>
          <w:lang w:val="mk-MK"/>
        </w:rPr>
        <w:t>При реализација на договорот не се предвидува корекција на цените, односно цените искажани во понудата на најповолниот понудувач ќе бидат фиксни за целото времетраење на договорот за јавна набавка.</w:t>
      </w:r>
    </w:p>
    <w:p w14:paraId="66F490C5" w14:textId="350E4614" w:rsidR="006B1C17" w:rsidRDefault="006B1C17" w:rsidP="006B1C17">
      <w:pPr>
        <w:ind w:firstLine="709"/>
        <w:jc w:val="both"/>
        <w:rPr>
          <w:rFonts w:asciiTheme="minorHAnsi" w:hAnsiTheme="minorHAnsi" w:cstheme="minorHAnsi"/>
          <w:lang w:val="mk-MK"/>
        </w:rPr>
      </w:pPr>
    </w:p>
    <w:p w14:paraId="7FA3429B" w14:textId="6AA3A41C" w:rsidR="006B1C17" w:rsidRPr="00450CCD" w:rsidRDefault="006B1C17" w:rsidP="006B1C17">
      <w:pPr>
        <w:ind w:firstLine="709"/>
        <w:jc w:val="both"/>
        <w:rPr>
          <w:rFonts w:asciiTheme="minorHAnsi" w:hAnsiTheme="minorHAnsi" w:cstheme="minorHAnsi"/>
          <w:i/>
          <w:lang w:val="mk-MK"/>
        </w:rPr>
      </w:pPr>
      <w:r w:rsidRPr="00450CCD">
        <w:rPr>
          <w:rFonts w:asciiTheme="minorHAnsi" w:hAnsiTheme="minorHAnsi" w:cstheme="minorHAnsi"/>
          <w:i/>
          <w:lang w:val="mk-MK"/>
        </w:rPr>
        <w:t>Алтернатива 2</w:t>
      </w:r>
    </w:p>
    <w:p w14:paraId="22DBA542" w14:textId="77777777" w:rsidR="006B1C17" w:rsidRDefault="006B1C17" w:rsidP="006B1C17">
      <w:pPr>
        <w:ind w:firstLine="709"/>
        <w:jc w:val="both"/>
        <w:rPr>
          <w:rFonts w:asciiTheme="minorHAnsi" w:hAnsiTheme="minorHAnsi" w:cstheme="minorHAnsi"/>
          <w:lang w:val="mk-MK"/>
        </w:rPr>
      </w:pPr>
    </w:p>
    <w:p w14:paraId="448931EC" w14:textId="4A1FFF4F" w:rsidR="00BB1E0F" w:rsidRDefault="00103A42" w:rsidP="00BA2F2E">
      <w:pPr>
        <w:ind w:firstLine="709"/>
        <w:jc w:val="both"/>
        <w:rPr>
          <w:rFonts w:asciiTheme="minorHAnsi" w:hAnsiTheme="minorHAnsi" w:cstheme="minorHAnsi"/>
          <w:lang w:val="mk-MK"/>
        </w:rPr>
      </w:pPr>
      <w:r w:rsidRPr="006B1C17">
        <w:rPr>
          <w:rFonts w:asciiTheme="minorHAnsi" w:hAnsiTheme="minorHAnsi" w:cstheme="minorHAnsi"/>
          <w:lang w:val="mk-MK"/>
        </w:rPr>
        <w:t xml:space="preserve">При реализација на договорот </w:t>
      </w:r>
      <w:r>
        <w:rPr>
          <w:rFonts w:asciiTheme="minorHAnsi" w:hAnsiTheme="minorHAnsi" w:cstheme="minorHAnsi"/>
          <w:lang w:val="mk-MK"/>
        </w:rPr>
        <w:t xml:space="preserve">можна е </w:t>
      </w:r>
      <w:r w:rsidRPr="006B1C17">
        <w:rPr>
          <w:rFonts w:asciiTheme="minorHAnsi" w:hAnsiTheme="minorHAnsi" w:cstheme="minorHAnsi"/>
          <w:lang w:val="mk-MK"/>
        </w:rPr>
        <w:t>корекција на цените</w:t>
      </w:r>
      <w:r>
        <w:rPr>
          <w:rFonts w:asciiTheme="minorHAnsi" w:hAnsiTheme="minorHAnsi" w:cstheme="minorHAnsi"/>
          <w:lang w:val="mk-MK"/>
        </w:rPr>
        <w:t>,</w:t>
      </w:r>
      <w:r w:rsidRPr="006B1C17">
        <w:rPr>
          <w:rFonts w:asciiTheme="minorHAnsi" w:hAnsiTheme="minorHAnsi" w:cstheme="minorHAnsi"/>
          <w:lang w:val="mk-MK"/>
        </w:rPr>
        <w:t xml:space="preserve"> </w:t>
      </w:r>
      <w:r>
        <w:rPr>
          <w:rFonts w:asciiTheme="minorHAnsi" w:hAnsiTheme="minorHAnsi" w:cstheme="minorHAnsi"/>
          <w:lang w:val="mk-MK"/>
        </w:rPr>
        <w:t>а за пресметка на истата ќе се користи/ат</w:t>
      </w:r>
      <w:r w:rsidR="00BB1E0F">
        <w:rPr>
          <w:rFonts w:asciiTheme="minorHAnsi" w:hAnsiTheme="minorHAnsi" w:cstheme="minorHAnsi"/>
        </w:rPr>
        <w:t>:</w:t>
      </w:r>
      <w:r>
        <w:rPr>
          <w:rFonts w:asciiTheme="minorHAnsi" w:hAnsiTheme="minorHAnsi" w:cstheme="minorHAnsi"/>
          <w:lang w:val="mk-MK"/>
        </w:rPr>
        <w:t xml:space="preserve"> </w:t>
      </w:r>
    </w:p>
    <w:p w14:paraId="50EED23E" w14:textId="5E4CFA02" w:rsidR="006B1C17" w:rsidRPr="006B1C17" w:rsidRDefault="00103A42" w:rsidP="00BA2F2E">
      <w:pPr>
        <w:ind w:firstLine="709"/>
        <w:jc w:val="both"/>
        <w:rPr>
          <w:rFonts w:asciiTheme="minorHAnsi" w:hAnsiTheme="minorHAnsi" w:cstheme="minorHAnsi"/>
          <w:lang w:val="mk-MK"/>
        </w:rPr>
      </w:pPr>
      <w:r>
        <w:rPr>
          <w:rFonts w:asciiTheme="minorHAnsi" w:hAnsiTheme="minorHAnsi" w:cstheme="minorHAnsi"/>
          <w:lang w:val="mk-MK"/>
        </w:rPr>
        <w:t>(</w:t>
      </w:r>
      <w:r w:rsidRPr="00BA2F2E">
        <w:rPr>
          <w:rFonts w:asciiTheme="minorHAnsi" w:hAnsiTheme="minorHAnsi" w:cstheme="minorHAnsi"/>
          <w:i/>
          <w:iCs/>
          <w:lang w:val="mk-MK"/>
        </w:rPr>
        <w:t>се наведува механизмот за пресметување на корекциите на цената</w:t>
      </w:r>
      <w:r>
        <w:rPr>
          <w:rFonts w:asciiTheme="minorHAnsi" w:hAnsiTheme="minorHAnsi" w:cstheme="minorHAnsi"/>
          <w:lang w:val="mk-MK"/>
        </w:rPr>
        <w:t>)</w:t>
      </w:r>
      <w:r>
        <w:rPr>
          <w:rFonts w:asciiTheme="minorHAnsi" w:hAnsiTheme="minorHAnsi" w:cstheme="minorHAnsi"/>
        </w:rPr>
        <w:t>:</w:t>
      </w:r>
      <w:r>
        <w:rPr>
          <w:rFonts w:asciiTheme="minorHAnsi" w:hAnsiTheme="minorHAnsi" w:cstheme="minorHAnsi"/>
          <w:lang w:val="mk-MK"/>
        </w:rPr>
        <w:t xml:space="preserve"> на пр., </w:t>
      </w:r>
      <w:r w:rsidRPr="00BA2F2E">
        <w:rPr>
          <w:rFonts w:asciiTheme="minorHAnsi" w:hAnsiTheme="minorHAnsi" w:cstheme="minorHAnsi"/>
          <w:i/>
          <w:iCs/>
          <w:lang w:val="mk-MK"/>
        </w:rPr>
        <w:t>валутна клаузула, индексна клаузула и</w:t>
      </w:r>
      <w:r w:rsidR="00101C9E">
        <w:rPr>
          <w:rFonts w:asciiTheme="minorHAnsi" w:hAnsiTheme="minorHAnsi" w:cstheme="minorHAnsi"/>
          <w:i/>
          <w:iCs/>
          <w:lang w:val="mk-MK"/>
        </w:rPr>
        <w:t>ли</w:t>
      </w:r>
      <w:r w:rsidRPr="00BA2F2E">
        <w:rPr>
          <w:rFonts w:asciiTheme="minorHAnsi" w:hAnsiTheme="minorHAnsi" w:cstheme="minorHAnsi"/>
          <w:i/>
          <w:iCs/>
          <w:lang w:val="mk-MK"/>
        </w:rPr>
        <w:t xml:space="preserve"> лизгава скала</w:t>
      </w:r>
      <w:r w:rsidR="006B1C17" w:rsidRPr="006B1C17">
        <w:rPr>
          <w:rFonts w:asciiTheme="minorHAnsi" w:hAnsiTheme="minorHAnsi" w:cstheme="minorHAnsi"/>
          <w:lang w:val="mk-MK"/>
        </w:rPr>
        <w:t>.</w:t>
      </w:r>
    </w:p>
    <w:p w14:paraId="3B954DB8" w14:textId="7A6B79A0" w:rsidR="006B1C17" w:rsidRDefault="006B1C17" w:rsidP="006B1C17">
      <w:pPr>
        <w:jc w:val="both"/>
        <w:rPr>
          <w:rFonts w:asciiTheme="minorHAnsi" w:hAnsiTheme="minorHAnsi" w:cstheme="minorHAnsi"/>
          <w:lang w:val="mk-MK"/>
        </w:rPr>
      </w:pPr>
      <w:r w:rsidRPr="006B1C17">
        <w:rPr>
          <w:rFonts w:asciiTheme="minorHAnsi" w:hAnsiTheme="minorHAnsi" w:cstheme="minorHAnsi"/>
          <w:lang w:val="mk-MK"/>
        </w:rPr>
        <w:tab/>
      </w:r>
      <w:bookmarkStart w:id="1" w:name="_Hlk125623062"/>
    </w:p>
    <w:p w14:paraId="3D42CDAD" w14:textId="77777777" w:rsidR="00C66746" w:rsidRPr="006B1C17" w:rsidRDefault="00C66746" w:rsidP="006B1C17">
      <w:pPr>
        <w:jc w:val="both"/>
        <w:rPr>
          <w:rFonts w:asciiTheme="minorHAnsi" w:hAnsiTheme="minorHAnsi" w:cstheme="minorHAnsi"/>
          <w:lang w:val="mk-MK"/>
        </w:rPr>
      </w:pPr>
    </w:p>
    <w:bookmarkEnd w:id="1"/>
    <w:p w14:paraId="1BD06DD7" w14:textId="48EDA7CD" w:rsidR="00DC2CA7" w:rsidRPr="00BA2F2E" w:rsidRDefault="00DC2CA7" w:rsidP="00DC2CA7">
      <w:pPr>
        <w:jc w:val="both"/>
        <w:rPr>
          <w:rFonts w:asciiTheme="minorHAnsi" w:hAnsiTheme="minorHAnsi" w:cstheme="minorHAnsi"/>
          <w:b/>
          <w:bCs/>
          <w:lang w:val="mk-MK"/>
        </w:rPr>
      </w:pPr>
      <w:r w:rsidRPr="00103A42">
        <w:rPr>
          <w:rFonts w:asciiTheme="minorHAnsi" w:hAnsiTheme="minorHAnsi" w:cstheme="minorHAnsi"/>
          <w:b/>
          <w:bCs/>
        </w:rPr>
        <w:t>V</w:t>
      </w:r>
      <w:r w:rsidRPr="007F7D13">
        <w:rPr>
          <w:rFonts w:asciiTheme="minorHAnsi" w:hAnsiTheme="minorHAnsi" w:cstheme="minorHAnsi"/>
          <w:b/>
          <w:bCs/>
        </w:rPr>
        <w:t>II</w:t>
      </w:r>
      <w:r w:rsidRPr="00103A42">
        <w:rPr>
          <w:rFonts w:asciiTheme="minorHAnsi" w:hAnsiTheme="minorHAnsi" w:cstheme="minorHAnsi"/>
          <w:b/>
          <w:bCs/>
        </w:rPr>
        <w:t>I</w:t>
      </w:r>
      <w:r w:rsidRPr="007F7D13">
        <w:rPr>
          <w:rFonts w:asciiTheme="minorHAnsi" w:hAnsiTheme="minorHAnsi" w:cstheme="minorHAnsi"/>
          <w:b/>
          <w:bCs/>
        </w:rPr>
        <w:t>. УСЛОВИ ЗА ИСПЛАТА НА АВАНС</w:t>
      </w:r>
      <w:r>
        <w:rPr>
          <w:rStyle w:val="FootnoteReference"/>
          <w:rFonts w:asciiTheme="minorHAnsi" w:hAnsiTheme="minorHAnsi" w:cstheme="minorHAnsi"/>
          <w:b/>
          <w:bCs/>
        </w:rPr>
        <w:footnoteReference w:id="4"/>
      </w:r>
    </w:p>
    <w:p w14:paraId="2612925F" w14:textId="77777777" w:rsidR="00DC2CA7" w:rsidRPr="007F7D13" w:rsidRDefault="00DC2CA7" w:rsidP="00DC2CA7">
      <w:pPr>
        <w:jc w:val="both"/>
        <w:rPr>
          <w:rFonts w:asciiTheme="minorHAnsi" w:hAnsiTheme="minorHAnsi" w:cstheme="minorHAnsi"/>
        </w:rPr>
      </w:pPr>
    </w:p>
    <w:p w14:paraId="31860202" w14:textId="73033CD7" w:rsidR="00DC2CA7" w:rsidRPr="00BA2F2E" w:rsidRDefault="00DC2CA7" w:rsidP="00AA2A71">
      <w:pPr>
        <w:jc w:val="center"/>
        <w:rPr>
          <w:rFonts w:asciiTheme="minorHAnsi" w:hAnsiTheme="minorHAnsi" w:cstheme="minorHAnsi"/>
          <w:b/>
          <w:bCs/>
          <w:lang w:val="mk-MK"/>
        </w:rPr>
      </w:pPr>
      <w:proofErr w:type="spellStart"/>
      <w:r w:rsidRPr="007F7D13">
        <w:rPr>
          <w:rFonts w:asciiTheme="minorHAnsi" w:hAnsiTheme="minorHAnsi" w:cstheme="minorHAnsi"/>
          <w:b/>
          <w:bCs/>
        </w:rPr>
        <w:t>Член</w:t>
      </w:r>
      <w:proofErr w:type="spellEnd"/>
      <w:r w:rsidRPr="007F7D13">
        <w:rPr>
          <w:rFonts w:asciiTheme="minorHAnsi" w:hAnsiTheme="minorHAnsi" w:cstheme="minorHAnsi"/>
          <w:b/>
          <w:bCs/>
        </w:rPr>
        <w:t xml:space="preserve"> </w:t>
      </w:r>
      <w:r>
        <w:rPr>
          <w:rFonts w:asciiTheme="minorHAnsi" w:hAnsiTheme="minorHAnsi" w:cstheme="minorHAnsi"/>
          <w:b/>
          <w:bCs/>
          <w:lang w:val="mk-MK"/>
        </w:rPr>
        <w:t>8</w:t>
      </w:r>
    </w:p>
    <w:p w14:paraId="7D07C2BE" w14:textId="4919FA61" w:rsidR="00DC2CA7" w:rsidRPr="007F7D13" w:rsidRDefault="00DC2CA7" w:rsidP="00DC2CA7">
      <w:pPr>
        <w:jc w:val="both"/>
        <w:rPr>
          <w:rFonts w:asciiTheme="minorHAnsi" w:hAnsiTheme="minorHAnsi" w:cstheme="minorHAnsi"/>
          <w:lang w:val="mk-MK"/>
        </w:rPr>
      </w:pPr>
      <w:r w:rsidRPr="007F7D13">
        <w:rPr>
          <w:rFonts w:asciiTheme="minorHAnsi" w:hAnsiTheme="minorHAnsi" w:cstheme="minorHAnsi"/>
          <w:lang w:val="mk-MK"/>
        </w:rPr>
        <w:tab/>
        <w:t xml:space="preserve">Договорниот орган е </w:t>
      </w:r>
      <w:r w:rsidR="003C1091">
        <w:rPr>
          <w:rFonts w:asciiTheme="minorHAnsi" w:hAnsiTheme="minorHAnsi" w:cstheme="minorHAnsi"/>
          <w:lang w:val="mk-MK"/>
        </w:rPr>
        <w:t>долже</w:t>
      </w:r>
      <w:r w:rsidR="001019A0">
        <w:rPr>
          <w:rFonts w:asciiTheme="minorHAnsi" w:hAnsiTheme="minorHAnsi" w:cstheme="minorHAnsi"/>
          <w:lang w:val="mk-MK"/>
        </w:rPr>
        <w:t>н</w:t>
      </w:r>
      <w:r w:rsidRPr="007F7D13">
        <w:rPr>
          <w:rFonts w:asciiTheme="minorHAnsi" w:hAnsiTheme="minorHAnsi" w:cstheme="minorHAnsi"/>
          <w:lang w:val="mk-MK"/>
        </w:rPr>
        <w:t xml:space="preserve"> во рок од ______дена од денот на влегување во сила на овој Договор, а пред испорака на стоката/те, на Носителот на набавката да </w:t>
      </w:r>
      <w:r w:rsidR="003C1091">
        <w:rPr>
          <w:rFonts w:asciiTheme="minorHAnsi" w:hAnsiTheme="minorHAnsi" w:cstheme="minorHAnsi"/>
          <w:lang w:val="mk-MK"/>
        </w:rPr>
        <w:t>му исплати</w:t>
      </w:r>
      <w:r w:rsidRPr="007F7D13">
        <w:rPr>
          <w:rFonts w:asciiTheme="minorHAnsi" w:hAnsiTheme="minorHAnsi" w:cstheme="minorHAnsi"/>
          <w:lang w:val="mk-MK"/>
        </w:rPr>
        <w:t xml:space="preserve"> аванс </w:t>
      </w:r>
      <w:r w:rsidRPr="007F7D13">
        <w:rPr>
          <w:rFonts w:asciiTheme="minorHAnsi" w:hAnsiTheme="minorHAnsi" w:cstheme="minorHAnsi"/>
          <w:bCs/>
          <w:lang w:val="mk-MK"/>
        </w:rPr>
        <w:t>во висина од</w:t>
      </w:r>
      <w:r w:rsidR="003C1091">
        <w:rPr>
          <w:rFonts w:asciiTheme="minorHAnsi" w:hAnsiTheme="minorHAnsi" w:cstheme="minorHAnsi"/>
          <w:bCs/>
          <w:lang w:val="mk-MK"/>
        </w:rPr>
        <w:t xml:space="preserve"> </w:t>
      </w:r>
      <w:r w:rsidRPr="007F7D13">
        <w:rPr>
          <w:rFonts w:asciiTheme="minorHAnsi" w:hAnsiTheme="minorHAnsi" w:cstheme="minorHAnsi"/>
          <w:bCs/>
          <w:lang w:val="mk-MK"/>
        </w:rPr>
        <w:t xml:space="preserve"> ____</w:t>
      </w:r>
      <w:r w:rsidR="003C1091">
        <w:rPr>
          <w:rFonts w:asciiTheme="minorHAnsi" w:hAnsiTheme="minorHAnsi" w:cstheme="minorHAnsi"/>
          <w:bCs/>
          <w:lang w:val="mk-MK"/>
        </w:rPr>
        <w:t xml:space="preserve"> % </w:t>
      </w:r>
      <w:r w:rsidRPr="007F7D13">
        <w:rPr>
          <w:rFonts w:asciiTheme="minorHAnsi" w:hAnsiTheme="minorHAnsi" w:cstheme="minorHAnsi"/>
          <w:lang w:val="mk-MK"/>
        </w:rPr>
        <w:t xml:space="preserve">од вкупната вредност на </w:t>
      </w:r>
      <w:r w:rsidR="003C1091">
        <w:rPr>
          <w:rFonts w:asciiTheme="minorHAnsi" w:hAnsiTheme="minorHAnsi" w:cstheme="minorHAnsi"/>
          <w:lang w:val="mk-MK"/>
        </w:rPr>
        <w:t>договорот</w:t>
      </w:r>
      <w:r w:rsidRPr="007F7D13">
        <w:rPr>
          <w:rFonts w:asciiTheme="minorHAnsi" w:hAnsiTheme="minorHAnsi" w:cstheme="minorHAnsi"/>
          <w:lang w:val="mk-MK"/>
        </w:rPr>
        <w:t>.</w:t>
      </w:r>
    </w:p>
    <w:p w14:paraId="2DC6DFD2" w14:textId="789649D4" w:rsidR="00DC2CA7" w:rsidRPr="007F7D13" w:rsidRDefault="00DC2CA7" w:rsidP="00DC2CA7">
      <w:pPr>
        <w:jc w:val="both"/>
        <w:rPr>
          <w:rFonts w:asciiTheme="minorHAnsi" w:hAnsiTheme="minorHAnsi" w:cstheme="minorHAnsi"/>
        </w:rPr>
      </w:pPr>
      <w:r w:rsidRPr="007F7D13">
        <w:rPr>
          <w:rFonts w:asciiTheme="minorHAnsi" w:hAnsiTheme="minorHAnsi" w:cstheme="minorHAnsi"/>
        </w:rPr>
        <w:tab/>
      </w:r>
      <w:proofErr w:type="spellStart"/>
      <w:r w:rsidRPr="007F7D13">
        <w:rPr>
          <w:rFonts w:asciiTheme="minorHAnsi" w:hAnsiTheme="minorHAnsi" w:cstheme="minorHAnsi"/>
        </w:rPr>
        <w:t>Пред</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исплатата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авансот</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Носителот</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набавката</w:t>
      </w:r>
      <w:proofErr w:type="spellEnd"/>
      <w:r w:rsidRPr="007F7D13">
        <w:rPr>
          <w:rFonts w:asciiTheme="minorHAnsi" w:hAnsiTheme="minorHAnsi" w:cstheme="minorHAnsi"/>
        </w:rPr>
        <w:t xml:space="preserve"> </w:t>
      </w:r>
      <w:r w:rsidR="003C1091">
        <w:rPr>
          <w:rFonts w:asciiTheme="minorHAnsi" w:hAnsiTheme="minorHAnsi" w:cstheme="minorHAnsi"/>
          <w:lang w:val="mk-MK"/>
        </w:rPr>
        <w:t>е должен да достави</w:t>
      </w:r>
      <w:r w:rsidRPr="007F7D13">
        <w:rPr>
          <w:rFonts w:asciiTheme="minorHAnsi" w:hAnsiTheme="minorHAnsi" w:cstheme="minorHAnsi"/>
        </w:rPr>
        <w:t xml:space="preserve"> </w:t>
      </w:r>
      <w:proofErr w:type="spellStart"/>
      <w:r w:rsidRPr="007F7D13">
        <w:rPr>
          <w:rFonts w:asciiTheme="minorHAnsi" w:hAnsiTheme="minorHAnsi" w:cstheme="minorHAnsi"/>
        </w:rPr>
        <w:t>банкарска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гаранција</w:t>
      </w:r>
      <w:proofErr w:type="spellEnd"/>
      <w:r w:rsidRPr="007F7D13">
        <w:rPr>
          <w:rFonts w:asciiTheme="minorHAnsi" w:hAnsiTheme="minorHAnsi" w:cstheme="minorHAnsi"/>
        </w:rPr>
        <w:t xml:space="preserve"> </w:t>
      </w:r>
      <w:r w:rsidR="003C1091">
        <w:rPr>
          <w:rFonts w:asciiTheme="minorHAnsi" w:hAnsiTheme="minorHAnsi" w:cstheme="minorHAnsi"/>
          <w:lang w:val="mk-MK"/>
        </w:rPr>
        <w:t xml:space="preserve">со клаузула </w:t>
      </w:r>
      <w:r w:rsidR="008140EA">
        <w:rPr>
          <w:rFonts w:asciiTheme="minorHAnsi" w:hAnsiTheme="minorHAnsi" w:cstheme="minorHAnsi"/>
          <w:lang w:val="mk-MK"/>
        </w:rPr>
        <w:t>„</w:t>
      </w:r>
      <w:proofErr w:type="spellStart"/>
      <w:r w:rsidR="003C1091" w:rsidRPr="003C1091">
        <w:rPr>
          <w:rFonts w:asciiTheme="minorHAnsi" w:hAnsiTheme="minorHAnsi" w:cstheme="minorHAnsi"/>
        </w:rPr>
        <w:t>без</w:t>
      </w:r>
      <w:proofErr w:type="spellEnd"/>
      <w:r w:rsidR="003C1091" w:rsidRPr="003C1091">
        <w:rPr>
          <w:rFonts w:asciiTheme="minorHAnsi" w:hAnsiTheme="minorHAnsi" w:cstheme="minorHAnsi"/>
        </w:rPr>
        <w:t xml:space="preserve"> </w:t>
      </w:r>
      <w:proofErr w:type="spellStart"/>
      <w:r w:rsidR="003C1091" w:rsidRPr="003C1091">
        <w:rPr>
          <w:rFonts w:asciiTheme="minorHAnsi" w:hAnsiTheme="minorHAnsi" w:cstheme="minorHAnsi"/>
        </w:rPr>
        <w:t>приговор</w:t>
      </w:r>
      <w:proofErr w:type="spellEnd"/>
      <w:r w:rsidR="003C1091" w:rsidRPr="003C1091">
        <w:rPr>
          <w:rFonts w:asciiTheme="minorHAnsi" w:hAnsiTheme="minorHAnsi" w:cstheme="minorHAnsi"/>
        </w:rPr>
        <w:t>"</w:t>
      </w:r>
      <w:r w:rsidR="003C1091">
        <w:rPr>
          <w:rFonts w:asciiTheme="minorHAnsi" w:hAnsiTheme="minorHAnsi" w:cstheme="minorHAnsi"/>
          <w:lang w:val="mk-MK"/>
        </w:rPr>
        <w:t xml:space="preserve"> и</w:t>
      </w:r>
      <w:r w:rsidR="003C1091" w:rsidRPr="003C1091">
        <w:rPr>
          <w:rFonts w:asciiTheme="minorHAnsi" w:hAnsiTheme="minorHAnsi" w:cstheme="minorHAnsi"/>
        </w:rPr>
        <w:t xml:space="preserve"> </w:t>
      </w:r>
      <w:proofErr w:type="spellStart"/>
      <w:r w:rsidR="003C1091" w:rsidRPr="003C1091">
        <w:rPr>
          <w:rFonts w:asciiTheme="minorHAnsi" w:hAnsiTheme="minorHAnsi" w:cstheme="minorHAnsi"/>
        </w:rPr>
        <w:t>на</w:t>
      </w:r>
      <w:proofErr w:type="spellEnd"/>
      <w:r w:rsidR="003C1091" w:rsidRPr="003C1091">
        <w:rPr>
          <w:rFonts w:asciiTheme="minorHAnsi" w:hAnsiTheme="minorHAnsi" w:cstheme="minorHAnsi"/>
        </w:rPr>
        <w:t xml:space="preserve"> </w:t>
      </w:r>
      <w:r w:rsidR="008140EA">
        <w:rPr>
          <w:rFonts w:asciiTheme="minorHAnsi" w:hAnsiTheme="minorHAnsi" w:cstheme="minorHAnsi"/>
          <w:lang w:val="mk-MK"/>
        </w:rPr>
        <w:t>„</w:t>
      </w:r>
      <w:proofErr w:type="spellStart"/>
      <w:r w:rsidR="003C1091" w:rsidRPr="003C1091">
        <w:rPr>
          <w:rFonts w:asciiTheme="minorHAnsi" w:hAnsiTheme="minorHAnsi" w:cstheme="minorHAnsi"/>
        </w:rPr>
        <w:t>прв</w:t>
      </w:r>
      <w:proofErr w:type="spellEnd"/>
      <w:r w:rsidR="003C1091" w:rsidRPr="003C1091">
        <w:rPr>
          <w:rFonts w:asciiTheme="minorHAnsi" w:hAnsiTheme="minorHAnsi" w:cstheme="minorHAnsi"/>
        </w:rPr>
        <w:t xml:space="preserve"> </w:t>
      </w:r>
      <w:proofErr w:type="spellStart"/>
      <w:r w:rsidR="003C1091" w:rsidRPr="003C1091">
        <w:rPr>
          <w:rFonts w:asciiTheme="minorHAnsi" w:hAnsiTheme="minorHAnsi" w:cstheme="minorHAnsi"/>
        </w:rPr>
        <w:t>повик</w:t>
      </w:r>
      <w:proofErr w:type="spellEnd"/>
      <w:r w:rsidR="003C1091" w:rsidRPr="003C1091">
        <w:rPr>
          <w:rFonts w:asciiTheme="minorHAnsi" w:hAnsiTheme="minorHAnsi" w:cstheme="minorHAnsi"/>
        </w:rPr>
        <w:t>"</w:t>
      </w:r>
      <w:r w:rsidR="003C1091">
        <w:rPr>
          <w:rFonts w:asciiTheme="minorHAnsi" w:hAnsiTheme="minorHAnsi" w:cstheme="minorHAnsi"/>
          <w:lang w:val="mk-MK"/>
        </w:rPr>
        <w:t xml:space="preserve"> </w:t>
      </w:r>
      <w:proofErr w:type="spellStart"/>
      <w:r w:rsidRPr="007F7D13">
        <w:rPr>
          <w:rFonts w:asciiTheme="minorHAnsi" w:hAnsiTheme="minorHAnsi" w:cstheme="minorHAnsi"/>
        </w:rPr>
        <w:t>од</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банка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прифатлива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за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Договорниот</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орган</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во</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висина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договорениот</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аванс</w:t>
      </w:r>
      <w:proofErr w:type="spellEnd"/>
      <w:r w:rsidR="003C1091">
        <w:rPr>
          <w:rFonts w:asciiTheme="minorHAnsi" w:hAnsiTheme="minorHAnsi" w:cstheme="minorHAnsi"/>
          <w:lang w:val="mk-MK"/>
        </w:rPr>
        <w:t>, и истата</w:t>
      </w:r>
      <w:r w:rsidRPr="007F7D13">
        <w:rPr>
          <w:rFonts w:asciiTheme="minorHAnsi" w:hAnsiTheme="minorHAnsi" w:cstheme="minorHAnsi"/>
        </w:rPr>
        <w:t xml:space="preserve"> </w:t>
      </w:r>
      <w:proofErr w:type="spellStart"/>
      <w:r w:rsidRPr="007F7D13">
        <w:rPr>
          <w:rFonts w:asciiTheme="minorHAnsi" w:hAnsiTheme="minorHAnsi" w:cstheme="minorHAnsi"/>
        </w:rPr>
        <w:t>заедно</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со</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фактурата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за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авансно</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плаќање</w:t>
      </w:r>
      <w:proofErr w:type="spellEnd"/>
      <w:r w:rsidRPr="007F7D13">
        <w:rPr>
          <w:rFonts w:asciiTheme="minorHAnsi" w:hAnsiTheme="minorHAnsi" w:cstheme="minorHAnsi"/>
        </w:rPr>
        <w:t xml:space="preserve"> </w:t>
      </w:r>
      <w:r w:rsidR="003C1091">
        <w:rPr>
          <w:rFonts w:asciiTheme="minorHAnsi" w:hAnsiTheme="minorHAnsi" w:cstheme="minorHAnsi"/>
          <w:lang w:val="mk-MK"/>
        </w:rPr>
        <w:t xml:space="preserve">истовремено </w:t>
      </w:r>
      <w:proofErr w:type="spellStart"/>
      <w:r w:rsidRPr="007F7D13">
        <w:rPr>
          <w:rFonts w:asciiTheme="minorHAnsi" w:hAnsiTheme="minorHAnsi" w:cstheme="minorHAnsi"/>
        </w:rPr>
        <w:t>ја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доставува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на</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Договорниот</w:t>
      </w:r>
      <w:proofErr w:type="spellEnd"/>
      <w:r w:rsidRPr="007F7D13">
        <w:rPr>
          <w:rFonts w:asciiTheme="minorHAnsi" w:hAnsiTheme="minorHAnsi" w:cstheme="minorHAnsi"/>
        </w:rPr>
        <w:t xml:space="preserve"> </w:t>
      </w:r>
      <w:proofErr w:type="spellStart"/>
      <w:r w:rsidRPr="007F7D13">
        <w:rPr>
          <w:rFonts w:asciiTheme="minorHAnsi" w:hAnsiTheme="minorHAnsi" w:cstheme="minorHAnsi"/>
        </w:rPr>
        <w:t>орган</w:t>
      </w:r>
      <w:proofErr w:type="spellEnd"/>
      <w:r w:rsidRPr="007F7D13">
        <w:rPr>
          <w:rFonts w:asciiTheme="minorHAnsi" w:hAnsiTheme="minorHAnsi" w:cstheme="minorHAnsi"/>
        </w:rPr>
        <w:t>.</w:t>
      </w:r>
    </w:p>
    <w:p w14:paraId="41854B3D" w14:textId="09C95D49" w:rsidR="00DC2CA7" w:rsidRPr="007F7D13" w:rsidRDefault="00DC2CA7" w:rsidP="00DC2CA7">
      <w:pPr>
        <w:jc w:val="both"/>
        <w:rPr>
          <w:rFonts w:asciiTheme="minorHAnsi" w:hAnsiTheme="minorHAnsi" w:cstheme="minorHAnsi"/>
        </w:rPr>
      </w:pPr>
      <w:r w:rsidRPr="007F7D13">
        <w:rPr>
          <w:rFonts w:asciiTheme="minorHAnsi" w:hAnsiTheme="minorHAnsi" w:cstheme="minorHAnsi"/>
        </w:rPr>
        <w:tab/>
      </w:r>
      <w:r w:rsidR="001019A0" w:rsidRPr="001019A0">
        <w:rPr>
          <w:rFonts w:asciiTheme="minorHAnsi" w:hAnsiTheme="minorHAnsi" w:cstheme="minorHAnsi"/>
          <w:lang w:val="mk-MK"/>
        </w:rPr>
        <w:t>О</w:t>
      </w:r>
      <w:r w:rsidR="003C1091" w:rsidRPr="001019A0">
        <w:rPr>
          <w:rFonts w:asciiTheme="minorHAnsi" w:hAnsiTheme="minorHAnsi" w:cstheme="minorHAnsi"/>
          <w:lang w:val="mk-MK"/>
        </w:rPr>
        <w:t xml:space="preserve">ваа </w:t>
      </w:r>
      <w:proofErr w:type="spellStart"/>
      <w:r w:rsidRPr="001019A0">
        <w:rPr>
          <w:rFonts w:asciiTheme="minorHAnsi" w:hAnsiTheme="minorHAnsi" w:cstheme="minorHAnsi"/>
        </w:rPr>
        <w:t>гаранција</w:t>
      </w:r>
      <w:proofErr w:type="spellEnd"/>
      <w:r w:rsidRPr="001019A0">
        <w:rPr>
          <w:rFonts w:asciiTheme="minorHAnsi" w:hAnsiTheme="minorHAnsi" w:cstheme="minorHAnsi"/>
        </w:rPr>
        <w:t xml:space="preserve"> </w:t>
      </w:r>
      <w:r w:rsidR="001019A0" w:rsidRPr="00BA2F2E">
        <w:rPr>
          <w:rFonts w:asciiTheme="minorHAnsi" w:hAnsiTheme="minorHAnsi" w:cstheme="minorHAnsi"/>
          <w:lang w:val="mk-MK"/>
        </w:rPr>
        <w:t>има</w:t>
      </w:r>
      <w:r w:rsidR="00E66228" w:rsidRPr="001019A0">
        <w:rPr>
          <w:rFonts w:asciiTheme="minorHAnsi" w:hAnsiTheme="minorHAnsi" w:cstheme="minorHAnsi"/>
        </w:rPr>
        <w:t xml:space="preserve"> </w:t>
      </w:r>
      <w:r w:rsidR="001019A0" w:rsidRPr="00BA2F2E">
        <w:rPr>
          <w:rFonts w:asciiTheme="minorHAnsi" w:hAnsiTheme="minorHAnsi" w:cstheme="minorHAnsi"/>
          <w:lang w:val="mk-MK"/>
        </w:rPr>
        <w:t>в</w:t>
      </w:r>
      <w:proofErr w:type="spellStart"/>
      <w:r w:rsidR="001019A0" w:rsidRPr="00BA2F2E">
        <w:rPr>
          <w:rFonts w:asciiTheme="minorHAnsi" w:hAnsiTheme="minorHAnsi" w:cstheme="minorHAnsi"/>
        </w:rPr>
        <w:t>ажност</w:t>
      </w:r>
      <w:proofErr w:type="spellEnd"/>
      <w:r w:rsidR="001019A0" w:rsidRPr="00BA2F2E">
        <w:rPr>
          <w:rFonts w:asciiTheme="minorHAnsi" w:hAnsiTheme="minorHAnsi" w:cstheme="minorHAnsi"/>
        </w:rPr>
        <w:t xml:space="preserve"> </w:t>
      </w:r>
      <w:r w:rsidR="00055454" w:rsidRPr="001019A0">
        <w:rPr>
          <w:rFonts w:asciiTheme="minorHAnsi" w:hAnsiTheme="minorHAnsi" w:cstheme="minorHAnsi"/>
          <w:lang w:val="mk-MK"/>
        </w:rPr>
        <w:t xml:space="preserve">од денот на исплата на авансот </w:t>
      </w:r>
      <w:r w:rsidR="001019A0" w:rsidRPr="00BA2F2E">
        <w:rPr>
          <w:rFonts w:asciiTheme="minorHAnsi" w:hAnsiTheme="minorHAnsi" w:cstheme="minorHAnsi"/>
          <w:lang w:val="mk-MK"/>
        </w:rPr>
        <w:t xml:space="preserve">во согласност со Договорот, </w:t>
      </w:r>
      <w:r w:rsidR="00055454" w:rsidRPr="001019A0">
        <w:rPr>
          <w:rFonts w:asciiTheme="minorHAnsi" w:hAnsiTheme="minorHAnsi" w:cstheme="minorHAnsi"/>
          <w:lang w:val="mk-MK"/>
        </w:rPr>
        <w:t xml:space="preserve">до </w:t>
      </w:r>
      <w:r w:rsidR="001019A0" w:rsidRPr="00BA2F2E">
        <w:rPr>
          <w:rFonts w:asciiTheme="minorHAnsi" w:hAnsiTheme="minorHAnsi" w:cstheme="minorHAnsi"/>
          <w:lang w:val="mk-MK"/>
        </w:rPr>
        <w:t xml:space="preserve">денот кога Носителот на набавката во </w:t>
      </w:r>
      <w:r w:rsidR="00055454" w:rsidRPr="001019A0">
        <w:rPr>
          <w:rFonts w:asciiTheme="minorHAnsi" w:hAnsiTheme="minorHAnsi" w:cstheme="minorHAnsi"/>
          <w:lang w:val="mk-MK"/>
        </w:rPr>
        <w:t>целос</w:t>
      </w:r>
      <w:r w:rsidR="001019A0" w:rsidRPr="00BA2F2E">
        <w:rPr>
          <w:rFonts w:asciiTheme="minorHAnsi" w:hAnsiTheme="minorHAnsi" w:cstheme="minorHAnsi"/>
          <w:lang w:val="mk-MK"/>
        </w:rPr>
        <w:t>т истиот ќе му го</w:t>
      </w:r>
      <w:r w:rsidR="001019A0" w:rsidRPr="00BA2F2E">
        <w:rPr>
          <w:rFonts w:asciiTheme="minorHAnsi" w:hAnsiTheme="minorHAnsi" w:cstheme="minorHAnsi"/>
        </w:rPr>
        <w:t xml:space="preserve"> </w:t>
      </w:r>
      <w:proofErr w:type="spellStart"/>
      <w:r w:rsidR="001019A0" w:rsidRPr="00BA2F2E">
        <w:rPr>
          <w:rFonts w:asciiTheme="minorHAnsi" w:hAnsiTheme="minorHAnsi" w:cstheme="minorHAnsi"/>
        </w:rPr>
        <w:t>вра</w:t>
      </w:r>
      <w:proofErr w:type="spellEnd"/>
      <w:r w:rsidR="001019A0" w:rsidRPr="00BA2F2E">
        <w:rPr>
          <w:rFonts w:asciiTheme="minorHAnsi" w:hAnsiTheme="minorHAnsi" w:cstheme="minorHAnsi"/>
          <w:lang w:val="mk-MK"/>
        </w:rPr>
        <w:t>ти на Договорниот орган</w:t>
      </w:r>
      <w:r w:rsidRPr="001019A0">
        <w:rPr>
          <w:rFonts w:asciiTheme="minorHAnsi" w:hAnsiTheme="minorHAnsi" w:cstheme="minorHAnsi"/>
        </w:rPr>
        <w:t>.</w:t>
      </w:r>
    </w:p>
    <w:p w14:paraId="6C777333" w14:textId="6174E3C3" w:rsidR="00055454" w:rsidRDefault="00DC2CA7" w:rsidP="00DC2CA7">
      <w:pPr>
        <w:jc w:val="both"/>
        <w:rPr>
          <w:rFonts w:asciiTheme="minorHAnsi" w:hAnsiTheme="minorHAnsi" w:cstheme="minorHAnsi"/>
          <w:i/>
          <w:lang w:val="mk-MK"/>
        </w:rPr>
      </w:pPr>
      <w:r w:rsidRPr="007F7D13">
        <w:rPr>
          <w:rFonts w:asciiTheme="minorHAnsi" w:hAnsiTheme="minorHAnsi" w:cstheme="minorHAnsi"/>
          <w:i/>
          <w:lang w:val="mk-MK"/>
        </w:rPr>
        <w:t xml:space="preserve"> </w:t>
      </w:r>
      <w:r w:rsidRPr="007F7D13">
        <w:rPr>
          <w:rFonts w:asciiTheme="minorHAnsi" w:hAnsiTheme="minorHAnsi" w:cstheme="minorHAnsi"/>
          <w:i/>
          <w:lang w:val="mk-MK"/>
        </w:rPr>
        <w:tab/>
        <w:t>(За договорните органи од класичниот јавен сектор, авансот не може да биде поголем од 20% од вредноста на договорот</w:t>
      </w:r>
      <w:r w:rsidR="00055454">
        <w:rPr>
          <w:rFonts w:asciiTheme="minorHAnsi" w:hAnsiTheme="minorHAnsi" w:cstheme="minorHAnsi"/>
          <w:i/>
          <w:lang w:val="mk-MK"/>
        </w:rPr>
        <w:t>)</w:t>
      </w:r>
      <w:r w:rsidRPr="007F7D13">
        <w:rPr>
          <w:rFonts w:asciiTheme="minorHAnsi" w:hAnsiTheme="minorHAnsi" w:cstheme="minorHAnsi"/>
          <w:i/>
          <w:lang w:val="mk-MK"/>
        </w:rPr>
        <w:t xml:space="preserve"> </w:t>
      </w:r>
    </w:p>
    <w:p w14:paraId="31A435BB" w14:textId="39B5D87C" w:rsidR="00DC2CA7" w:rsidRPr="007F7D13" w:rsidRDefault="00055454" w:rsidP="00BA2F2E">
      <w:pPr>
        <w:ind w:firstLine="709"/>
        <w:jc w:val="both"/>
        <w:rPr>
          <w:rFonts w:asciiTheme="minorHAnsi" w:hAnsiTheme="minorHAnsi" w:cstheme="minorHAnsi"/>
          <w:i/>
          <w:lang w:val="mk-MK"/>
        </w:rPr>
      </w:pPr>
      <w:r>
        <w:rPr>
          <w:rFonts w:asciiTheme="minorHAnsi" w:hAnsiTheme="minorHAnsi" w:cstheme="minorHAnsi"/>
          <w:i/>
          <w:lang w:val="mk-MK"/>
        </w:rPr>
        <w:t>(Авансно плаќање се предвидува</w:t>
      </w:r>
      <w:r w:rsidR="00DC2CA7" w:rsidRPr="007F7D13">
        <w:rPr>
          <w:rFonts w:asciiTheme="minorHAnsi" w:hAnsiTheme="minorHAnsi" w:cstheme="minorHAnsi"/>
          <w:i/>
          <w:lang w:val="mk-MK"/>
        </w:rPr>
        <w:t xml:space="preserve"> </w:t>
      </w:r>
      <w:r w:rsidRPr="007F7D13">
        <w:rPr>
          <w:rFonts w:asciiTheme="minorHAnsi" w:hAnsiTheme="minorHAnsi" w:cstheme="minorHAnsi"/>
          <w:i/>
          <w:lang w:val="mk-MK"/>
        </w:rPr>
        <w:t xml:space="preserve">во тендерската документација </w:t>
      </w:r>
      <w:r w:rsidR="00DC2CA7" w:rsidRPr="007F7D13">
        <w:rPr>
          <w:rFonts w:asciiTheme="minorHAnsi" w:hAnsiTheme="minorHAnsi" w:cstheme="minorHAnsi"/>
          <w:i/>
          <w:lang w:val="mk-MK"/>
        </w:rPr>
        <w:t>доколку на пазарот не може да се набав</w:t>
      </w:r>
      <w:r>
        <w:rPr>
          <w:rFonts w:asciiTheme="minorHAnsi" w:hAnsiTheme="minorHAnsi" w:cstheme="minorHAnsi"/>
          <w:i/>
          <w:lang w:val="mk-MK"/>
        </w:rPr>
        <w:t>и</w:t>
      </w:r>
      <w:r w:rsidR="00DC2CA7" w:rsidRPr="007F7D13">
        <w:rPr>
          <w:rFonts w:asciiTheme="minorHAnsi" w:hAnsiTheme="minorHAnsi" w:cstheme="minorHAnsi"/>
          <w:i/>
          <w:lang w:val="mk-MK"/>
        </w:rPr>
        <w:t xml:space="preserve"> одделн</w:t>
      </w:r>
      <w:r>
        <w:rPr>
          <w:rFonts w:asciiTheme="minorHAnsi" w:hAnsiTheme="minorHAnsi" w:cstheme="minorHAnsi"/>
          <w:i/>
          <w:lang w:val="mk-MK"/>
        </w:rPr>
        <w:t>а</w:t>
      </w:r>
      <w:r w:rsidR="00DC2CA7" w:rsidRPr="007F7D13">
        <w:rPr>
          <w:rFonts w:asciiTheme="minorHAnsi" w:hAnsiTheme="minorHAnsi" w:cstheme="minorHAnsi"/>
          <w:i/>
          <w:lang w:val="mk-MK"/>
        </w:rPr>
        <w:t xml:space="preserve"> </w:t>
      </w:r>
      <w:r>
        <w:rPr>
          <w:rFonts w:asciiTheme="minorHAnsi" w:hAnsiTheme="minorHAnsi" w:cstheme="minorHAnsi"/>
          <w:i/>
          <w:lang w:val="mk-MK"/>
        </w:rPr>
        <w:t>стока/и</w:t>
      </w:r>
      <w:r w:rsidR="00DC2CA7" w:rsidRPr="007F7D13">
        <w:rPr>
          <w:rFonts w:asciiTheme="minorHAnsi" w:hAnsiTheme="minorHAnsi" w:cstheme="minorHAnsi"/>
          <w:i/>
          <w:lang w:val="mk-MK"/>
        </w:rPr>
        <w:t xml:space="preserve"> или кога со тоа се постигнува пониска продажна цена што се наведува)</w:t>
      </w:r>
    </w:p>
    <w:p w14:paraId="03AE2738" w14:textId="49F6249E" w:rsidR="00DC2CA7" w:rsidRPr="00494AB6" w:rsidRDefault="00DC2CA7" w:rsidP="00DC2CA7">
      <w:pPr>
        <w:jc w:val="both"/>
        <w:rPr>
          <w:rFonts w:asciiTheme="minorHAnsi" w:hAnsiTheme="minorHAnsi" w:cstheme="minorHAnsi"/>
          <w:b/>
          <w:lang w:val="mk-MK"/>
        </w:rPr>
      </w:pPr>
      <w:r w:rsidRPr="007F7D13">
        <w:rPr>
          <w:rFonts w:asciiTheme="minorHAnsi" w:hAnsiTheme="minorHAnsi" w:cstheme="minorHAnsi"/>
          <w:bCs/>
          <w:lang w:val="mk-MK"/>
        </w:rPr>
        <w:tab/>
      </w:r>
      <w:r w:rsidRPr="00494AB6">
        <w:rPr>
          <w:rFonts w:asciiTheme="minorHAnsi" w:hAnsiTheme="minorHAnsi" w:cstheme="minorHAnsi"/>
          <w:bCs/>
          <w:lang w:val="mk-MK"/>
        </w:rPr>
        <w:t>Динамиката и начинот на враќањето-правдањето на авансот е следен</w:t>
      </w:r>
      <w:r w:rsidRPr="00494AB6">
        <w:rPr>
          <w:rFonts w:asciiTheme="minorHAnsi" w:hAnsiTheme="minorHAnsi" w:cstheme="minorHAnsi"/>
          <w:b/>
          <w:lang w:val="mk-MK"/>
        </w:rPr>
        <w:t xml:space="preserve"> </w:t>
      </w:r>
      <w:r w:rsidR="000F0D7E">
        <w:rPr>
          <w:rFonts w:asciiTheme="minorHAnsi" w:hAnsiTheme="minorHAnsi" w:cstheme="minorHAnsi"/>
          <w:b/>
          <w:lang w:val="mk-MK"/>
        </w:rPr>
        <w:t xml:space="preserve">    </w:t>
      </w:r>
      <w:r w:rsidRPr="00494AB6">
        <w:rPr>
          <w:rFonts w:asciiTheme="minorHAnsi" w:hAnsiTheme="minorHAnsi" w:cstheme="minorHAnsi"/>
        </w:rPr>
        <w:t>____________________________________________________________________________</w:t>
      </w:r>
    </w:p>
    <w:p w14:paraId="4B23527B" w14:textId="77777777" w:rsidR="00DC2CA7" w:rsidRPr="00D01473" w:rsidRDefault="00DC2CA7" w:rsidP="00DC2CA7">
      <w:pPr>
        <w:jc w:val="both"/>
        <w:rPr>
          <w:rFonts w:asciiTheme="minorHAnsi" w:hAnsiTheme="minorHAnsi" w:cstheme="minorHAnsi"/>
          <w:bCs/>
          <w:i/>
          <w:iCs/>
          <w:lang w:val="mk-MK"/>
        </w:rPr>
      </w:pPr>
      <w:r w:rsidRPr="00494AB6">
        <w:rPr>
          <w:rFonts w:asciiTheme="minorHAnsi" w:hAnsiTheme="minorHAnsi" w:cstheme="minorHAnsi"/>
          <w:b/>
          <w:lang w:val="mk-MK"/>
        </w:rPr>
        <w:tab/>
      </w:r>
      <w:r w:rsidRPr="00494AB6">
        <w:rPr>
          <w:rFonts w:asciiTheme="minorHAnsi" w:hAnsiTheme="minorHAnsi" w:cstheme="minorHAnsi"/>
          <w:lang w:val="mk-MK"/>
        </w:rPr>
        <w:t>(</w:t>
      </w:r>
      <w:r w:rsidRPr="00494AB6">
        <w:rPr>
          <w:rFonts w:asciiTheme="minorHAnsi" w:hAnsiTheme="minorHAnsi" w:cstheme="minorHAnsi"/>
          <w:bCs/>
          <w:i/>
          <w:iCs/>
          <w:lang w:val="mk-MK"/>
        </w:rPr>
        <w:t xml:space="preserve">се наведува динамиката и начинот на враќањето </w:t>
      </w:r>
      <w:r w:rsidRPr="009A56CE">
        <w:rPr>
          <w:rFonts w:asciiTheme="minorHAnsi" w:hAnsiTheme="minorHAnsi" w:cstheme="minorHAnsi"/>
          <w:bCs/>
          <w:i/>
          <w:iCs/>
          <w:lang w:val="mk-MK"/>
        </w:rPr>
        <w:t>согласно посебните инструкции од тендерската документација).</w:t>
      </w:r>
    </w:p>
    <w:p w14:paraId="67738B4A" w14:textId="77777777" w:rsidR="006B1C17" w:rsidRPr="006B1C17" w:rsidRDefault="006B1C17" w:rsidP="00BA2F2E">
      <w:pPr>
        <w:ind w:firstLine="709"/>
        <w:jc w:val="both"/>
        <w:rPr>
          <w:rFonts w:asciiTheme="minorHAnsi" w:hAnsiTheme="minorHAnsi" w:cstheme="minorHAnsi"/>
          <w:lang w:val="mk-MK"/>
        </w:rPr>
      </w:pPr>
    </w:p>
    <w:p w14:paraId="5AF7F607" w14:textId="127CBF8F" w:rsidR="007713C1" w:rsidRDefault="007713C1">
      <w:pPr>
        <w:jc w:val="both"/>
        <w:rPr>
          <w:rFonts w:asciiTheme="minorHAnsi" w:hAnsiTheme="minorHAnsi" w:cstheme="minorHAnsi"/>
          <w:lang w:val="mk-MK"/>
        </w:rPr>
      </w:pPr>
    </w:p>
    <w:p w14:paraId="1569758F" w14:textId="6B3F9D69" w:rsidR="007713C1" w:rsidRPr="007A6DE5" w:rsidRDefault="00E66228" w:rsidP="007713C1">
      <w:pPr>
        <w:jc w:val="both"/>
        <w:rPr>
          <w:rFonts w:asciiTheme="minorHAnsi" w:hAnsiTheme="minorHAnsi" w:cstheme="minorHAnsi"/>
          <w:b/>
          <w:bCs/>
        </w:rPr>
      </w:pPr>
      <w:r w:rsidRPr="00BA0736">
        <w:rPr>
          <w:rFonts w:asciiTheme="minorHAnsi" w:hAnsiTheme="minorHAnsi" w:cstheme="minorHAnsi"/>
          <w:b/>
          <w:bCs/>
        </w:rPr>
        <w:t>I</w:t>
      </w:r>
      <w:r w:rsidRPr="00BA0736">
        <w:rPr>
          <w:rFonts w:asciiTheme="minorHAnsi" w:hAnsiTheme="minorHAnsi" w:cstheme="minorHAnsi"/>
          <w:b/>
          <w:bCs/>
          <w:lang w:val="mk-MK"/>
        </w:rPr>
        <w:t>X</w:t>
      </w:r>
      <w:r w:rsidR="007713C1" w:rsidRPr="007A6DE5">
        <w:rPr>
          <w:rFonts w:asciiTheme="minorHAnsi" w:hAnsiTheme="minorHAnsi" w:cstheme="minorHAnsi"/>
          <w:b/>
          <w:bCs/>
        </w:rPr>
        <w:t>. ИЗГОТВУВАЊЕ И ДОСТАВУВАЊЕ НА ФАКТУРАТА</w:t>
      </w:r>
    </w:p>
    <w:p w14:paraId="09CF99E3" w14:textId="77777777" w:rsidR="007713C1" w:rsidRPr="007A6DE5" w:rsidRDefault="007713C1" w:rsidP="007713C1">
      <w:pPr>
        <w:jc w:val="both"/>
        <w:rPr>
          <w:rFonts w:asciiTheme="minorHAnsi" w:hAnsiTheme="minorHAnsi" w:cstheme="minorHAnsi"/>
          <w:b/>
          <w:bCs/>
        </w:rPr>
      </w:pPr>
    </w:p>
    <w:p w14:paraId="7C4F5002" w14:textId="7883E8BB"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E66228">
        <w:rPr>
          <w:rFonts w:asciiTheme="minorHAnsi" w:hAnsiTheme="minorHAnsi" w:cstheme="minorHAnsi"/>
          <w:b/>
          <w:bCs/>
        </w:rPr>
        <w:t>9</w:t>
      </w:r>
    </w:p>
    <w:p w14:paraId="09BD65ED" w14:textId="77777777" w:rsidR="007713C1" w:rsidRPr="007A6DE5" w:rsidRDefault="007713C1" w:rsidP="007713C1">
      <w:pPr>
        <w:jc w:val="both"/>
        <w:rPr>
          <w:rFonts w:asciiTheme="minorHAnsi" w:hAnsiTheme="minorHAnsi" w:cstheme="minorHAnsi"/>
          <w:b/>
          <w:bCs/>
          <w:lang w:val="es-ES_tradnl"/>
        </w:rPr>
      </w:pPr>
      <w:r w:rsidRPr="007A6DE5">
        <w:rPr>
          <w:rFonts w:asciiTheme="minorHAnsi" w:hAnsiTheme="minorHAnsi" w:cstheme="minorHAnsi"/>
        </w:rPr>
        <w:tab/>
      </w:r>
      <w:proofErr w:type="spellStart"/>
      <w:r w:rsidRPr="007A6DE5">
        <w:rPr>
          <w:rFonts w:asciiTheme="minorHAnsi" w:hAnsiTheme="minorHAnsi" w:cstheme="minorHAnsi"/>
        </w:rPr>
        <w:t>При</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изготвувањето</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фактурата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Носителот</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набавката</w:t>
      </w:r>
      <w:proofErr w:type="spellEnd"/>
      <w:r w:rsidRPr="007A6DE5">
        <w:rPr>
          <w:rFonts w:asciiTheme="minorHAnsi" w:hAnsiTheme="minorHAnsi" w:cstheme="minorHAnsi"/>
          <w:lang w:val="es-ES_tradnl"/>
        </w:rPr>
        <w:t xml:space="preserve"> </w:t>
      </w:r>
      <w:r w:rsidRPr="007A6DE5">
        <w:rPr>
          <w:rFonts w:asciiTheme="minorHAnsi" w:hAnsiTheme="minorHAnsi" w:cstheme="minorHAnsi"/>
        </w:rPr>
        <w:t>е</w:t>
      </w:r>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должен</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да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ги</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наведе</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следните</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rPr>
        <w:t>елементи</w:t>
      </w:r>
      <w:proofErr w:type="spellEnd"/>
      <w:r w:rsidRPr="007A6DE5">
        <w:rPr>
          <w:rFonts w:asciiTheme="minorHAnsi" w:hAnsiTheme="minorHAnsi" w:cstheme="minorHAnsi"/>
          <w:b/>
          <w:bCs/>
          <w:lang w:val="es-ES_tradnl"/>
        </w:rPr>
        <w:t xml:space="preserve">: </w:t>
      </w:r>
    </w:p>
    <w:p w14:paraId="41FBD8B0" w14:textId="77777777" w:rsidR="007713C1" w:rsidRPr="007A6DE5" w:rsidRDefault="007713C1" w:rsidP="007713C1">
      <w:pPr>
        <w:jc w:val="both"/>
        <w:rPr>
          <w:rFonts w:asciiTheme="minorHAnsi" w:hAnsiTheme="minorHAnsi" w:cstheme="minorHAnsi"/>
        </w:rPr>
      </w:pPr>
    </w:p>
    <w:p w14:paraId="75B4BC7D" w14:textId="77777777"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lastRenderedPageBreak/>
        <w:t>наз</w:t>
      </w:r>
      <w:proofErr w:type="spellEnd"/>
      <w:r w:rsidRPr="007A6DE5">
        <w:rPr>
          <w:rFonts w:asciiTheme="minorHAnsi" w:hAnsiTheme="minorHAnsi" w:cstheme="minorHAnsi"/>
          <w:lang w:val="mk-MK"/>
        </w:rPr>
        <w:t>и</w:t>
      </w:r>
      <w:r w:rsidRPr="007A6DE5">
        <w:rPr>
          <w:rFonts w:asciiTheme="minorHAnsi" w:hAnsiTheme="minorHAnsi" w:cstheme="minorHAnsi"/>
        </w:rPr>
        <w:t xml:space="preserve">в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Договорниот</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орган</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место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седиште</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даночен</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број</w:t>
      </w:r>
      <w:proofErr w:type="spellEnd"/>
      <w:r w:rsidRPr="007A6DE5">
        <w:rPr>
          <w:rFonts w:asciiTheme="minorHAnsi" w:hAnsiTheme="minorHAnsi" w:cstheme="minorHAnsi"/>
        </w:rPr>
        <w:t xml:space="preserve">; </w:t>
      </w:r>
    </w:p>
    <w:p w14:paraId="31AFFE79" w14:textId="77777777"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t>број</w:t>
      </w:r>
      <w:proofErr w:type="spellEnd"/>
      <w:r w:rsidRPr="007A6DE5">
        <w:rPr>
          <w:rFonts w:asciiTheme="minorHAnsi" w:hAnsiTheme="minorHAnsi" w:cstheme="minorHAnsi"/>
        </w:rPr>
        <w:t xml:space="preserve"> и </w:t>
      </w:r>
      <w:proofErr w:type="spellStart"/>
      <w:r w:rsidRPr="007A6DE5">
        <w:rPr>
          <w:rFonts w:asciiTheme="minorHAnsi" w:hAnsiTheme="minorHAnsi" w:cstheme="minorHAnsi"/>
        </w:rPr>
        <w:t>датум</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Договорот</w:t>
      </w:r>
      <w:proofErr w:type="spellEnd"/>
      <w:r w:rsidRPr="007A6DE5">
        <w:rPr>
          <w:rFonts w:asciiTheme="minorHAnsi" w:hAnsiTheme="minorHAnsi" w:cstheme="minorHAnsi"/>
        </w:rPr>
        <w:t>;</w:t>
      </w:r>
    </w:p>
    <w:p w14:paraId="47C2338F" w14:textId="77777777"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t>количини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опис</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стоката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дефинирани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по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елементи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како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во</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член</w:t>
      </w:r>
      <w:proofErr w:type="spellEnd"/>
      <w:r w:rsidRPr="007A6DE5">
        <w:rPr>
          <w:rFonts w:asciiTheme="minorHAnsi" w:hAnsiTheme="minorHAnsi" w:cstheme="minorHAnsi"/>
        </w:rPr>
        <w:t xml:space="preserve"> 2 </w:t>
      </w:r>
      <w:proofErr w:type="spellStart"/>
      <w:r w:rsidRPr="007A6DE5">
        <w:rPr>
          <w:rFonts w:asciiTheme="minorHAnsi" w:hAnsiTheme="minorHAnsi" w:cstheme="minorHAnsi"/>
        </w:rPr>
        <w:t>од</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договорот</w:t>
      </w:r>
      <w:proofErr w:type="spellEnd"/>
      <w:r w:rsidRPr="007A6DE5">
        <w:rPr>
          <w:rFonts w:asciiTheme="minorHAnsi" w:hAnsiTheme="minorHAnsi" w:cstheme="minorHAnsi"/>
        </w:rPr>
        <w:t>;</w:t>
      </w:r>
    </w:p>
    <w:p w14:paraId="0040D95B" w14:textId="189AE708"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t>единечн</w:t>
      </w:r>
      <w:proofErr w:type="spellEnd"/>
      <w:r w:rsidR="00993851">
        <w:rPr>
          <w:rFonts w:asciiTheme="minorHAnsi" w:hAnsiTheme="minorHAnsi" w:cstheme="minorHAnsi"/>
          <w:lang w:val="mk-MK"/>
        </w:rPr>
        <w:t>а</w:t>
      </w:r>
      <w:r w:rsidRPr="007A6DE5">
        <w:rPr>
          <w:rFonts w:asciiTheme="minorHAnsi" w:hAnsiTheme="minorHAnsi" w:cstheme="minorHAnsi"/>
        </w:rPr>
        <w:t xml:space="preserve"> </w:t>
      </w:r>
      <w:proofErr w:type="spellStart"/>
      <w:r w:rsidRPr="007A6DE5">
        <w:rPr>
          <w:rFonts w:asciiTheme="minorHAnsi" w:hAnsiTheme="minorHAnsi" w:cstheme="minorHAnsi"/>
        </w:rPr>
        <w:t>цен</w:t>
      </w:r>
      <w:proofErr w:type="spellEnd"/>
      <w:r w:rsidR="00993851">
        <w:rPr>
          <w:rFonts w:asciiTheme="minorHAnsi" w:hAnsiTheme="minorHAnsi" w:cstheme="minorHAnsi"/>
          <w:lang w:val="mk-MK"/>
        </w:rPr>
        <w:t>а</w:t>
      </w:r>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00C66746">
        <w:rPr>
          <w:rFonts w:asciiTheme="minorHAnsi" w:hAnsiTheme="minorHAnsi" w:cstheme="minorHAnsi"/>
          <w:lang w:val="mk-MK"/>
        </w:rPr>
        <w:t xml:space="preserve"> </w:t>
      </w:r>
      <w:r w:rsidR="00993851">
        <w:rPr>
          <w:rFonts w:asciiTheme="minorHAnsi" w:hAnsiTheme="minorHAnsi" w:cstheme="minorHAnsi"/>
          <w:lang w:val="mk-MK"/>
        </w:rPr>
        <w:t>стоката/ите</w:t>
      </w:r>
      <w:r w:rsidRPr="007A6DE5">
        <w:rPr>
          <w:rFonts w:asciiTheme="minorHAnsi" w:hAnsiTheme="minorHAnsi" w:cstheme="minorHAnsi"/>
        </w:rPr>
        <w:t>;</w:t>
      </w:r>
    </w:p>
    <w:p w14:paraId="52DF3AD2" w14:textId="66DFE612"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t>вкупни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цени</w:t>
      </w:r>
      <w:proofErr w:type="spellEnd"/>
      <w:r w:rsidRPr="007A6DE5">
        <w:rPr>
          <w:rFonts w:asciiTheme="minorHAnsi" w:hAnsiTheme="minorHAnsi" w:cstheme="minorHAnsi"/>
        </w:rPr>
        <w:t xml:space="preserve"> </w:t>
      </w:r>
      <w:r w:rsidR="00993851">
        <w:rPr>
          <w:rFonts w:asciiTheme="minorHAnsi" w:hAnsiTheme="minorHAnsi" w:cstheme="minorHAnsi"/>
          <w:lang w:val="mk-MK"/>
        </w:rPr>
        <w:t>на испорачаната стока/и</w:t>
      </w:r>
      <w:r w:rsidRPr="007A6DE5">
        <w:rPr>
          <w:rFonts w:asciiTheme="minorHAnsi" w:hAnsiTheme="minorHAnsi" w:cstheme="minorHAnsi"/>
        </w:rPr>
        <w:t>;</w:t>
      </w:r>
    </w:p>
    <w:p w14:paraId="58E05E0F" w14:textId="368A3C19" w:rsidR="007713C1" w:rsidRPr="007A6DE5" w:rsidRDefault="007713C1" w:rsidP="007713C1">
      <w:pPr>
        <w:numPr>
          <w:ilvl w:val="0"/>
          <w:numId w:val="3"/>
        </w:numPr>
        <w:tabs>
          <w:tab w:val="left" w:pos="1080"/>
        </w:tabs>
        <w:jc w:val="both"/>
        <w:rPr>
          <w:rFonts w:asciiTheme="minorHAnsi" w:hAnsiTheme="minorHAnsi" w:cstheme="minorHAnsi"/>
        </w:rPr>
      </w:pPr>
      <w:proofErr w:type="spellStart"/>
      <w:r w:rsidRPr="007A6DE5">
        <w:rPr>
          <w:rFonts w:asciiTheme="minorHAnsi" w:hAnsiTheme="minorHAnsi" w:cstheme="minorHAnsi"/>
        </w:rPr>
        <w:t>вкупна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цена</w:t>
      </w:r>
      <w:proofErr w:type="spellEnd"/>
      <w:r w:rsidRPr="007A6DE5">
        <w:rPr>
          <w:rFonts w:asciiTheme="minorHAnsi" w:hAnsiTheme="minorHAnsi" w:cstheme="minorHAnsi"/>
        </w:rPr>
        <w:t xml:space="preserve"> </w:t>
      </w:r>
      <w:r w:rsidR="00993851">
        <w:rPr>
          <w:rFonts w:asciiTheme="minorHAnsi" w:hAnsiTheme="minorHAnsi" w:cstheme="minorHAnsi"/>
          <w:lang w:val="mk-MK"/>
        </w:rPr>
        <w:t>со пресметан ДДВ</w:t>
      </w:r>
      <w:r w:rsidRPr="007A6DE5">
        <w:rPr>
          <w:rFonts w:asciiTheme="minorHAnsi" w:hAnsiTheme="minorHAnsi" w:cstheme="minorHAnsi"/>
        </w:rPr>
        <w:t>;</w:t>
      </w:r>
    </w:p>
    <w:p w14:paraId="6E553EFA" w14:textId="77777777" w:rsidR="007713C1" w:rsidRPr="00C66746" w:rsidRDefault="007713C1" w:rsidP="00C66746">
      <w:pPr>
        <w:numPr>
          <w:ilvl w:val="0"/>
          <w:numId w:val="3"/>
        </w:numPr>
        <w:tabs>
          <w:tab w:val="left" w:pos="1080"/>
        </w:tabs>
        <w:jc w:val="both"/>
        <w:rPr>
          <w:rFonts w:asciiTheme="minorHAnsi" w:hAnsiTheme="minorHAnsi" w:cstheme="minorHAnsi"/>
        </w:rPr>
      </w:pPr>
      <w:proofErr w:type="spellStart"/>
      <w:r w:rsidRPr="00C66746">
        <w:rPr>
          <w:rFonts w:asciiTheme="minorHAnsi" w:hAnsiTheme="minorHAnsi" w:cstheme="minorHAnsi"/>
        </w:rPr>
        <w:t>валута</w:t>
      </w:r>
      <w:proofErr w:type="spellEnd"/>
      <w:r w:rsidRPr="00C66746">
        <w:rPr>
          <w:rFonts w:asciiTheme="minorHAnsi" w:hAnsiTheme="minorHAnsi" w:cstheme="minorHAnsi"/>
        </w:rPr>
        <w:t xml:space="preserve"> </w:t>
      </w:r>
      <w:proofErr w:type="spellStart"/>
      <w:r w:rsidRPr="00C66746">
        <w:rPr>
          <w:rFonts w:asciiTheme="minorHAnsi" w:hAnsiTheme="minorHAnsi" w:cstheme="minorHAnsi"/>
        </w:rPr>
        <w:t>на</w:t>
      </w:r>
      <w:proofErr w:type="spellEnd"/>
      <w:r w:rsidRPr="00C66746">
        <w:rPr>
          <w:rFonts w:asciiTheme="minorHAnsi" w:hAnsiTheme="minorHAnsi" w:cstheme="minorHAnsi"/>
        </w:rPr>
        <w:t xml:space="preserve"> </w:t>
      </w:r>
      <w:proofErr w:type="spellStart"/>
      <w:r w:rsidRPr="00C66746">
        <w:rPr>
          <w:rFonts w:asciiTheme="minorHAnsi" w:hAnsiTheme="minorHAnsi" w:cstheme="minorHAnsi"/>
        </w:rPr>
        <w:t>плаќање</w:t>
      </w:r>
      <w:proofErr w:type="spellEnd"/>
      <w:r w:rsidRPr="00C66746">
        <w:rPr>
          <w:rFonts w:asciiTheme="minorHAnsi" w:hAnsiTheme="minorHAnsi" w:cstheme="minorHAnsi"/>
        </w:rPr>
        <w:t xml:space="preserve">. </w:t>
      </w:r>
    </w:p>
    <w:p w14:paraId="575E00FE" w14:textId="77777777" w:rsidR="007713C1" w:rsidRPr="007A6DE5" w:rsidRDefault="007713C1" w:rsidP="007713C1">
      <w:pPr>
        <w:jc w:val="both"/>
        <w:rPr>
          <w:rFonts w:asciiTheme="minorHAnsi" w:hAnsiTheme="minorHAnsi" w:cstheme="minorHAnsi"/>
        </w:rPr>
      </w:pPr>
    </w:p>
    <w:p w14:paraId="4C58F9FF" w14:textId="619382D0" w:rsidR="007713C1" w:rsidRPr="007A6DE5" w:rsidRDefault="007713C1" w:rsidP="007713C1">
      <w:pPr>
        <w:jc w:val="both"/>
        <w:rPr>
          <w:rFonts w:asciiTheme="minorHAnsi" w:hAnsiTheme="minorHAnsi" w:cstheme="minorHAnsi"/>
          <w:bCs/>
          <w:lang w:val="mk-MK"/>
        </w:rPr>
      </w:pPr>
      <w:r w:rsidRPr="007A6DE5">
        <w:rPr>
          <w:rFonts w:asciiTheme="minorHAnsi" w:hAnsiTheme="minorHAnsi" w:cstheme="minorHAnsi"/>
          <w:bCs/>
          <w:lang w:val="mk-MK"/>
        </w:rPr>
        <w:t>(</w:t>
      </w:r>
      <w:r w:rsidRPr="007A6DE5">
        <w:rPr>
          <w:rFonts w:asciiTheme="minorHAnsi" w:hAnsiTheme="minorHAnsi" w:cstheme="minorHAnsi"/>
          <w:bCs/>
          <w:i/>
          <w:iCs/>
          <w:lang w:val="mk-MK"/>
        </w:rPr>
        <w:t xml:space="preserve">по потреба, а во зависност од предметот на набавката, набавувачот </w:t>
      </w:r>
      <w:r w:rsidR="00993851">
        <w:rPr>
          <w:rFonts w:asciiTheme="minorHAnsi" w:hAnsiTheme="minorHAnsi" w:cstheme="minorHAnsi"/>
          <w:bCs/>
          <w:i/>
          <w:iCs/>
          <w:lang w:val="mk-MK"/>
        </w:rPr>
        <w:t xml:space="preserve">може да бара во фактурата да бидат искажани и други </w:t>
      </w:r>
      <w:r w:rsidRPr="007A6DE5">
        <w:rPr>
          <w:rFonts w:asciiTheme="minorHAnsi" w:hAnsiTheme="minorHAnsi" w:cstheme="minorHAnsi"/>
          <w:bCs/>
          <w:i/>
          <w:iCs/>
          <w:lang w:val="mk-MK"/>
        </w:rPr>
        <w:t>елементи</w:t>
      </w:r>
      <w:r w:rsidRPr="007A6DE5">
        <w:rPr>
          <w:rFonts w:asciiTheme="minorHAnsi" w:hAnsiTheme="minorHAnsi" w:cstheme="minorHAnsi"/>
          <w:bCs/>
          <w:lang w:val="mk-MK"/>
        </w:rPr>
        <w:t xml:space="preserve">) </w:t>
      </w:r>
    </w:p>
    <w:p w14:paraId="56CD925C" w14:textId="22BAD93D" w:rsidR="007713C1" w:rsidRDefault="007713C1">
      <w:pPr>
        <w:jc w:val="both"/>
        <w:rPr>
          <w:rFonts w:asciiTheme="minorHAnsi" w:hAnsiTheme="minorHAnsi" w:cstheme="minorHAnsi"/>
          <w:lang w:val="mk-MK"/>
        </w:rPr>
      </w:pPr>
    </w:p>
    <w:p w14:paraId="4F12A69B" w14:textId="77777777" w:rsidR="0005166E" w:rsidRDefault="0005166E">
      <w:pPr>
        <w:jc w:val="both"/>
        <w:rPr>
          <w:rFonts w:asciiTheme="minorHAnsi" w:hAnsiTheme="minorHAnsi" w:cstheme="minorHAnsi"/>
          <w:lang w:val="mk-MK"/>
        </w:rPr>
      </w:pPr>
    </w:p>
    <w:p w14:paraId="07F01B05" w14:textId="02060F4F" w:rsidR="0005166E" w:rsidRPr="00BA2F2E" w:rsidRDefault="00BA0736" w:rsidP="0005166E">
      <w:pPr>
        <w:jc w:val="both"/>
        <w:rPr>
          <w:rFonts w:asciiTheme="minorHAnsi" w:hAnsiTheme="minorHAnsi" w:cstheme="minorHAnsi"/>
          <w:b/>
          <w:bCs/>
          <w:lang w:val="mk-MK"/>
        </w:rPr>
      </w:pPr>
      <w:r w:rsidRPr="00BA0736">
        <w:rPr>
          <w:rFonts w:asciiTheme="minorHAnsi" w:hAnsiTheme="minorHAnsi" w:cstheme="minorHAnsi"/>
          <w:b/>
          <w:bCs/>
          <w:lang w:val="mk-MK"/>
        </w:rPr>
        <w:t>X</w:t>
      </w:r>
      <w:r w:rsidR="0005166E" w:rsidRPr="00BA2F2E">
        <w:rPr>
          <w:rFonts w:asciiTheme="minorHAnsi" w:hAnsiTheme="minorHAnsi" w:cstheme="minorHAnsi"/>
          <w:b/>
          <w:bCs/>
          <w:lang w:val="mk-MK"/>
        </w:rPr>
        <w:t>. ВРЕМЕТРАЕЊЕ НА ДОГОВОРОТ</w:t>
      </w:r>
    </w:p>
    <w:p w14:paraId="21493EEC" w14:textId="77777777" w:rsidR="0005166E" w:rsidRPr="0005166E" w:rsidRDefault="0005166E" w:rsidP="0005166E">
      <w:pPr>
        <w:jc w:val="both"/>
        <w:rPr>
          <w:rFonts w:asciiTheme="minorHAnsi" w:hAnsiTheme="minorHAnsi" w:cstheme="minorHAnsi"/>
          <w:lang w:val="mk-MK"/>
        </w:rPr>
      </w:pPr>
    </w:p>
    <w:p w14:paraId="11FFAEBE" w14:textId="69203A80" w:rsidR="0005166E" w:rsidRPr="00BA2F2E" w:rsidRDefault="0005166E" w:rsidP="00DE4382">
      <w:pPr>
        <w:jc w:val="center"/>
        <w:rPr>
          <w:rFonts w:asciiTheme="minorHAnsi" w:hAnsiTheme="minorHAnsi" w:cstheme="minorHAnsi"/>
          <w:b/>
          <w:bCs/>
        </w:rPr>
      </w:pPr>
      <w:r w:rsidRPr="00BA2F2E">
        <w:rPr>
          <w:rFonts w:asciiTheme="minorHAnsi" w:hAnsiTheme="minorHAnsi" w:cstheme="minorHAnsi"/>
          <w:b/>
          <w:bCs/>
          <w:lang w:val="mk-MK"/>
        </w:rPr>
        <w:t xml:space="preserve">Член </w:t>
      </w:r>
      <w:r w:rsidR="00E66228">
        <w:rPr>
          <w:rFonts w:asciiTheme="minorHAnsi" w:hAnsiTheme="minorHAnsi" w:cstheme="minorHAnsi"/>
          <w:b/>
          <w:bCs/>
        </w:rPr>
        <w:t>10</w:t>
      </w:r>
    </w:p>
    <w:p w14:paraId="12A65F83" w14:textId="797E2F48" w:rsidR="007713C1" w:rsidRDefault="0005166E" w:rsidP="0005166E">
      <w:pPr>
        <w:jc w:val="both"/>
        <w:rPr>
          <w:rFonts w:asciiTheme="minorHAnsi" w:hAnsiTheme="minorHAnsi" w:cstheme="minorHAnsi"/>
          <w:lang w:val="mk-MK"/>
        </w:rPr>
      </w:pPr>
      <w:r w:rsidRPr="0005166E">
        <w:rPr>
          <w:rFonts w:asciiTheme="minorHAnsi" w:hAnsiTheme="minorHAnsi" w:cstheme="minorHAnsi"/>
          <w:lang w:val="mk-MK"/>
        </w:rPr>
        <w:tab/>
        <w:t>Договорот се склучува за период од ______________ (</w:t>
      </w:r>
      <w:r w:rsidRPr="00BA2F2E">
        <w:rPr>
          <w:rFonts w:asciiTheme="minorHAnsi" w:hAnsiTheme="minorHAnsi" w:cstheme="minorHAnsi"/>
          <w:i/>
          <w:iCs/>
          <w:lang w:val="mk-MK"/>
        </w:rPr>
        <w:t>се наведува временскиот период на кој се склучува Договорот</w:t>
      </w:r>
      <w:r w:rsidRPr="0005166E">
        <w:rPr>
          <w:rFonts w:asciiTheme="minorHAnsi" w:hAnsiTheme="minorHAnsi" w:cstheme="minorHAnsi"/>
          <w:lang w:val="mk-MK"/>
        </w:rPr>
        <w:t>) сметајќи од денот на склучувањето или до целосно временско, вредносно или количинско исцрпување.</w:t>
      </w:r>
    </w:p>
    <w:p w14:paraId="78E8E61F" w14:textId="496D7257" w:rsidR="00BF327F" w:rsidRDefault="00BF327F" w:rsidP="0005166E">
      <w:pPr>
        <w:jc w:val="both"/>
        <w:rPr>
          <w:rFonts w:asciiTheme="minorHAnsi" w:hAnsiTheme="minorHAnsi" w:cstheme="minorHAnsi"/>
          <w:lang w:val="mk-MK"/>
        </w:rPr>
      </w:pPr>
    </w:p>
    <w:p w14:paraId="06C83F36" w14:textId="77777777" w:rsidR="00BF327F" w:rsidRDefault="00BF327F" w:rsidP="0005166E">
      <w:pPr>
        <w:jc w:val="both"/>
        <w:rPr>
          <w:rFonts w:asciiTheme="minorHAnsi" w:hAnsiTheme="minorHAnsi" w:cstheme="minorHAnsi"/>
          <w:lang w:val="mk-MK"/>
        </w:rPr>
      </w:pPr>
    </w:p>
    <w:p w14:paraId="507F263C" w14:textId="084BA1A6" w:rsidR="00BF327F" w:rsidRPr="007F7D13" w:rsidRDefault="00BF327F" w:rsidP="00BF327F">
      <w:pPr>
        <w:jc w:val="both"/>
        <w:rPr>
          <w:rFonts w:asciiTheme="minorHAnsi" w:hAnsiTheme="minorHAnsi" w:cstheme="minorHAnsi"/>
          <w:b/>
          <w:bCs/>
        </w:rPr>
      </w:pPr>
      <w:r w:rsidRPr="00BF327F">
        <w:rPr>
          <w:rFonts w:asciiTheme="minorHAnsi" w:hAnsiTheme="minorHAnsi" w:cstheme="minorHAnsi"/>
          <w:b/>
          <w:bCs/>
        </w:rPr>
        <w:t>X</w:t>
      </w:r>
      <w:r w:rsidRPr="007F7D13">
        <w:rPr>
          <w:rFonts w:asciiTheme="minorHAnsi" w:hAnsiTheme="minorHAnsi" w:cstheme="minorHAnsi"/>
          <w:b/>
          <w:bCs/>
        </w:rPr>
        <w:t xml:space="preserve">I. </w:t>
      </w:r>
      <w:r>
        <w:rPr>
          <w:rFonts w:asciiTheme="minorHAnsi" w:hAnsiTheme="minorHAnsi" w:cstheme="minorHAnsi"/>
          <w:b/>
          <w:bCs/>
          <w:lang w:val="mk-MK"/>
        </w:rPr>
        <w:t>РОК,</w:t>
      </w:r>
      <w:r w:rsidRPr="007F7D13">
        <w:rPr>
          <w:rFonts w:asciiTheme="minorHAnsi" w:hAnsiTheme="minorHAnsi" w:cstheme="minorHAnsi"/>
          <w:b/>
          <w:bCs/>
        </w:rPr>
        <w:t xml:space="preserve"> НАЧИН</w:t>
      </w:r>
      <w:r>
        <w:rPr>
          <w:rFonts w:asciiTheme="minorHAnsi" w:hAnsiTheme="minorHAnsi" w:cstheme="minorHAnsi"/>
          <w:b/>
          <w:bCs/>
          <w:lang w:val="mk-MK"/>
        </w:rPr>
        <w:t xml:space="preserve"> И МЕСТО</w:t>
      </w:r>
      <w:r w:rsidRPr="007F7D13">
        <w:rPr>
          <w:rFonts w:asciiTheme="minorHAnsi" w:hAnsiTheme="minorHAnsi" w:cstheme="minorHAnsi"/>
          <w:b/>
          <w:bCs/>
        </w:rPr>
        <w:t xml:space="preserve"> НА ИСПОРАКА НА СТОКАТА/ТЕ</w:t>
      </w:r>
    </w:p>
    <w:p w14:paraId="38EAA7BC" w14:textId="77777777" w:rsidR="00BF327F" w:rsidRPr="007F7D13" w:rsidRDefault="00BF327F" w:rsidP="00BF327F">
      <w:pPr>
        <w:jc w:val="both"/>
        <w:rPr>
          <w:rFonts w:asciiTheme="minorHAnsi" w:hAnsiTheme="minorHAnsi" w:cstheme="minorHAnsi"/>
        </w:rPr>
      </w:pPr>
    </w:p>
    <w:p w14:paraId="1D31AC45" w14:textId="298B0290" w:rsidR="00BF327F" w:rsidRPr="007F7D13" w:rsidRDefault="00BF327F" w:rsidP="00DE4382">
      <w:pPr>
        <w:jc w:val="center"/>
        <w:rPr>
          <w:rFonts w:asciiTheme="minorHAnsi" w:hAnsiTheme="minorHAnsi" w:cstheme="minorHAnsi"/>
          <w:b/>
          <w:bCs/>
        </w:rPr>
      </w:pPr>
      <w:proofErr w:type="spellStart"/>
      <w:r w:rsidRPr="007F7D13">
        <w:rPr>
          <w:rFonts w:asciiTheme="minorHAnsi" w:hAnsiTheme="minorHAnsi" w:cstheme="minorHAnsi"/>
          <w:b/>
          <w:bCs/>
        </w:rPr>
        <w:t>Член</w:t>
      </w:r>
      <w:proofErr w:type="spellEnd"/>
      <w:r w:rsidRPr="007F7D13">
        <w:rPr>
          <w:rFonts w:asciiTheme="minorHAnsi" w:hAnsiTheme="minorHAnsi" w:cstheme="minorHAnsi"/>
          <w:b/>
          <w:bCs/>
        </w:rPr>
        <w:t xml:space="preserve"> </w:t>
      </w:r>
      <w:r>
        <w:rPr>
          <w:rFonts w:asciiTheme="minorHAnsi" w:hAnsiTheme="minorHAnsi" w:cstheme="minorHAnsi"/>
          <w:b/>
          <w:bCs/>
        </w:rPr>
        <w:t>11</w:t>
      </w:r>
    </w:p>
    <w:p w14:paraId="51C028D1" w14:textId="730E52CE" w:rsidR="00BF327F" w:rsidRDefault="00BF327F" w:rsidP="00BF327F">
      <w:pPr>
        <w:jc w:val="both"/>
        <w:rPr>
          <w:rFonts w:asciiTheme="minorHAnsi" w:hAnsiTheme="minorHAnsi" w:cstheme="minorHAnsi"/>
          <w:lang w:val="mk-MK"/>
        </w:rPr>
      </w:pPr>
      <w:r w:rsidRPr="007F7D13">
        <w:rPr>
          <w:rFonts w:asciiTheme="minorHAnsi" w:hAnsiTheme="minorHAnsi" w:cstheme="minorHAnsi"/>
          <w:lang w:val="mk-MK"/>
        </w:rPr>
        <w:tab/>
      </w:r>
      <w:r>
        <w:rPr>
          <w:rFonts w:asciiTheme="minorHAnsi" w:hAnsiTheme="minorHAnsi" w:cstheme="minorHAnsi"/>
          <w:lang w:val="mk-MK"/>
        </w:rPr>
        <w:t>Р</w:t>
      </w:r>
      <w:r w:rsidRPr="007F7D13">
        <w:rPr>
          <w:rFonts w:asciiTheme="minorHAnsi" w:hAnsiTheme="minorHAnsi" w:cstheme="minorHAnsi"/>
          <w:lang w:val="mk-MK"/>
        </w:rPr>
        <w:t>ок</w:t>
      </w:r>
      <w:r>
        <w:rPr>
          <w:rFonts w:asciiTheme="minorHAnsi" w:hAnsiTheme="minorHAnsi" w:cstheme="minorHAnsi"/>
          <w:lang w:val="mk-MK"/>
        </w:rPr>
        <w:t xml:space="preserve">от на </w:t>
      </w:r>
      <w:r w:rsidRPr="007F7D13">
        <w:rPr>
          <w:rFonts w:asciiTheme="minorHAnsi" w:hAnsiTheme="minorHAnsi" w:cstheme="minorHAnsi"/>
          <w:lang w:val="mk-MK"/>
        </w:rPr>
        <w:t xml:space="preserve">испорака на стоката/те </w:t>
      </w:r>
      <w:r>
        <w:rPr>
          <w:rFonts w:asciiTheme="minorHAnsi" w:hAnsiTheme="minorHAnsi" w:cstheme="minorHAnsi"/>
          <w:lang w:val="mk-MK"/>
        </w:rPr>
        <w:t xml:space="preserve">од член 2 на овој Договор, </w:t>
      </w:r>
      <w:r w:rsidRPr="007F7D13">
        <w:rPr>
          <w:rFonts w:asciiTheme="minorHAnsi" w:hAnsiTheme="minorHAnsi" w:cstheme="minorHAnsi"/>
          <w:lang w:val="mk-MK"/>
        </w:rPr>
        <w:t>из</w:t>
      </w:r>
      <w:r>
        <w:rPr>
          <w:rFonts w:asciiTheme="minorHAnsi" w:hAnsiTheme="minorHAnsi" w:cstheme="minorHAnsi"/>
          <w:lang w:val="mk-MK"/>
        </w:rPr>
        <w:t>несува</w:t>
      </w:r>
      <w:r w:rsidRPr="007F7D13">
        <w:rPr>
          <w:rFonts w:asciiTheme="minorHAnsi" w:hAnsiTheme="minorHAnsi" w:cstheme="minorHAnsi"/>
          <w:lang w:val="mk-MK"/>
        </w:rPr>
        <w:t xml:space="preserve">  ________ </w:t>
      </w:r>
      <w:r>
        <w:rPr>
          <w:rFonts w:asciiTheme="minorHAnsi" w:hAnsiTheme="minorHAnsi" w:cstheme="minorHAnsi"/>
          <w:lang w:val="mk-MK"/>
        </w:rPr>
        <w:t xml:space="preserve"> </w:t>
      </w:r>
      <w:r w:rsidRPr="007F7D13">
        <w:rPr>
          <w:rFonts w:asciiTheme="minorHAnsi" w:hAnsiTheme="minorHAnsi" w:cstheme="minorHAnsi"/>
          <w:lang w:val="mk-MK"/>
        </w:rPr>
        <w:t>дена (</w:t>
      </w:r>
      <w:r w:rsidRPr="007F7D13">
        <w:rPr>
          <w:rFonts w:asciiTheme="minorHAnsi" w:hAnsiTheme="minorHAnsi" w:cstheme="minorHAnsi"/>
          <w:i/>
          <w:iCs/>
          <w:lang w:val="mk-MK"/>
        </w:rPr>
        <w:t xml:space="preserve">се наведува </w:t>
      </w:r>
      <w:r>
        <w:rPr>
          <w:rFonts w:asciiTheme="minorHAnsi" w:hAnsiTheme="minorHAnsi" w:cstheme="minorHAnsi"/>
          <w:i/>
          <w:iCs/>
          <w:lang w:val="mk-MK"/>
        </w:rPr>
        <w:t xml:space="preserve">рокот на </w:t>
      </w:r>
      <w:r w:rsidRPr="007F7D13">
        <w:rPr>
          <w:rFonts w:asciiTheme="minorHAnsi" w:hAnsiTheme="minorHAnsi" w:cstheme="minorHAnsi"/>
          <w:i/>
          <w:iCs/>
          <w:lang w:val="mk-MK"/>
        </w:rPr>
        <w:t>испорака</w:t>
      </w:r>
      <w:r>
        <w:rPr>
          <w:rFonts w:asciiTheme="minorHAnsi" w:hAnsiTheme="minorHAnsi" w:cstheme="minorHAnsi"/>
          <w:i/>
          <w:iCs/>
          <w:lang w:val="mk-MK"/>
        </w:rPr>
        <w:t xml:space="preserve"> во денови</w:t>
      </w:r>
      <w:r w:rsidRPr="007F7D13">
        <w:rPr>
          <w:rFonts w:asciiTheme="minorHAnsi" w:hAnsiTheme="minorHAnsi" w:cstheme="minorHAnsi"/>
          <w:lang w:val="mk-MK"/>
        </w:rPr>
        <w:t>) од денот на склучување</w:t>
      </w:r>
      <w:r w:rsidR="00893403">
        <w:rPr>
          <w:rFonts w:asciiTheme="minorHAnsi" w:hAnsiTheme="minorHAnsi" w:cstheme="minorHAnsi"/>
          <w:lang w:val="mk-MK"/>
        </w:rPr>
        <w:t>/влегување во сила</w:t>
      </w:r>
      <w:r w:rsidRPr="007F7D13">
        <w:rPr>
          <w:rFonts w:asciiTheme="minorHAnsi" w:hAnsiTheme="minorHAnsi" w:cstheme="minorHAnsi"/>
          <w:lang w:val="mk-MK"/>
        </w:rPr>
        <w:t xml:space="preserve"> на овој Договор</w:t>
      </w:r>
      <w:r>
        <w:rPr>
          <w:rFonts w:asciiTheme="minorHAnsi" w:hAnsiTheme="minorHAnsi" w:cstheme="minorHAnsi"/>
          <w:lang w:val="mk-MK"/>
        </w:rPr>
        <w:t>/прием на порачката</w:t>
      </w:r>
      <w:r w:rsidR="00396B05">
        <w:rPr>
          <w:rFonts w:asciiTheme="minorHAnsi" w:hAnsiTheme="minorHAnsi" w:cstheme="minorHAnsi"/>
        </w:rPr>
        <w:t xml:space="preserve"> </w:t>
      </w:r>
      <w:r w:rsidR="00396B05">
        <w:rPr>
          <w:rFonts w:asciiTheme="minorHAnsi" w:hAnsiTheme="minorHAnsi" w:cstheme="minorHAnsi"/>
          <w:lang w:val="mk-MK"/>
        </w:rPr>
        <w:t>(</w:t>
      </w:r>
      <w:r w:rsidR="00396B05" w:rsidRPr="00BA2F2E">
        <w:rPr>
          <w:rFonts w:asciiTheme="minorHAnsi" w:hAnsiTheme="minorHAnsi" w:cstheme="minorHAnsi"/>
          <w:i/>
          <w:lang w:val="mk-MK"/>
        </w:rPr>
        <w:t>кај сукцесивна испорака</w:t>
      </w:r>
      <w:r w:rsidR="00396B05">
        <w:rPr>
          <w:rFonts w:asciiTheme="minorHAnsi" w:hAnsiTheme="minorHAnsi" w:cstheme="minorHAnsi"/>
          <w:lang w:val="mk-MK"/>
        </w:rPr>
        <w:t>)</w:t>
      </w:r>
      <w:r>
        <w:rPr>
          <w:rFonts w:asciiTheme="minorHAnsi" w:hAnsiTheme="minorHAnsi" w:cstheme="minorHAnsi"/>
          <w:lang w:val="mk-MK"/>
        </w:rPr>
        <w:t>.</w:t>
      </w:r>
    </w:p>
    <w:p w14:paraId="15AA85CC" w14:textId="2319F500" w:rsidR="00BF327F" w:rsidRPr="007F7D13" w:rsidRDefault="00BF327F" w:rsidP="00BF327F">
      <w:pPr>
        <w:jc w:val="both"/>
        <w:rPr>
          <w:rFonts w:asciiTheme="minorHAnsi" w:hAnsiTheme="minorHAnsi" w:cstheme="minorHAnsi"/>
          <w:lang w:val="mk-MK"/>
        </w:rPr>
      </w:pPr>
      <w:r w:rsidRPr="007F7D13">
        <w:rPr>
          <w:rFonts w:asciiTheme="minorHAnsi" w:hAnsiTheme="minorHAnsi" w:cstheme="minorHAnsi"/>
          <w:lang w:val="mk-MK"/>
        </w:rPr>
        <w:t xml:space="preserve"> </w:t>
      </w:r>
      <w:r>
        <w:rPr>
          <w:rFonts w:asciiTheme="minorHAnsi" w:hAnsiTheme="minorHAnsi" w:cstheme="minorHAnsi"/>
          <w:lang w:val="mk-MK"/>
        </w:rPr>
        <w:tab/>
        <w:t xml:space="preserve">Испораката </w:t>
      </w:r>
      <w:r w:rsidR="00F448B4">
        <w:rPr>
          <w:rFonts w:asciiTheme="minorHAnsi" w:hAnsiTheme="minorHAnsi" w:cstheme="minorHAnsi"/>
          <w:lang w:val="mk-MK"/>
        </w:rPr>
        <w:t>(</w:t>
      </w:r>
      <w:r>
        <w:rPr>
          <w:rFonts w:asciiTheme="minorHAnsi" w:hAnsiTheme="minorHAnsi" w:cstheme="minorHAnsi"/>
          <w:lang w:val="mk-MK"/>
        </w:rPr>
        <w:t>и инсталацијата</w:t>
      </w:r>
      <w:r w:rsidR="00F448B4">
        <w:rPr>
          <w:rFonts w:asciiTheme="minorHAnsi" w:hAnsiTheme="minorHAnsi" w:cstheme="minorHAnsi"/>
          <w:lang w:val="mk-MK"/>
        </w:rPr>
        <w:t>)</w:t>
      </w:r>
      <w:r>
        <w:rPr>
          <w:rFonts w:asciiTheme="minorHAnsi" w:hAnsiTheme="minorHAnsi" w:cstheme="minorHAnsi"/>
          <w:lang w:val="mk-MK"/>
        </w:rPr>
        <w:t xml:space="preserve"> на стоката/ите</w:t>
      </w:r>
      <w:r w:rsidR="00F448B4">
        <w:rPr>
          <w:rFonts w:asciiTheme="minorHAnsi" w:hAnsiTheme="minorHAnsi" w:cstheme="minorHAnsi"/>
          <w:lang w:val="mk-MK"/>
        </w:rPr>
        <w:t>,</w:t>
      </w:r>
      <w:r>
        <w:rPr>
          <w:rFonts w:asciiTheme="minorHAnsi" w:hAnsiTheme="minorHAnsi" w:cstheme="minorHAnsi"/>
          <w:lang w:val="mk-MK"/>
        </w:rPr>
        <w:t xml:space="preserve"> </w:t>
      </w:r>
      <w:r w:rsidR="000A4222">
        <w:rPr>
          <w:rFonts w:asciiTheme="minorHAnsi" w:hAnsiTheme="minorHAnsi" w:cstheme="minorHAnsi"/>
          <w:lang w:val="mk-MK"/>
        </w:rPr>
        <w:t xml:space="preserve">Носителот на набавката </w:t>
      </w:r>
      <w:r>
        <w:rPr>
          <w:rFonts w:asciiTheme="minorHAnsi" w:hAnsiTheme="minorHAnsi" w:cstheme="minorHAnsi"/>
          <w:lang w:val="mk-MK"/>
        </w:rPr>
        <w:t xml:space="preserve">ќе </w:t>
      </w:r>
      <w:r w:rsidR="000A4222">
        <w:rPr>
          <w:rFonts w:asciiTheme="minorHAnsi" w:hAnsiTheme="minorHAnsi" w:cstheme="minorHAnsi"/>
          <w:lang w:val="mk-MK"/>
        </w:rPr>
        <w:t>ја изврши на место/та</w:t>
      </w:r>
      <w:r w:rsidR="004C42DB">
        <w:rPr>
          <w:rFonts w:asciiTheme="minorHAnsi" w:hAnsiTheme="minorHAnsi" w:cstheme="minorHAnsi"/>
          <w:lang w:val="mk-MK"/>
        </w:rPr>
        <w:t xml:space="preserve"> </w:t>
      </w:r>
      <w:r w:rsidR="004C42DB">
        <w:rPr>
          <w:rFonts w:asciiTheme="minorHAnsi" w:hAnsiTheme="minorHAnsi" w:cstheme="minorHAnsi"/>
        </w:rPr>
        <w:t>____________________</w:t>
      </w:r>
      <w:r w:rsidR="000A4222">
        <w:rPr>
          <w:rFonts w:asciiTheme="minorHAnsi" w:hAnsiTheme="minorHAnsi" w:cstheme="minorHAnsi"/>
          <w:lang w:val="mk-MK"/>
        </w:rPr>
        <w:t xml:space="preserve"> </w:t>
      </w:r>
      <w:r w:rsidR="004C42DB">
        <w:rPr>
          <w:rFonts w:asciiTheme="minorHAnsi" w:hAnsiTheme="minorHAnsi" w:cstheme="minorHAnsi"/>
          <w:lang w:val="mk-MK"/>
        </w:rPr>
        <w:t>(</w:t>
      </w:r>
      <w:r w:rsidR="004C42DB" w:rsidRPr="00BA2F2E">
        <w:rPr>
          <w:rFonts w:asciiTheme="minorHAnsi" w:hAnsiTheme="minorHAnsi" w:cstheme="minorHAnsi"/>
          <w:i/>
          <w:lang w:val="mk-MK"/>
        </w:rPr>
        <w:t xml:space="preserve">се наведува местото/ата </w:t>
      </w:r>
      <w:r w:rsidR="000A4222" w:rsidRPr="00BA2F2E">
        <w:rPr>
          <w:rFonts w:asciiTheme="minorHAnsi" w:hAnsiTheme="minorHAnsi" w:cstheme="minorHAnsi"/>
          <w:i/>
          <w:lang w:val="mk-MK"/>
        </w:rPr>
        <w:t xml:space="preserve"> </w:t>
      </w:r>
      <w:r w:rsidR="004C42DB" w:rsidRPr="00BA2F2E">
        <w:rPr>
          <w:rFonts w:asciiTheme="minorHAnsi" w:hAnsiTheme="minorHAnsi" w:cstheme="minorHAnsi"/>
          <w:i/>
          <w:lang w:val="mk-MK"/>
        </w:rPr>
        <w:t xml:space="preserve">на кои </w:t>
      </w:r>
      <w:r w:rsidRPr="00BA2F2E">
        <w:rPr>
          <w:rFonts w:asciiTheme="minorHAnsi" w:hAnsiTheme="minorHAnsi" w:cstheme="minorHAnsi"/>
          <w:i/>
          <w:lang w:val="mk-MK"/>
        </w:rPr>
        <w:t>Договорниот орган</w:t>
      </w:r>
      <w:r w:rsidR="004C42DB" w:rsidRPr="00BA2F2E">
        <w:rPr>
          <w:rFonts w:asciiTheme="minorHAnsi" w:hAnsiTheme="minorHAnsi" w:cstheme="minorHAnsi"/>
          <w:i/>
          <w:lang w:val="mk-MK"/>
        </w:rPr>
        <w:t xml:space="preserve"> сака да се испорача</w:t>
      </w:r>
      <w:r w:rsidR="004F757A">
        <w:rPr>
          <w:rFonts w:asciiTheme="minorHAnsi" w:hAnsiTheme="minorHAnsi" w:cstheme="minorHAnsi"/>
          <w:i/>
          <w:lang w:val="mk-MK"/>
        </w:rPr>
        <w:t>/инсталира</w:t>
      </w:r>
      <w:r w:rsidR="004C42DB" w:rsidRPr="00BA2F2E">
        <w:rPr>
          <w:rFonts w:asciiTheme="minorHAnsi" w:hAnsiTheme="minorHAnsi" w:cstheme="minorHAnsi"/>
          <w:i/>
          <w:lang w:val="mk-MK"/>
        </w:rPr>
        <w:t xml:space="preserve"> истата</w:t>
      </w:r>
      <w:r w:rsidR="004C42DB">
        <w:rPr>
          <w:rFonts w:asciiTheme="minorHAnsi" w:hAnsiTheme="minorHAnsi" w:cstheme="minorHAnsi"/>
          <w:lang w:val="mk-MK"/>
        </w:rPr>
        <w:t>)</w:t>
      </w:r>
      <w:r w:rsidRPr="007F7D13">
        <w:rPr>
          <w:rFonts w:asciiTheme="minorHAnsi" w:hAnsiTheme="minorHAnsi" w:cstheme="minorHAnsi"/>
          <w:lang w:val="mk-MK"/>
        </w:rPr>
        <w:t>.</w:t>
      </w:r>
    </w:p>
    <w:p w14:paraId="0801AC1C" w14:textId="45CDB823" w:rsidR="00BF327F" w:rsidRDefault="00BF327F" w:rsidP="00BF327F">
      <w:pPr>
        <w:jc w:val="both"/>
        <w:rPr>
          <w:rFonts w:asciiTheme="minorHAnsi" w:hAnsiTheme="minorHAnsi" w:cstheme="minorHAnsi"/>
          <w:i/>
          <w:iCs/>
          <w:lang w:val="mk-MK"/>
        </w:rPr>
      </w:pPr>
      <w:r w:rsidRPr="007F7D13">
        <w:rPr>
          <w:rFonts w:asciiTheme="minorHAnsi" w:hAnsiTheme="minorHAnsi" w:cstheme="minorHAnsi"/>
          <w:lang w:val="mk-MK"/>
        </w:rPr>
        <w:tab/>
        <w:t>Испораката на стоката/</w:t>
      </w:r>
      <w:r w:rsidR="000A4222">
        <w:rPr>
          <w:rFonts w:asciiTheme="minorHAnsi" w:hAnsiTheme="minorHAnsi" w:cstheme="minorHAnsi"/>
          <w:lang w:val="mk-MK"/>
        </w:rPr>
        <w:t>ите</w:t>
      </w:r>
      <w:r w:rsidRPr="007F7D13">
        <w:rPr>
          <w:rFonts w:asciiTheme="minorHAnsi" w:hAnsiTheme="minorHAnsi" w:cstheme="minorHAnsi"/>
          <w:lang w:val="mk-MK"/>
        </w:rPr>
        <w:t xml:space="preserve"> се смета за извршена по потпишување на испратницата од овластеното лице на Договорниот орган и овластеното лице на Носителот на набавката</w:t>
      </w:r>
      <w:r w:rsidR="00F53BF0">
        <w:rPr>
          <w:rFonts w:asciiTheme="minorHAnsi" w:hAnsiTheme="minorHAnsi" w:cstheme="minorHAnsi"/>
        </w:rPr>
        <w:t>.</w:t>
      </w:r>
      <w:r w:rsidRPr="007F7D13">
        <w:rPr>
          <w:rFonts w:asciiTheme="minorHAnsi" w:hAnsiTheme="minorHAnsi" w:cstheme="minorHAnsi"/>
          <w:lang w:val="mk-MK"/>
        </w:rPr>
        <w:t xml:space="preserve"> </w:t>
      </w:r>
    </w:p>
    <w:p w14:paraId="43EBD7C3" w14:textId="623B1361" w:rsidR="00442227" w:rsidRPr="00561831" w:rsidRDefault="00442227" w:rsidP="00BF327F">
      <w:pPr>
        <w:jc w:val="both"/>
        <w:rPr>
          <w:rFonts w:asciiTheme="minorHAnsi" w:hAnsiTheme="minorHAnsi" w:cstheme="minorHAnsi"/>
          <w:iCs/>
          <w:lang w:val="mk-MK"/>
        </w:rPr>
      </w:pPr>
    </w:p>
    <w:p w14:paraId="3EFC0AA1" w14:textId="073F59CE" w:rsidR="00D01473" w:rsidRDefault="00D01473" w:rsidP="00BF327F">
      <w:pPr>
        <w:jc w:val="both"/>
        <w:rPr>
          <w:rFonts w:asciiTheme="minorHAnsi" w:hAnsiTheme="minorHAnsi" w:cstheme="minorHAnsi"/>
          <w:b/>
          <w:lang w:val="mk-MK"/>
        </w:rPr>
      </w:pPr>
    </w:p>
    <w:p w14:paraId="017FFEC7" w14:textId="740D81AD" w:rsidR="00D01473" w:rsidRPr="00D25D89" w:rsidRDefault="00D01473" w:rsidP="00D01473">
      <w:pPr>
        <w:rPr>
          <w:rFonts w:asciiTheme="minorHAnsi" w:hAnsiTheme="minorHAnsi" w:cstheme="minorHAnsi"/>
          <w:b/>
          <w:bCs/>
        </w:rPr>
      </w:pPr>
      <w:r w:rsidRPr="00D25D89">
        <w:rPr>
          <w:rFonts w:asciiTheme="minorHAnsi" w:hAnsiTheme="minorHAnsi" w:cstheme="minorHAnsi"/>
          <w:b/>
          <w:bCs/>
        </w:rPr>
        <w:t xml:space="preserve">XII. ДОГОВОРНА КАЗНА </w:t>
      </w:r>
    </w:p>
    <w:p w14:paraId="265DC508" w14:textId="77777777" w:rsidR="00D01473" w:rsidRPr="00D25D89" w:rsidRDefault="00D01473" w:rsidP="00D01473">
      <w:pPr>
        <w:jc w:val="both"/>
        <w:rPr>
          <w:rFonts w:asciiTheme="minorHAnsi" w:hAnsiTheme="minorHAnsi" w:cstheme="minorHAnsi"/>
        </w:rPr>
      </w:pPr>
    </w:p>
    <w:p w14:paraId="765C78DF" w14:textId="40A33B65" w:rsidR="00D01473" w:rsidRPr="00BA2F2E" w:rsidRDefault="00D01473"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Pr>
          <w:rFonts w:asciiTheme="minorHAnsi" w:hAnsiTheme="minorHAnsi" w:cstheme="minorHAnsi"/>
          <w:b/>
          <w:bCs/>
          <w:lang w:val="mk-MK"/>
        </w:rPr>
        <w:t>12</w:t>
      </w:r>
    </w:p>
    <w:p w14:paraId="5496002E" w14:textId="7E15015A" w:rsidR="00D01473" w:rsidRPr="00D01473" w:rsidRDefault="00D01473" w:rsidP="00D01473">
      <w:pPr>
        <w:jc w:val="both"/>
        <w:rPr>
          <w:rFonts w:asciiTheme="minorHAnsi" w:hAnsiTheme="minorHAnsi" w:cstheme="minorHAnsi"/>
          <w:lang w:val="es-ES_tradnl"/>
        </w:rPr>
      </w:pPr>
      <w:r w:rsidRPr="00D25D89">
        <w:rPr>
          <w:rFonts w:asciiTheme="minorHAnsi" w:hAnsiTheme="minorHAnsi" w:cstheme="minorHAnsi"/>
        </w:rPr>
        <w:tab/>
      </w:r>
      <w:r>
        <w:rPr>
          <w:rFonts w:asciiTheme="minorHAnsi" w:hAnsiTheme="minorHAnsi" w:cstheme="minorHAnsi"/>
          <w:lang w:val="mk-MK"/>
        </w:rPr>
        <w:t xml:space="preserve">Ако </w:t>
      </w:r>
      <w:proofErr w:type="spellStart"/>
      <w:r w:rsidRPr="00D25D89">
        <w:rPr>
          <w:rFonts w:asciiTheme="minorHAnsi" w:hAnsiTheme="minorHAnsi" w:cstheme="minorHAnsi"/>
          <w:lang w:val="es-ES_tradnl"/>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набавката</w:t>
      </w:r>
      <w:proofErr w:type="spellEnd"/>
      <w:r w:rsidRPr="00D25D89">
        <w:rPr>
          <w:rFonts w:asciiTheme="minorHAnsi" w:hAnsiTheme="minorHAnsi" w:cstheme="minorHAnsi"/>
          <w:lang w:val="es-ES_tradnl"/>
        </w:rPr>
        <w:t xml:space="preserve">, </w:t>
      </w:r>
      <w:r>
        <w:rPr>
          <w:rFonts w:asciiTheme="minorHAnsi" w:hAnsiTheme="minorHAnsi" w:cstheme="minorHAnsi"/>
          <w:lang w:val="mk-MK"/>
        </w:rPr>
        <w:t>стоката/ите не ги испорача или</w:t>
      </w:r>
      <w:r w:rsidRPr="00D25D89">
        <w:rPr>
          <w:rFonts w:asciiTheme="minorHAnsi" w:hAnsiTheme="minorHAnsi" w:cstheme="minorHAnsi"/>
          <w:lang w:val="es-ES_tradnl"/>
        </w:rPr>
        <w:t xml:space="preserve"> </w:t>
      </w:r>
      <w:r>
        <w:rPr>
          <w:rFonts w:asciiTheme="minorHAnsi" w:hAnsiTheme="minorHAnsi" w:cstheme="minorHAnsi"/>
          <w:lang w:val="mk-MK"/>
        </w:rPr>
        <w:t>ако за</w:t>
      </w:r>
      <w:proofErr w:type="spellStart"/>
      <w:r w:rsidRPr="00D25D89">
        <w:rPr>
          <w:rFonts w:asciiTheme="minorHAnsi" w:hAnsiTheme="minorHAnsi" w:cstheme="minorHAnsi"/>
        </w:rPr>
        <w:t>доцн</w:t>
      </w:r>
      <w:proofErr w:type="spellEnd"/>
      <w:r>
        <w:rPr>
          <w:rFonts w:asciiTheme="minorHAnsi" w:hAnsiTheme="minorHAnsi" w:cstheme="minorHAnsi"/>
          <w:lang w:val="mk-MK"/>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испораката</w:t>
      </w:r>
      <w:proofErr w:type="spellEnd"/>
      <w:r w:rsidRPr="00D25D89">
        <w:rPr>
          <w:rFonts w:asciiTheme="minorHAnsi" w:hAnsiTheme="minorHAnsi" w:cstheme="minorHAnsi"/>
          <w:lang w:val="es-ES_tradnl"/>
        </w:rPr>
        <w:t xml:space="preserve"> </w:t>
      </w:r>
      <w:r>
        <w:rPr>
          <w:rFonts w:asciiTheme="minorHAnsi" w:hAnsiTheme="minorHAnsi" w:cstheme="minorHAnsi"/>
          <w:lang w:val="mk-MK"/>
        </w:rPr>
        <w:t xml:space="preserve">на истите,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право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01473">
        <w:rPr>
          <w:rFonts w:asciiTheme="minorHAnsi" w:hAnsiTheme="minorHAnsi" w:cstheme="minorHAnsi"/>
          <w:lang w:val="es-ES_tradnl"/>
        </w:rPr>
        <w:t>определен</w:t>
      </w:r>
      <w:proofErr w:type="spellEnd"/>
      <w:r w:rsidRPr="00D01473">
        <w:rPr>
          <w:rFonts w:asciiTheme="minorHAnsi" w:hAnsiTheme="minorHAnsi" w:cstheme="minorHAnsi"/>
          <w:lang w:val="es-ES_tradnl"/>
        </w:rPr>
        <w:t xml:space="preserve"> </w:t>
      </w:r>
      <w:proofErr w:type="spellStart"/>
      <w:r w:rsidRPr="00D01473">
        <w:rPr>
          <w:rFonts w:asciiTheme="minorHAnsi" w:hAnsiTheme="minorHAnsi" w:cstheme="minorHAnsi"/>
          <w:lang w:val="es-ES_tradnl"/>
        </w:rPr>
        <w:t>паричен</w:t>
      </w:r>
      <w:proofErr w:type="spellEnd"/>
      <w:r w:rsidRPr="00D01473">
        <w:rPr>
          <w:rFonts w:asciiTheme="minorHAnsi" w:hAnsiTheme="minorHAnsi" w:cstheme="minorHAnsi"/>
          <w:lang w:val="es-ES_tradnl"/>
        </w:rPr>
        <w:t xml:space="preserve"> </w:t>
      </w:r>
      <w:proofErr w:type="spellStart"/>
      <w:r w:rsidRPr="00D01473">
        <w:rPr>
          <w:rFonts w:asciiTheme="minorHAnsi" w:hAnsiTheme="minorHAnsi" w:cstheme="minorHAnsi"/>
          <w:lang w:val="es-ES_tradnl"/>
        </w:rPr>
        <w:t>износ</w:t>
      </w:r>
      <w:proofErr w:type="spellEnd"/>
      <w:r w:rsidRPr="00D01473">
        <w:rPr>
          <w:rFonts w:asciiTheme="minorHAnsi" w:hAnsiTheme="minorHAnsi" w:cstheme="minorHAnsi"/>
          <w:lang w:val="es-ES_tradnl"/>
        </w:rPr>
        <w:t xml:space="preserve"> </w:t>
      </w:r>
      <w:r>
        <w:rPr>
          <w:rFonts w:asciiTheme="minorHAnsi" w:hAnsiTheme="minorHAnsi" w:cstheme="minorHAnsi"/>
          <w:lang w:val="mk-MK"/>
        </w:rPr>
        <w:t>(</w:t>
      </w:r>
      <w:proofErr w:type="spellStart"/>
      <w:r w:rsidRPr="00D25D89">
        <w:rPr>
          <w:rFonts w:asciiTheme="minorHAnsi" w:hAnsiTheme="minorHAnsi" w:cstheme="minorHAnsi"/>
        </w:rPr>
        <w:t>договорна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казна</w:t>
      </w:r>
      <w:proofErr w:type="spellEnd"/>
      <w:r>
        <w:rPr>
          <w:rFonts w:asciiTheme="minorHAnsi" w:hAnsiTheme="minorHAnsi" w:cstheme="minorHAnsi"/>
          <w:lang w:val="mk-MK"/>
        </w:rPr>
        <w:t>)</w:t>
      </w:r>
      <w:r w:rsidRPr="00D25D89">
        <w:rPr>
          <w:rFonts w:asciiTheme="minorHAnsi" w:hAnsiTheme="minorHAnsi" w:cstheme="minorHAnsi"/>
          <w:lang w:val="es-ES_tradnl"/>
        </w:rPr>
        <w:t>.</w:t>
      </w:r>
    </w:p>
    <w:p w14:paraId="06E63D4C" w14:textId="23DEFB93" w:rsidR="00D01473" w:rsidRDefault="00D01473" w:rsidP="00D01473">
      <w:pPr>
        <w:jc w:val="both"/>
        <w:rPr>
          <w:rFonts w:asciiTheme="minorHAnsi" w:hAnsiTheme="minorHAnsi" w:cstheme="minorHAnsi"/>
          <w:i/>
          <w:iCs/>
          <w:lang w:val="mk-MK"/>
        </w:rPr>
      </w:pPr>
      <w:r w:rsidRPr="00D25D89">
        <w:rPr>
          <w:rFonts w:asciiTheme="minorHAnsi" w:hAnsiTheme="minorHAnsi" w:cstheme="minorHAnsi"/>
        </w:rPr>
        <w:tab/>
      </w:r>
      <w:proofErr w:type="spellStart"/>
      <w:r w:rsidRPr="00D25D89">
        <w:rPr>
          <w:rFonts w:asciiTheme="minorHAnsi" w:hAnsiTheme="minorHAnsi" w:cstheme="minorHAnsi"/>
        </w:rPr>
        <w:t>Договорната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казна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определува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висина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Pr>
          <w:rFonts w:asciiTheme="minorHAnsi" w:hAnsiTheme="minorHAnsi" w:cstheme="minorHAnsi"/>
          <w:lang w:val="mk-MK"/>
        </w:rPr>
        <w:t xml:space="preserve"> </w:t>
      </w:r>
      <w:r w:rsidRPr="00D25D89">
        <w:rPr>
          <w:rFonts w:asciiTheme="minorHAnsi" w:hAnsiTheme="minorHAnsi" w:cstheme="minorHAnsi"/>
          <w:lang w:val="es-ES_tradnl"/>
        </w:rPr>
        <w:t>________________(</w:t>
      </w:r>
      <w:proofErr w:type="spellStart"/>
      <w:r w:rsidRPr="00D25D89">
        <w:rPr>
          <w:rFonts w:asciiTheme="minorHAnsi" w:hAnsiTheme="minorHAnsi" w:cstheme="minorHAnsi"/>
          <w:i/>
          <w:iCs/>
          <w:lang w:val="es-ES_tradnl"/>
        </w:rPr>
        <w:t>Договорниот</w:t>
      </w:r>
      <w:proofErr w:type="spellEnd"/>
      <w:r w:rsidRPr="00D25D89">
        <w:rPr>
          <w:rFonts w:asciiTheme="minorHAnsi" w:hAnsiTheme="minorHAnsi" w:cstheme="minorHAnsi"/>
          <w:i/>
          <w:iCs/>
          <w:lang w:val="es-ES_tradnl"/>
        </w:rPr>
        <w:t xml:space="preserve"> </w:t>
      </w:r>
      <w:proofErr w:type="spellStart"/>
      <w:r w:rsidRPr="00D25D89">
        <w:rPr>
          <w:rFonts w:asciiTheme="minorHAnsi" w:hAnsiTheme="minorHAnsi" w:cstheme="minorHAnsi"/>
          <w:i/>
          <w:iCs/>
          <w:lang w:val="es-ES_tradnl"/>
        </w:rPr>
        <w:t>орган</w:t>
      </w:r>
      <w:proofErr w:type="spellEnd"/>
      <w:r>
        <w:rPr>
          <w:rFonts w:asciiTheme="minorHAnsi" w:hAnsiTheme="minorHAnsi" w:cstheme="minorHAnsi"/>
          <w:i/>
          <w:iCs/>
          <w:lang w:val="mk-MK"/>
        </w:rPr>
        <w:t xml:space="preserve"> и Носителот на набавката</w:t>
      </w:r>
      <w:r w:rsidRPr="00D01473">
        <w:t xml:space="preserve"> </w:t>
      </w:r>
      <w:r w:rsidRPr="00D01473">
        <w:rPr>
          <w:rFonts w:asciiTheme="minorHAnsi" w:hAnsiTheme="minorHAnsi" w:cstheme="minorHAnsi"/>
          <w:i/>
          <w:iCs/>
          <w:lang w:val="mk-MK"/>
        </w:rPr>
        <w:t>можат да ја определат висината на казната според</w:t>
      </w:r>
      <w:r>
        <w:rPr>
          <w:rFonts w:asciiTheme="minorHAnsi" w:hAnsiTheme="minorHAnsi" w:cstheme="minorHAnsi"/>
          <w:i/>
          <w:iCs/>
          <w:lang w:val="mk-MK"/>
        </w:rPr>
        <w:t xml:space="preserve"> </w:t>
      </w:r>
      <w:r w:rsidRPr="00D01473">
        <w:rPr>
          <w:rFonts w:asciiTheme="minorHAnsi" w:hAnsiTheme="minorHAnsi" w:cstheme="minorHAnsi"/>
          <w:i/>
          <w:iCs/>
          <w:lang w:val="mk-MK"/>
        </w:rPr>
        <w:t>својот наод, во еден вкупен износ во процент, или за секој ден задоцнување, или</w:t>
      </w:r>
      <w:r>
        <w:rPr>
          <w:rFonts w:asciiTheme="minorHAnsi" w:hAnsiTheme="minorHAnsi" w:cstheme="minorHAnsi"/>
          <w:i/>
          <w:iCs/>
          <w:lang w:val="mk-MK"/>
        </w:rPr>
        <w:t xml:space="preserve"> </w:t>
      </w:r>
      <w:r w:rsidRPr="00D01473">
        <w:rPr>
          <w:rFonts w:asciiTheme="minorHAnsi" w:hAnsiTheme="minorHAnsi" w:cstheme="minorHAnsi"/>
          <w:i/>
          <w:iCs/>
          <w:lang w:val="mk-MK"/>
        </w:rPr>
        <w:t>на некој друг начин</w:t>
      </w:r>
      <w:r w:rsidRPr="00D25D89">
        <w:rPr>
          <w:rFonts w:asciiTheme="minorHAnsi" w:hAnsiTheme="minorHAnsi" w:cstheme="minorHAnsi"/>
          <w:i/>
          <w:iCs/>
          <w:lang w:val="es-ES_tradnl"/>
        </w:rPr>
        <w:t>)</w:t>
      </w:r>
      <w:r w:rsidRPr="00D25D89">
        <w:rPr>
          <w:rFonts w:asciiTheme="minorHAnsi" w:hAnsiTheme="minorHAnsi" w:cstheme="minorHAnsi"/>
          <w:i/>
          <w:iCs/>
          <w:lang w:val="mk-MK"/>
        </w:rPr>
        <w:t xml:space="preserve">. </w:t>
      </w:r>
    </w:p>
    <w:p w14:paraId="5476B97A" w14:textId="07E35798" w:rsidR="003F2D92" w:rsidRDefault="003F2D92" w:rsidP="003F2D92">
      <w:pPr>
        <w:ind w:firstLine="709"/>
        <w:jc w:val="both"/>
        <w:rPr>
          <w:rFonts w:asciiTheme="minorHAnsi" w:hAnsiTheme="minorHAnsi" w:cstheme="minorHAnsi"/>
          <w:lang w:val="mk-MK"/>
        </w:rPr>
      </w:pPr>
      <w:r w:rsidRPr="00BA2F2E">
        <w:rPr>
          <w:rFonts w:asciiTheme="minorHAnsi" w:hAnsiTheme="minorHAnsi" w:cstheme="minorHAnsi"/>
          <w:lang w:val="mk-MK"/>
        </w:rPr>
        <w:t>Кога казната е договорена за случај на неиспо</w:t>
      </w:r>
      <w:r>
        <w:rPr>
          <w:rFonts w:asciiTheme="minorHAnsi" w:hAnsiTheme="minorHAnsi" w:cstheme="minorHAnsi"/>
          <w:lang w:val="mk-MK"/>
        </w:rPr>
        <w:t>рака</w:t>
      </w:r>
      <w:r w:rsidRPr="00BA2F2E">
        <w:rPr>
          <w:rFonts w:asciiTheme="minorHAnsi" w:hAnsiTheme="minorHAnsi" w:cstheme="minorHAnsi"/>
          <w:lang w:val="mk-MK"/>
        </w:rPr>
        <w:t xml:space="preserve"> на </w:t>
      </w:r>
      <w:r>
        <w:rPr>
          <w:rFonts w:asciiTheme="minorHAnsi" w:hAnsiTheme="minorHAnsi" w:cstheme="minorHAnsi"/>
          <w:lang w:val="mk-MK"/>
        </w:rPr>
        <w:t>стоката/ите</w:t>
      </w:r>
      <w:r w:rsidRPr="00BA2F2E">
        <w:rPr>
          <w:rFonts w:asciiTheme="minorHAnsi" w:hAnsiTheme="minorHAnsi" w:cstheme="minorHAnsi"/>
          <w:lang w:val="mk-MK"/>
        </w:rPr>
        <w:t>,</w:t>
      </w:r>
      <w:r>
        <w:rPr>
          <w:rFonts w:asciiTheme="minorHAnsi" w:hAnsiTheme="minorHAnsi" w:cstheme="minorHAnsi"/>
          <w:lang w:val="mk-MK"/>
        </w:rPr>
        <w:t xml:space="preserve"> Д</w:t>
      </w:r>
      <w:r w:rsidRPr="00BA2F2E">
        <w:rPr>
          <w:rFonts w:asciiTheme="minorHAnsi" w:hAnsiTheme="minorHAnsi" w:cstheme="minorHAnsi"/>
          <w:lang w:val="mk-MK"/>
        </w:rPr>
        <w:t>о</w:t>
      </w:r>
      <w:r>
        <w:rPr>
          <w:rFonts w:asciiTheme="minorHAnsi" w:hAnsiTheme="minorHAnsi" w:cstheme="minorHAnsi"/>
          <w:lang w:val="mk-MK"/>
        </w:rPr>
        <w:t>говорниот орган</w:t>
      </w:r>
      <w:r w:rsidRPr="00BA2F2E">
        <w:rPr>
          <w:rFonts w:asciiTheme="minorHAnsi" w:hAnsiTheme="minorHAnsi" w:cstheme="minorHAnsi"/>
          <w:lang w:val="mk-MK"/>
        </w:rPr>
        <w:t xml:space="preserve"> може да бара или исполнување на обврската или договорна казна.</w:t>
      </w:r>
    </w:p>
    <w:p w14:paraId="17313DE8" w14:textId="482FA6AE" w:rsidR="003F2D92" w:rsidRPr="00BA2F2E" w:rsidRDefault="003F2D92" w:rsidP="00BA2F2E">
      <w:pPr>
        <w:ind w:firstLine="709"/>
        <w:jc w:val="both"/>
        <w:rPr>
          <w:rFonts w:asciiTheme="minorHAnsi" w:hAnsiTheme="minorHAnsi" w:cstheme="minorHAnsi"/>
          <w:lang w:val="mk-MK"/>
        </w:rPr>
      </w:pPr>
      <w:r w:rsidRPr="003F2D92">
        <w:rPr>
          <w:rFonts w:asciiTheme="minorHAnsi" w:hAnsiTheme="minorHAnsi" w:cstheme="minorHAnsi"/>
          <w:lang w:val="mk-MK"/>
        </w:rPr>
        <w:t xml:space="preserve">Кога казната е договорена за случај </w:t>
      </w:r>
      <w:r>
        <w:rPr>
          <w:rFonts w:asciiTheme="minorHAnsi" w:hAnsiTheme="minorHAnsi" w:cstheme="minorHAnsi"/>
          <w:lang w:val="mk-MK"/>
        </w:rPr>
        <w:t xml:space="preserve">Носителот на набавката </w:t>
      </w:r>
      <w:r w:rsidRPr="003F2D92">
        <w:rPr>
          <w:rFonts w:asciiTheme="minorHAnsi" w:hAnsiTheme="minorHAnsi" w:cstheme="minorHAnsi"/>
          <w:lang w:val="mk-MK"/>
        </w:rPr>
        <w:t>да задоцни со</w:t>
      </w:r>
      <w:r>
        <w:rPr>
          <w:rFonts w:asciiTheme="minorHAnsi" w:hAnsiTheme="minorHAnsi" w:cstheme="minorHAnsi"/>
          <w:lang w:val="mk-MK"/>
        </w:rPr>
        <w:t xml:space="preserve"> </w:t>
      </w:r>
      <w:r w:rsidRPr="003F2D92">
        <w:rPr>
          <w:rFonts w:asciiTheme="minorHAnsi" w:hAnsiTheme="minorHAnsi" w:cstheme="minorHAnsi"/>
          <w:lang w:val="mk-MK"/>
        </w:rPr>
        <w:t>исп</w:t>
      </w:r>
      <w:r>
        <w:rPr>
          <w:rFonts w:asciiTheme="minorHAnsi" w:hAnsiTheme="minorHAnsi" w:cstheme="minorHAnsi"/>
          <w:lang w:val="mk-MK"/>
        </w:rPr>
        <w:t>ораката</w:t>
      </w:r>
      <w:r w:rsidRPr="003F2D92">
        <w:rPr>
          <w:rFonts w:asciiTheme="minorHAnsi" w:hAnsiTheme="minorHAnsi" w:cstheme="minorHAnsi"/>
          <w:lang w:val="mk-MK"/>
        </w:rPr>
        <w:t xml:space="preserve">, </w:t>
      </w:r>
      <w:r>
        <w:rPr>
          <w:rFonts w:asciiTheme="minorHAnsi" w:hAnsiTheme="minorHAnsi" w:cstheme="minorHAnsi"/>
          <w:lang w:val="mk-MK"/>
        </w:rPr>
        <w:t>Д</w:t>
      </w:r>
      <w:r w:rsidRPr="00D25D89">
        <w:rPr>
          <w:rFonts w:asciiTheme="minorHAnsi" w:hAnsiTheme="minorHAnsi" w:cstheme="minorHAnsi"/>
          <w:lang w:val="mk-MK"/>
        </w:rPr>
        <w:t>о</w:t>
      </w:r>
      <w:r>
        <w:rPr>
          <w:rFonts w:asciiTheme="minorHAnsi" w:hAnsiTheme="minorHAnsi" w:cstheme="minorHAnsi"/>
          <w:lang w:val="mk-MK"/>
        </w:rPr>
        <w:t>говорниот орган</w:t>
      </w:r>
      <w:r w:rsidRPr="00D25D89">
        <w:rPr>
          <w:rFonts w:asciiTheme="minorHAnsi" w:hAnsiTheme="minorHAnsi" w:cstheme="minorHAnsi"/>
          <w:lang w:val="mk-MK"/>
        </w:rPr>
        <w:t xml:space="preserve"> </w:t>
      </w:r>
      <w:r w:rsidRPr="003F2D92">
        <w:rPr>
          <w:rFonts w:asciiTheme="minorHAnsi" w:hAnsiTheme="minorHAnsi" w:cstheme="minorHAnsi"/>
          <w:lang w:val="mk-MK"/>
        </w:rPr>
        <w:t>има право да бара и</w:t>
      </w:r>
      <w:r>
        <w:rPr>
          <w:rFonts w:asciiTheme="minorHAnsi" w:hAnsiTheme="minorHAnsi" w:cstheme="minorHAnsi"/>
          <w:lang w:val="mk-MK"/>
        </w:rPr>
        <w:t xml:space="preserve"> </w:t>
      </w:r>
      <w:r w:rsidRPr="003F2D92">
        <w:rPr>
          <w:rFonts w:asciiTheme="minorHAnsi" w:hAnsiTheme="minorHAnsi" w:cstheme="minorHAnsi"/>
          <w:lang w:val="mk-MK"/>
        </w:rPr>
        <w:t>исполнување на обврската и договорна казна</w:t>
      </w:r>
      <w:r>
        <w:rPr>
          <w:rFonts w:asciiTheme="minorHAnsi" w:hAnsiTheme="minorHAnsi" w:cstheme="minorHAnsi"/>
          <w:lang w:val="mk-MK"/>
        </w:rPr>
        <w:t>.</w:t>
      </w:r>
    </w:p>
    <w:p w14:paraId="6CF87575" w14:textId="379C509A" w:rsidR="00D01473" w:rsidRDefault="00D01473" w:rsidP="002F5739">
      <w:pPr>
        <w:jc w:val="both"/>
        <w:rPr>
          <w:rFonts w:asciiTheme="minorHAnsi" w:hAnsiTheme="minorHAnsi" w:cstheme="minorHAnsi"/>
        </w:rPr>
      </w:pPr>
      <w:r w:rsidRPr="00D25D89">
        <w:rPr>
          <w:rFonts w:asciiTheme="minorHAnsi" w:hAnsiTheme="minorHAnsi" w:cstheme="minorHAnsi"/>
        </w:rPr>
        <w:tab/>
      </w:r>
    </w:p>
    <w:p w14:paraId="02CD03B5" w14:textId="27B445F1" w:rsidR="002F5739" w:rsidRPr="00BA2F2E" w:rsidRDefault="002F5739"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Pr>
          <w:rFonts w:asciiTheme="minorHAnsi" w:hAnsiTheme="minorHAnsi" w:cstheme="minorHAnsi"/>
          <w:b/>
          <w:bCs/>
          <w:lang w:val="mk-MK"/>
        </w:rPr>
        <w:t>1</w:t>
      </w:r>
      <w:r w:rsidR="00B76C8A">
        <w:rPr>
          <w:rFonts w:asciiTheme="minorHAnsi" w:hAnsiTheme="minorHAnsi" w:cstheme="minorHAnsi"/>
          <w:b/>
          <w:bCs/>
          <w:lang w:val="mk-MK"/>
        </w:rPr>
        <w:t>3</w:t>
      </w:r>
    </w:p>
    <w:p w14:paraId="680915C8" w14:textId="63F38D8E" w:rsidR="002F5739" w:rsidRPr="002F5739" w:rsidRDefault="002F5739" w:rsidP="00BA2F2E">
      <w:pPr>
        <w:ind w:firstLine="709"/>
        <w:jc w:val="both"/>
        <w:rPr>
          <w:rFonts w:asciiTheme="minorHAnsi" w:hAnsiTheme="minorHAnsi" w:cstheme="minorHAnsi"/>
          <w:lang w:val="es-ES_tradnl"/>
        </w:rPr>
      </w:pP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има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право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да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бара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договорна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казна</w:t>
      </w:r>
      <w:proofErr w:type="spellEnd"/>
      <w:r w:rsidRPr="002F5739">
        <w:rPr>
          <w:rFonts w:asciiTheme="minorHAnsi" w:hAnsiTheme="minorHAnsi" w:cstheme="minorHAnsi"/>
          <w:lang w:val="es-ES_tradnl"/>
        </w:rPr>
        <w:t xml:space="preserve"> и </w:t>
      </w:r>
      <w:proofErr w:type="spellStart"/>
      <w:r w:rsidRPr="002F5739">
        <w:rPr>
          <w:rFonts w:asciiTheme="minorHAnsi" w:hAnsiTheme="minorHAnsi" w:cstheme="minorHAnsi"/>
          <w:lang w:val="es-ES_tradnl"/>
        </w:rPr>
        <w:t>кога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нејзиниот</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износ</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ја</w:t>
      </w:r>
      <w:proofErr w:type="spellEnd"/>
      <w:r>
        <w:rPr>
          <w:rFonts w:asciiTheme="minorHAnsi" w:hAnsiTheme="minorHAnsi" w:cstheme="minorHAnsi"/>
          <w:lang w:val="mk-MK"/>
        </w:rPr>
        <w:t xml:space="preserve"> </w:t>
      </w:r>
      <w:proofErr w:type="spellStart"/>
      <w:r w:rsidRPr="002F5739">
        <w:rPr>
          <w:rFonts w:asciiTheme="minorHAnsi" w:hAnsiTheme="minorHAnsi" w:cstheme="minorHAnsi"/>
          <w:lang w:val="es-ES_tradnl"/>
        </w:rPr>
        <w:lastRenderedPageBreak/>
        <w:t>надминува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висината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штетата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што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ја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претрпел</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како</w:t>
      </w:r>
      <w:proofErr w:type="spellEnd"/>
      <w:r w:rsidRPr="002F5739">
        <w:rPr>
          <w:rFonts w:asciiTheme="minorHAnsi" w:hAnsiTheme="minorHAnsi" w:cstheme="minorHAnsi"/>
          <w:lang w:val="es-ES_tradnl"/>
        </w:rPr>
        <w:t xml:space="preserve"> и </w:t>
      </w:r>
      <w:proofErr w:type="spellStart"/>
      <w:r w:rsidRPr="002F5739">
        <w:rPr>
          <w:rFonts w:asciiTheme="minorHAnsi" w:hAnsiTheme="minorHAnsi" w:cstheme="minorHAnsi"/>
          <w:lang w:val="es-ES_tradnl"/>
        </w:rPr>
        <w:t>кога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не</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претрпел</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никаква</w:t>
      </w:r>
      <w:proofErr w:type="spellEnd"/>
      <w:r>
        <w:rPr>
          <w:rFonts w:asciiTheme="minorHAnsi" w:hAnsiTheme="minorHAnsi" w:cstheme="minorHAnsi"/>
          <w:lang w:val="mk-MK"/>
        </w:rPr>
        <w:t xml:space="preserve"> </w:t>
      </w:r>
      <w:proofErr w:type="spellStart"/>
      <w:r w:rsidRPr="002F5739">
        <w:rPr>
          <w:rFonts w:asciiTheme="minorHAnsi" w:hAnsiTheme="minorHAnsi" w:cstheme="minorHAnsi"/>
          <w:lang w:val="es-ES_tradnl"/>
        </w:rPr>
        <w:t>штета</w:t>
      </w:r>
      <w:proofErr w:type="spellEnd"/>
      <w:r w:rsidRPr="002F5739">
        <w:rPr>
          <w:rFonts w:asciiTheme="minorHAnsi" w:hAnsiTheme="minorHAnsi" w:cstheme="minorHAnsi"/>
          <w:lang w:val="es-ES_tradnl"/>
        </w:rPr>
        <w:t>.</w:t>
      </w:r>
    </w:p>
    <w:p w14:paraId="74F1327C" w14:textId="553DF6A3" w:rsidR="002F5739" w:rsidRPr="00BA2F2E" w:rsidRDefault="002F5739" w:rsidP="00BA2F2E">
      <w:pPr>
        <w:ind w:firstLine="709"/>
        <w:jc w:val="both"/>
        <w:rPr>
          <w:rFonts w:asciiTheme="minorHAnsi" w:hAnsiTheme="minorHAnsi" w:cstheme="minorHAnsi"/>
          <w:lang w:val="mk-MK"/>
        </w:rPr>
      </w:pPr>
      <w:proofErr w:type="spellStart"/>
      <w:r w:rsidRPr="002F5739">
        <w:rPr>
          <w:rFonts w:asciiTheme="minorHAnsi" w:hAnsiTheme="minorHAnsi" w:cstheme="minorHAnsi"/>
          <w:lang w:val="es-ES_tradnl"/>
        </w:rPr>
        <w:t>Ако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штетата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што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ја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претрпел</w:t>
      </w:r>
      <w:proofErr w:type="spellEnd"/>
      <w:r w:rsidRPr="002F573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r w:rsidRPr="002F5739">
        <w:rPr>
          <w:rFonts w:asciiTheme="minorHAnsi" w:hAnsiTheme="minorHAnsi" w:cstheme="minorHAnsi"/>
          <w:lang w:val="es-ES_tradnl"/>
        </w:rPr>
        <w:t xml:space="preserve">е </w:t>
      </w:r>
      <w:proofErr w:type="spellStart"/>
      <w:r w:rsidRPr="002F5739">
        <w:rPr>
          <w:rFonts w:asciiTheme="minorHAnsi" w:hAnsiTheme="minorHAnsi" w:cstheme="minorHAnsi"/>
          <w:lang w:val="es-ES_tradnl"/>
        </w:rPr>
        <w:t>поголема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од</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износот</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на</w:t>
      </w:r>
      <w:proofErr w:type="spellEnd"/>
      <w:r>
        <w:rPr>
          <w:rFonts w:asciiTheme="minorHAnsi" w:hAnsiTheme="minorHAnsi" w:cstheme="minorHAnsi"/>
          <w:lang w:val="mk-MK"/>
        </w:rPr>
        <w:t xml:space="preserve"> </w:t>
      </w:r>
      <w:proofErr w:type="spellStart"/>
      <w:r w:rsidRPr="002F5739">
        <w:rPr>
          <w:rFonts w:asciiTheme="minorHAnsi" w:hAnsiTheme="minorHAnsi" w:cstheme="minorHAnsi"/>
          <w:lang w:val="es-ES_tradnl"/>
        </w:rPr>
        <w:t>договорната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казна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тој</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има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право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да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ја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бара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разликата</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до</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целосниот</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надомест</w:t>
      </w:r>
      <w:proofErr w:type="spellEnd"/>
      <w:r w:rsidRPr="002F5739">
        <w:rPr>
          <w:rFonts w:asciiTheme="minorHAnsi" w:hAnsiTheme="minorHAnsi" w:cstheme="minorHAnsi"/>
          <w:lang w:val="es-ES_tradnl"/>
        </w:rPr>
        <w:t xml:space="preserve"> </w:t>
      </w:r>
      <w:proofErr w:type="spellStart"/>
      <w:r w:rsidRPr="002F5739">
        <w:rPr>
          <w:rFonts w:asciiTheme="minorHAnsi" w:hAnsiTheme="minorHAnsi" w:cstheme="minorHAnsi"/>
          <w:lang w:val="es-ES_tradnl"/>
        </w:rPr>
        <w:t>на</w:t>
      </w:r>
      <w:proofErr w:type="spellEnd"/>
      <w:r>
        <w:rPr>
          <w:rFonts w:asciiTheme="minorHAnsi" w:hAnsiTheme="minorHAnsi" w:cstheme="minorHAnsi"/>
          <w:lang w:val="mk-MK"/>
        </w:rPr>
        <w:t xml:space="preserve"> </w:t>
      </w:r>
      <w:proofErr w:type="spellStart"/>
      <w:r w:rsidRPr="002F5739">
        <w:rPr>
          <w:rFonts w:asciiTheme="minorHAnsi" w:hAnsiTheme="minorHAnsi" w:cstheme="minorHAnsi"/>
          <w:lang w:val="es-ES_tradnl"/>
        </w:rPr>
        <w:t>штетата</w:t>
      </w:r>
      <w:proofErr w:type="spellEnd"/>
      <w:r>
        <w:rPr>
          <w:rFonts w:asciiTheme="minorHAnsi" w:hAnsiTheme="minorHAnsi" w:cstheme="minorHAnsi"/>
          <w:lang w:val="mk-MK"/>
        </w:rPr>
        <w:t>.</w:t>
      </w:r>
    </w:p>
    <w:p w14:paraId="78FE1533" w14:textId="294A7834" w:rsidR="007713C1" w:rsidRPr="00BA2F2E" w:rsidRDefault="00D01473">
      <w:pPr>
        <w:jc w:val="both"/>
        <w:rPr>
          <w:rFonts w:asciiTheme="minorHAnsi" w:hAnsiTheme="minorHAnsi" w:cstheme="minorHAnsi"/>
          <w:lang w:val="es-ES_tradnl"/>
        </w:rPr>
      </w:pPr>
      <w:r w:rsidRPr="00D25D89">
        <w:rPr>
          <w:rFonts w:asciiTheme="minorHAnsi" w:hAnsiTheme="minorHAnsi" w:cstheme="minorHAnsi"/>
          <w:lang w:val="es-ES_tradnl"/>
        </w:rPr>
        <w:tab/>
      </w:r>
    </w:p>
    <w:p w14:paraId="7023EA5E" w14:textId="77777777" w:rsidR="0005166E" w:rsidRPr="00BA2F2E" w:rsidRDefault="0005166E">
      <w:pPr>
        <w:jc w:val="both"/>
        <w:rPr>
          <w:rFonts w:asciiTheme="minorHAnsi" w:hAnsiTheme="minorHAnsi" w:cstheme="minorHAnsi"/>
        </w:rPr>
      </w:pPr>
    </w:p>
    <w:p w14:paraId="2B40A58C" w14:textId="391E5BE7" w:rsidR="007713C1" w:rsidRPr="007A6DE5" w:rsidRDefault="007713C1" w:rsidP="007713C1">
      <w:pPr>
        <w:jc w:val="both"/>
        <w:rPr>
          <w:rFonts w:asciiTheme="minorHAnsi" w:hAnsiTheme="minorHAnsi" w:cstheme="minorHAnsi"/>
          <w:b/>
          <w:bCs/>
          <w:lang w:val="es-ES_tradnl"/>
        </w:rPr>
      </w:pPr>
      <w:r w:rsidRPr="007A6DE5">
        <w:rPr>
          <w:rFonts w:asciiTheme="minorHAnsi" w:hAnsiTheme="minorHAnsi" w:cstheme="minorHAnsi"/>
          <w:b/>
          <w:bCs/>
          <w:lang w:val="mk-MK"/>
        </w:rPr>
        <w:t>X</w:t>
      </w:r>
      <w:r w:rsidR="00A93D80" w:rsidRPr="007F7D13">
        <w:rPr>
          <w:rFonts w:asciiTheme="minorHAnsi" w:hAnsiTheme="minorHAnsi" w:cstheme="minorHAnsi"/>
          <w:b/>
          <w:bCs/>
        </w:rPr>
        <w:t>I</w:t>
      </w:r>
      <w:r w:rsidR="00B76C8A" w:rsidRPr="00D25D89">
        <w:rPr>
          <w:rFonts w:asciiTheme="minorHAnsi" w:hAnsiTheme="minorHAnsi" w:cstheme="minorHAnsi"/>
          <w:b/>
          <w:bCs/>
        </w:rPr>
        <w:t>I</w:t>
      </w:r>
      <w:r w:rsidR="00E66228" w:rsidRPr="00E66228">
        <w:rPr>
          <w:rFonts w:asciiTheme="minorHAnsi" w:hAnsiTheme="minorHAnsi" w:cstheme="minorHAnsi"/>
          <w:b/>
          <w:bCs/>
          <w:lang w:val="mk-MK"/>
        </w:rPr>
        <w:t>I</w:t>
      </w:r>
      <w:r w:rsidRPr="007A6DE5">
        <w:rPr>
          <w:rFonts w:asciiTheme="minorHAnsi" w:hAnsiTheme="minorHAnsi" w:cstheme="minorHAnsi"/>
          <w:b/>
          <w:bCs/>
          <w:lang w:val="mk-MK"/>
        </w:rPr>
        <w:t>. ОБВРСКИ Н</w:t>
      </w:r>
      <w:r w:rsidRPr="007A6DE5">
        <w:rPr>
          <w:rFonts w:asciiTheme="minorHAnsi" w:hAnsiTheme="minorHAnsi" w:cstheme="minorHAnsi"/>
          <w:b/>
          <w:bCs/>
          <w:lang w:val="es-ES_tradnl"/>
        </w:rPr>
        <w:t>А НОСИТЕЛОТ НА НАБАВКАТА</w:t>
      </w:r>
    </w:p>
    <w:p w14:paraId="6A1BBCA1" w14:textId="77777777" w:rsidR="007713C1" w:rsidRPr="007A6DE5" w:rsidRDefault="007713C1" w:rsidP="007713C1">
      <w:pPr>
        <w:jc w:val="both"/>
        <w:rPr>
          <w:rFonts w:asciiTheme="minorHAnsi" w:hAnsiTheme="minorHAnsi" w:cstheme="minorHAnsi"/>
        </w:rPr>
      </w:pPr>
    </w:p>
    <w:p w14:paraId="45206559" w14:textId="5CB880E9"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E66228">
        <w:rPr>
          <w:rFonts w:asciiTheme="minorHAnsi" w:hAnsiTheme="minorHAnsi" w:cstheme="minorHAnsi"/>
          <w:b/>
          <w:bCs/>
        </w:rPr>
        <w:t>1</w:t>
      </w:r>
      <w:r w:rsidR="00B76C8A">
        <w:rPr>
          <w:rFonts w:asciiTheme="minorHAnsi" w:hAnsiTheme="minorHAnsi" w:cstheme="minorHAnsi"/>
          <w:b/>
          <w:bCs/>
          <w:lang w:val="mk-MK"/>
        </w:rPr>
        <w:t>4</w:t>
      </w:r>
    </w:p>
    <w:p w14:paraId="62A3078F" w14:textId="7835E210" w:rsidR="007713C1" w:rsidRDefault="007713C1" w:rsidP="007713C1">
      <w:pPr>
        <w:jc w:val="both"/>
        <w:rPr>
          <w:rFonts w:asciiTheme="minorHAnsi" w:hAnsiTheme="minorHAnsi" w:cstheme="minorHAnsi"/>
        </w:rPr>
      </w:pPr>
      <w:r w:rsidRPr="007A6DE5">
        <w:rPr>
          <w:rFonts w:asciiTheme="minorHAnsi" w:hAnsiTheme="minorHAnsi" w:cstheme="minorHAnsi"/>
          <w:lang w:val="mk-MK"/>
        </w:rPr>
        <w:tab/>
        <w:t>Носителот на набавката е должен да ја испорача стоката/те во време и место предвиден</w:t>
      </w:r>
      <w:r w:rsidR="0042298B">
        <w:rPr>
          <w:rFonts w:asciiTheme="minorHAnsi" w:hAnsiTheme="minorHAnsi" w:cstheme="minorHAnsi"/>
          <w:lang w:val="mk-MK"/>
        </w:rPr>
        <w:t>и</w:t>
      </w:r>
      <w:r w:rsidRPr="007A6DE5">
        <w:rPr>
          <w:rFonts w:asciiTheme="minorHAnsi" w:hAnsiTheme="minorHAnsi" w:cstheme="minorHAnsi"/>
          <w:lang w:val="mk-MK"/>
        </w:rPr>
        <w:t xml:space="preserve"> со </w:t>
      </w:r>
      <w:r w:rsidR="000A4222">
        <w:rPr>
          <w:rFonts w:asciiTheme="minorHAnsi" w:hAnsiTheme="minorHAnsi" w:cstheme="minorHAnsi"/>
          <w:lang w:val="mk-MK"/>
        </w:rPr>
        <w:t xml:space="preserve">член 11 од </w:t>
      </w:r>
      <w:proofErr w:type="spellStart"/>
      <w:r w:rsidRPr="007A6DE5">
        <w:rPr>
          <w:rFonts w:asciiTheme="minorHAnsi" w:hAnsiTheme="minorHAnsi" w:cstheme="minorHAnsi"/>
          <w:lang w:val="es-ES_tradnl"/>
        </w:rPr>
        <w:t>овој</w:t>
      </w:r>
      <w:proofErr w:type="spellEnd"/>
      <w:r w:rsidRPr="007A6DE5">
        <w:rPr>
          <w:rFonts w:asciiTheme="minorHAnsi" w:hAnsiTheme="minorHAnsi" w:cstheme="minorHAnsi"/>
          <w:lang w:val="es-ES_tradnl"/>
        </w:rPr>
        <w:t xml:space="preserve"> </w:t>
      </w:r>
      <w:r w:rsidR="00B56005">
        <w:rPr>
          <w:rFonts w:asciiTheme="minorHAnsi" w:hAnsiTheme="minorHAnsi" w:cstheme="minorHAnsi"/>
          <w:lang w:val="mk-MK"/>
        </w:rPr>
        <w:t>Д</w:t>
      </w:r>
      <w:r w:rsidRPr="007A6DE5">
        <w:rPr>
          <w:rFonts w:asciiTheme="minorHAnsi" w:hAnsiTheme="minorHAnsi" w:cstheme="minorHAnsi"/>
          <w:lang w:val="mk-MK"/>
        </w:rPr>
        <w:t>оговор.</w:t>
      </w:r>
    </w:p>
    <w:p w14:paraId="7AA48548" w14:textId="0AFE11CB" w:rsidR="002D695B" w:rsidRPr="002D695B" w:rsidRDefault="002D695B" w:rsidP="00BA2F2E">
      <w:pPr>
        <w:ind w:firstLine="709"/>
        <w:jc w:val="both"/>
        <w:rPr>
          <w:rFonts w:asciiTheme="minorHAnsi" w:hAnsiTheme="minorHAnsi" w:cstheme="minorHAnsi"/>
        </w:rPr>
      </w:pPr>
      <w:proofErr w:type="spellStart"/>
      <w:r w:rsidRPr="002D695B">
        <w:rPr>
          <w:rFonts w:asciiTheme="minorHAnsi" w:hAnsiTheme="minorHAnsi" w:cstheme="minorHAnsi"/>
        </w:rPr>
        <w:t>Носителот</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на</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набавката</w:t>
      </w:r>
      <w:proofErr w:type="spellEnd"/>
      <w:r w:rsidRPr="002D695B">
        <w:rPr>
          <w:rFonts w:asciiTheme="minorHAnsi" w:hAnsiTheme="minorHAnsi" w:cstheme="minorHAnsi"/>
        </w:rPr>
        <w:t xml:space="preserve"> е </w:t>
      </w:r>
      <w:proofErr w:type="spellStart"/>
      <w:r w:rsidRPr="002D695B">
        <w:rPr>
          <w:rFonts w:asciiTheme="minorHAnsi" w:hAnsiTheme="minorHAnsi" w:cstheme="minorHAnsi"/>
        </w:rPr>
        <w:t>должен</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да</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достави</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потврда</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атест</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сертификат</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за</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квалитетот</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на</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стоката</w:t>
      </w:r>
      <w:proofErr w:type="spellEnd"/>
      <w:r w:rsidRPr="002D695B">
        <w:rPr>
          <w:rFonts w:asciiTheme="minorHAnsi" w:hAnsiTheme="minorHAnsi" w:cstheme="minorHAnsi"/>
        </w:rPr>
        <w:t>/</w:t>
      </w:r>
      <w:proofErr w:type="spellStart"/>
      <w:r w:rsidRPr="002D695B">
        <w:rPr>
          <w:rFonts w:asciiTheme="minorHAnsi" w:hAnsiTheme="minorHAnsi" w:cstheme="minorHAnsi"/>
        </w:rPr>
        <w:t>те</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што</w:t>
      </w:r>
      <w:proofErr w:type="spellEnd"/>
      <w:r w:rsidRPr="002D695B">
        <w:rPr>
          <w:rFonts w:asciiTheme="minorHAnsi" w:hAnsiTheme="minorHAnsi" w:cstheme="minorHAnsi"/>
        </w:rPr>
        <w:t xml:space="preserve"> </w:t>
      </w:r>
      <w:proofErr w:type="spellStart"/>
      <w:r w:rsidRPr="002D695B">
        <w:rPr>
          <w:rFonts w:asciiTheme="minorHAnsi" w:hAnsiTheme="minorHAnsi" w:cstheme="minorHAnsi"/>
        </w:rPr>
        <w:t>ги</w:t>
      </w:r>
      <w:proofErr w:type="spellEnd"/>
      <w:r w:rsidRPr="002D695B">
        <w:rPr>
          <w:rFonts w:asciiTheme="minorHAnsi" w:hAnsiTheme="minorHAnsi" w:cstheme="minorHAnsi"/>
        </w:rPr>
        <w:t xml:space="preserve"> </w:t>
      </w:r>
      <w:proofErr w:type="spellStart"/>
      <w:r w:rsidRPr="00450CCD">
        <w:rPr>
          <w:rFonts w:asciiTheme="minorHAnsi" w:hAnsiTheme="minorHAnsi" w:cstheme="minorHAnsi"/>
        </w:rPr>
        <w:t>испорачува</w:t>
      </w:r>
      <w:proofErr w:type="spellEnd"/>
      <w:r>
        <w:rPr>
          <w:rFonts w:asciiTheme="minorHAnsi" w:hAnsiTheme="minorHAnsi" w:cstheme="minorHAnsi"/>
          <w:lang w:val="mk-MK"/>
        </w:rPr>
        <w:t>.</w:t>
      </w:r>
      <w:r w:rsidRPr="002D695B">
        <w:rPr>
          <w:rFonts w:asciiTheme="minorHAnsi" w:hAnsiTheme="minorHAnsi" w:cstheme="minorHAnsi"/>
        </w:rPr>
        <w:t xml:space="preserve"> </w:t>
      </w:r>
      <w:r w:rsidR="00BB48D8">
        <w:rPr>
          <w:rFonts w:asciiTheme="minorHAnsi" w:hAnsiTheme="minorHAnsi" w:cstheme="minorHAnsi"/>
          <w:lang w:val="mk-MK"/>
        </w:rPr>
        <w:t>(</w:t>
      </w:r>
      <w:r w:rsidR="00BB48D8" w:rsidRPr="00450CCD">
        <w:rPr>
          <w:rFonts w:asciiTheme="minorHAnsi" w:hAnsiTheme="minorHAnsi" w:cstheme="minorHAnsi"/>
          <w:i/>
          <w:lang w:val="mk-MK"/>
        </w:rPr>
        <w:t>доколку се барало во тендерската документација</w:t>
      </w:r>
      <w:r w:rsidR="00BB48D8">
        <w:rPr>
          <w:rFonts w:asciiTheme="minorHAnsi" w:hAnsiTheme="minorHAnsi" w:cstheme="minorHAnsi"/>
          <w:lang w:val="mk-MK"/>
        </w:rPr>
        <w:t>)</w:t>
      </w:r>
    </w:p>
    <w:p w14:paraId="2365EF30" w14:textId="77A4C904" w:rsidR="007713C1" w:rsidRDefault="000A4222" w:rsidP="007713C1">
      <w:pPr>
        <w:jc w:val="both"/>
        <w:rPr>
          <w:rFonts w:asciiTheme="minorHAnsi" w:hAnsiTheme="minorHAnsi" w:cstheme="minorHAnsi"/>
          <w:lang w:val="mk-MK"/>
        </w:rPr>
      </w:pPr>
      <w:r w:rsidRPr="007F7D13">
        <w:rPr>
          <w:rFonts w:asciiTheme="minorHAnsi" w:hAnsiTheme="minorHAnsi" w:cstheme="minorHAnsi"/>
          <w:lang w:val="mk-MK"/>
        </w:rPr>
        <w:t xml:space="preserve">      </w:t>
      </w:r>
      <w:r w:rsidRPr="007F7D13">
        <w:rPr>
          <w:rFonts w:asciiTheme="minorHAnsi" w:hAnsiTheme="minorHAnsi" w:cstheme="minorHAnsi"/>
          <w:b/>
          <w:lang w:val="mk-MK"/>
        </w:rPr>
        <w:t xml:space="preserve">   </w:t>
      </w:r>
      <w:r w:rsidR="00DE4382">
        <w:rPr>
          <w:rFonts w:asciiTheme="minorHAnsi" w:hAnsiTheme="minorHAnsi" w:cstheme="minorHAnsi"/>
          <w:b/>
          <w:lang w:val="mk-MK"/>
        </w:rPr>
        <w:tab/>
      </w:r>
      <w:r w:rsidRPr="007F7D13">
        <w:rPr>
          <w:rFonts w:asciiTheme="minorHAnsi" w:hAnsiTheme="minorHAnsi" w:cstheme="minorHAnsi"/>
          <w:lang w:val="mk-MK"/>
        </w:rPr>
        <w:t xml:space="preserve">Носителот на набавката е должен за испорачаната стока/и да достави </w:t>
      </w:r>
      <w:r w:rsidR="0042298B">
        <w:rPr>
          <w:rFonts w:asciiTheme="minorHAnsi" w:hAnsiTheme="minorHAnsi" w:cstheme="minorHAnsi"/>
          <w:lang w:val="mk-MK"/>
        </w:rPr>
        <w:t xml:space="preserve">и </w:t>
      </w:r>
      <w:r w:rsidRPr="007F7D13">
        <w:rPr>
          <w:rFonts w:asciiTheme="minorHAnsi" w:hAnsiTheme="minorHAnsi" w:cstheme="minorHAnsi"/>
          <w:lang w:val="mk-MK"/>
        </w:rPr>
        <w:t>Упатство за нејзино користење на македонски јазик.</w:t>
      </w:r>
    </w:p>
    <w:p w14:paraId="1D768F09" w14:textId="77777777" w:rsidR="00DE4382" w:rsidRPr="007A6DE5" w:rsidRDefault="00DE4382" w:rsidP="007713C1">
      <w:pPr>
        <w:jc w:val="both"/>
        <w:rPr>
          <w:rFonts w:asciiTheme="minorHAnsi" w:hAnsiTheme="minorHAnsi" w:cstheme="minorHAnsi"/>
        </w:rPr>
      </w:pPr>
    </w:p>
    <w:p w14:paraId="1895D00B" w14:textId="3278A431" w:rsidR="007713C1" w:rsidRPr="00E66228" w:rsidRDefault="007713C1" w:rsidP="00AA2A71">
      <w:pPr>
        <w:jc w:val="center"/>
        <w:rPr>
          <w:rFonts w:asciiTheme="minorHAnsi" w:hAnsiTheme="minorHAnsi" w:cstheme="minorHAnsi"/>
          <w:b/>
          <w:bCs/>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835E38">
        <w:rPr>
          <w:rFonts w:asciiTheme="minorHAnsi" w:hAnsiTheme="minorHAnsi" w:cstheme="minorHAnsi"/>
          <w:b/>
          <w:bCs/>
          <w:lang w:val="mk-MK"/>
        </w:rPr>
        <w:t>1</w:t>
      </w:r>
      <w:r w:rsidR="00B76C8A">
        <w:rPr>
          <w:rFonts w:asciiTheme="minorHAnsi" w:hAnsiTheme="minorHAnsi" w:cstheme="minorHAnsi"/>
          <w:b/>
          <w:bCs/>
          <w:lang w:val="mk-MK"/>
        </w:rPr>
        <w:t>5</w:t>
      </w:r>
    </w:p>
    <w:p w14:paraId="465AF409" w14:textId="279D5568" w:rsidR="007713C1" w:rsidRPr="007A6DE5" w:rsidRDefault="007713C1" w:rsidP="007713C1">
      <w:pPr>
        <w:jc w:val="both"/>
        <w:rPr>
          <w:rFonts w:asciiTheme="minorHAnsi" w:hAnsiTheme="minorHAnsi" w:cstheme="minorHAnsi"/>
          <w:lang w:val="es-ES_tradnl"/>
        </w:rPr>
      </w:pPr>
      <w:r w:rsidRPr="007A6DE5">
        <w:rPr>
          <w:rFonts w:asciiTheme="minorHAnsi" w:hAnsiTheme="minorHAnsi" w:cstheme="minorHAnsi"/>
          <w:lang w:val="es-ES_tradnl"/>
        </w:rPr>
        <w:tab/>
      </w:r>
      <w:proofErr w:type="spellStart"/>
      <w:r w:rsidRPr="007A6DE5">
        <w:rPr>
          <w:rFonts w:asciiTheme="minorHAnsi" w:hAnsiTheme="minorHAnsi" w:cstheme="minorHAnsi"/>
          <w:lang w:val="es-ES_tradnl"/>
        </w:rPr>
        <w:t>Носителот</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набавката</w:t>
      </w:r>
      <w:proofErr w:type="spellEnd"/>
      <w:r w:rsidRPr="007A6DE5">
        <w:rPr>
          <w:rFonts w:asciiTheme="minorHAnsi" w:hAnsiTheme="minorHAnsi" w:cstheme="minorHAnsi"/>
          <w:lang w:val="es-ES_tradnl"/>
        </w:rPr>
        <w:t xml:space="preserve"> е </w:t>
      </w:r>
      <w:proofErr w:type="spellStart"/>
      <w:r w:rsidRPr="007A6DE5">
        <w:rPr>
          <w:rFonts w:asciiTheme="minorHAnsi" w:hAnsiTheme="minorHAnsi" w:cstheme="minorHAnsi"/>
          <w:lang w:val="es-ES_tradnl"/>
        </w:rPr>
        <w:t>должен</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да</w:t>
      </w:r>
      <w:proofErr w:type="spellEnd"/>
      <w:r w:rsidR="00835E38">
        <w:rPr>
          <w:rFonts w:asciiTheme="minorHAnsi" w:hAnsiTheme="minorHAnsi" w:cstheme="minorHAnsi"/>
          <w:lang w:val="mk-MK"/>
        </w:rPr>
        <w:t xml:space="preserve"> му</w:t>
      </w:r>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ја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испорача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стоката</w:t>
      </w:r>
      <w:proofErr w:type="spellEnd"/>
      <w:r w:rsidRPr="007A6DE5">
        <w:rPr>
          <w:rFonts w:asciiTheme="minorHAnsi" w:hAnsiTheme="minorHAnsi" w:cstheme="minorHAnsi"/>
          <w:lang w:val="es-ES_tradnl"/>
        </w:rPr>
        <w:t>/</w:t>
      </w:r>
      <w:proofErr w:type="spellStart"/>
      <w:r w:rsidRPr="007A6DE5">
        <w:rPr>
          <w:rFonts w:asciiTheme="minorHAnsi" w:hAnsiTheme="minorHAnsi" w:cstheme="minorHAnsi"/>
          <w:lang w:val="es-ES_tradnl"/>
        </w:rPr>
        <w:t>те</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на</w:t>
      </w:r>
      <w:proofErr w:type="spellEnd"/>
      <w:r w:rsidRPr="007A6DE5">
        <w:rPr>
          <w:rFonts w:asciiTheme="minorHAnsi" w:hAnsiTheme="minorHAnsi" w:cstheme="minorHAnsi"/>
          <w:lang w:val="es-ES_tradnl"/>
        </w:rPr>
        <w:t xml:space="preserve"> </w:t>
      </w:r>
      <w:r w:rsidRPr="007A6DE5">
        <w:rPr>
          <w:rFonts w:asciiTheme="minorHAnsi" w:hAnsiTheme="minorHAnsi" w:cstheme="minorHAnsi"/>
          <w:lang w:val="mk-MK"/>
        </w:rPr>
        <w:t>Договорниот орган</w:t>
      </w:r>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во</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исправна</w:t>
      </w:r>
      <w:proofErr w:type="spellEnd"/>
      <w:r w:rsidRPr="007A6DE5">
        <w:rPr>
          <w:rFonts w:asciiTheme="minorHAnsi" w:hAnsiTheme="minorHAnsi" w:cstheme="minorHAnsi"/>
          <w:lang w:val="es-ES_tradnl"/>
        </w:rPr>
        <w:t xml:space="preserve"> </w:t>
      </w:r>
      <w:proofErr w:type="spellStart"/>
      <w:r w:rsidRPr="007A6DE5">
        <w:rPr>
          <w:rFonts w:asciiTheme="minorHAnsi" w:hAnsiTheme="minorHAnsi" w:cstheme="minorHAnsi"/>
          <w:lang w:val="es-ES_tradnl"/>
        </w:rPr>
        <w:t>состојба</w:t>
      </w:r>
      <w:proofErr w:type="spellEnd"/>
      <w:r w:rsidRPr="007A6DE5">
        <w:rPr>
          <w:rFonts w:asciiTheme="minorHAnsi" w:hAnsiTheme="minorHAnsi" w:cstheme="minorHAnsi"/>
          <w:lang w:val="es-ES_tradnl"/>
        </w:rPr>
        <w:t>.</w:t>
      </w:r>
    </w:p>
    <w:p w14:paraId="2A50E665" w14:textId="77777777" w:rsidR="007713C1" w:rsidRPr="007A6DE5" w:rsidRDefault="007713C1" w:rsidP="007713C1">
      <w:pPr>
        <w:jc w:val="both"/>
        <w:rPr>
          <w:rFonts w:asciiTheme="minorHAnsi" w:hAnsiTheme="minorHAnsi" w:cstheme="minorHAnsi"/>
        </w:rPr>
      </w:pPr>
    </w:p>
    <w:p w14:paraId="5816C66B" w14:textId="38B42934" w:rsidR="007713C1" w:rsidRPr="007A6DE5" w:rsidRDefault="007713C1" w:rsidP="007713C1">
      <w:pPr>
        <w:jc w:val="both"/>
        <w:rPr>
          <w:rFonts w:asciiTheme="minorHAnsi" w:hAnsiTheme="minorHAnsi" w:cstheme="minorHAnsi"/>
          <w:b/>
          <w:bCs/>
        </w:rPr>
      </w:pPr>
      <w:r w:rsidRPr="007A6DE5">
        <w:rPr>
          <w:rFonts w:asciiTheme="minorHAnsi" w:hAnsiTheme="minorHAnsi" w:cstheme="minorHAnsi"/>
          <w:b/>
          <w:bCs/>
        </w:rPr>
        <w:t>X</w:t>
      </w:r>
      <w:r w:rsidR="00E34145" w:rsidRPr="00D25D89">
        <w:rPr>
          <w:rFonts w:asciiTheme="minorHAnsi" w:hAnsiTheme="minorHAnsi" w:cstheme="minorHAnsi"/>
          <w:b/>
          <w:bCs/>
        </w:rPr>
        <w:t>IV</w:t>
      </w:r>
      <w:r w:rsidRPr="007A6DE5">
        <w:rPr>
          <w:rFonts w:asciiTheme="minorHAnsi" w:hAnsiTheme="minorHAnsi" w:cstheme="minorHAnsi"/>
          <w:b/>
          <w:bCs/>
        </w:rPr>
        <w:t>. ОБВРСКИ НА ДОГОВОРНИОТ ОРГАН</w:t>
      </w:r>
    </w:p>
    <w:p w14:paraId="7CC6D92C" w14:textId="77777777" w:rsidR="007713C1" w:rsidRPr="007A6DE5" w:rsidRDefault="007713C1" w:rsidP="007713C1">
      <w:pPr>
        <w:jc w:val="both"/>
        <w:rPr>
          <w:rFonts w:asciiTheme="minorHAnsi" w:hAnsiTheme="minorHAnsi" w:cstheme="minorHAnsi"/>
        </w:rPr>
      </w:pPr>
    </w:p>
    <w:p w14:paraId="7386792C" w14:textId="030694C3"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335179">
        <w:rPr>
          <w:rFonts w:asciiTheme="minorHAnsi" w:hAnsiTheme="minorHAnsi" w:cstheme="minorHAnsi"/>
          <w:b/>
          <w:bCs/>
        </w:rPr>
        <w:t>1</w:t>
      </w:r>
      <w:r w:rsidR="00893403">
        <w:rPr>
          <w:rFonts w:asciiTheme="minorHAnsi" w:hAnsiTheme="minorHAnsi" w:cstheme="minorHAnsi"/>
          <w:b/>
          <w:bCs/>
          <w:lang w:val="mk-MK"/>
        </w:rPr>
        <w:t>6</w:t>
      </w:r>
    </w:p>
    <w:p w14:paraId="08E3877F" w14:textId="729D74AC" w:rsidR="007713C1" w:rsidRDefault="007713C1" w:rsidP="007713C1">
      <w:pPr>
        <w:jc w:val="both"/>
        <w:rPr>
          <w:rFonts w:asciiTheme="minorHAnsi" w:hAnsiTheme="minorHAnsi" w:cstheme="minorHAnsi"/>
        </w:rPr>
      </w:pPr>
      <w:r w:rsidRPr="007A6DE5">
        <w:rPr>
          <w:rFonts w:asciiTheme="minorHAnsi" w:hAnsiTheme="minorHAnsi" w:cstheme="minorHAnsi"/>
        </w:rPr>
        <w:tab/>
      </w:r>
      <w:proofErr w:type="spellStart"/>
      <w:r w:rsidRPr="007A6DE5">
        <w:rPr>
          <w:rFonts w:asciiTheme="minorHAnsi" w:hAnsiTheme="minorHAnsi" w:cstheme="minorHAnsi"/>
        </w:rPr>
        <w:t>Договорниот</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орган</w:t>
      </w:r>
      <w:proofErr w:type="spellEnd"/>
      <w:r w:rsidRPr="007A6DE5">
        <w:rPr>
          <w:rFonts w:asciiTheme="minorHAnsi" w:hAnsiTheme="minorHAnsi" w:cstheme="minorHAnsi"/>
        </w:rPr>
        <w:t xml:space="preserve"> е </w:t>
      </w:r>
      <w:proofErr w:type="spellStart"/>
      <w:r w:rsidRPr="007A6DE5">
        <w:rPr>
          <w:rFonts w:asciiTheme="minorHAnsi" w:hAnsiTheme="minorHAnsi" w:cstheme="minorHAnsi"/>
        </w:rPr>
        <w:t>должен</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ја</w:t>
      </w:r>
      <w:proofErr w:type="spellEnd"/>
      <w:r w:rsidRPr="007A6DE5">
        <w:rPr>
          <w:rFonts w:asciiTheme="minorHAnsi" w:hAnsiTheme="minorHAnsi" w:cstheme="minorHAnsi"/>
        </w:rPr>
        <w:t xml:space="preserve"> </w:t>
      </w:r>
      <w:r w:rsidR="00E77DDA">
        <w:rPr>
          <w:rFonts w:asciiTheme="minorHAnsi" w:hAnsiTheme="minorHAnsi" w:cstheme="minorHAnsi"/>
          <w:lang w:val="mk-MK"/>
        </w:rPr>
        <w:t>ис</w:t>
      </w:r>
      <w:proofErr w:type="spellStart"/>
      <w:r w:rsidRPr="007A6DE5">
        <w:rPr>
          <w:rFonts w:asciiTheme="minorHAnsi" w:hAnsiTheme="minorHAnsi" w:cstheme="minorHAnsi"/>
        </w:rPr>
        <w:t>плати</w:t>
      </w:r>
      <w:proofErr w:type="spellEnd"/>
      <w:r w:rsidRPr="007A6DE5">
        <w:rPr>
          <w:rFonts w:asciiTheme="minorHAnsi" w:hAnsiTheme="minorHAnsi" w:cstheme="minorHAnsi"/>
        </w:rPr>
        <w:t xml:space="preserve"> </w:t>
      </w:r>
      <w:r w:rsidR="00E77DDA">
        <w:rPr>
          <w:rFonts w:asciiTheme="minorHAnsi" w:hAnsiTheme="minorHAnsi" w:cstheme="minorHAnsi"/>
          <w:lang w:val="mk-MK"/>
        </w:rPr>
        <w:t>вкупната</w:t>
      </w:r>
      <w:r w:rsidRPr="007A6DE5">
        <w:rPr>
          <w:rFonts w:asciiTheme="minorHAnsi" w:hAnsiTheme="minorHAnsi" w:cstheme="minorHAnsi"/>
        </w:rPr>
        <w:t xml:space="preserve"> </w:t>
      </w:r>
      <w:proofErr w:type="spellStart"/>
      <w:r w:rsidRPr="007A6DE5">
        <w:rPr>
          <w:rFonts w:asciiTheme="minorHAnsi" w:hAnsiTheme="minorHAnsi" w:cstheme="minorHAnsi"/>
        </w:rPr>
        <w:t>цената</w:t>
      </w:r>
      <w:proofErr w:type="spellEnd"/>
      <w:r w:rsidRPr="007A6DE5">
        <w:rPr>
          <w:rFonts w:asciiTheme="minorHAnsi" w:hAnsiTheme="minorHAnsi" w:cstheme="minorHAnsi"/>
        </w:rPr>
        <w:t xml:space="preserve"> </w:t>
      </w:r>
      <w:r w:rsidR="00E77DDA">
        <w:rPr>
          <w:rFonts w:asciiTheme="minorHAnsi" w:hAnsiTheme="minorHAnsi" w:cstheme="minorHAnsi"/>
          <w:lang w:val="mk-MK"/>
        </w:rPr>
        <w:t>за извршената</w:t>
      </w:r>
      <w:r w:rsidRPr="007A6DE5">
        <w:rPr>
          <w:rFonts w:asciiTheme="minorHAnsi" w:hAnsiTheme="minorHAnsi" w:cstheme="minorHAnsi"/>
        </w:rPr>
        <w:t xml:space="preserve"> </w:t>
      </w:r>
      <w:proofErr w:type="spellStart"/>
      <w:r w:rsidRPr="007A6DE5">
        <w:rPr>
          <w:rFonts w:asciiTheme="minorHAnsi" w:hAnsiTheme="minorHAnsi" w:cstheme="minorHAnsi"/>
        </w:rPr>
        <w:t>испорака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стоката</w:t>
      </w:r>
      <w:proofErr w:type="spellEnd"/>
      <w:r w:rsidRPr="007A6DE5">
        <w:rPr>
          <w:rFonts w:asciiTheme="minorHAnsi" w:hAnsiTheme="minorHAnsi" w:cstheme="minorHAnsi"/>
        </w:rPr>
        <w:t>/</w:t>
      </w:r>
      <w:proofErr w:type="spellStart"/>
      <w:r w:rsidRPr="007A6DE5">
        <w:rPr>
          <w:rFonts w:asciiTheme="minorHAnsi" w:hAnsiTheme="minorHAnsi" w:cstheme="minorHAnsi"/>
        </w:rPr>
        <w:t>ите</w:t>
      </w:r>
      <w:proofErr w:type="spellEnd"/>
      <w:r w:rsidRPr="007A6DE5">
        <w:rPr>
          <w:rFonts w:asciiTheme="minorHAnsi" w:hAnsiTheme="minorHAnsi" w:cstheme="minorHAnsi"/>
        </w:rPr>
        <w:t xml:space="preserve"> </w:t>
      </w:r>
      <w:r w:rsidR="00E77DDA">
        <w:rPr>
          <w:rFonts w:asciiTheme="minorHAnsi" w:hAnsiTheme="minorHAnsi" w:cstheme="minorHAnsi"/>
          <w:lang w:val="mk-MK"/>
        </w:rPr>
        <w:t xml:space="preserve">определена </w:t>
      </w:r>
      <w:proofErr w:type="spellStart"/>
      <w:r w:rsidRPr="007A6DE5">
        <w:rPr>
          <w:rFonts w:asciiTheme="minorHAnsi" w:hAnsiTheme="minorHAnsi" w:cstheme="minorHAnsi"/>
        </w:rPr>
        <w:t>во</w:t>
      </w:r>
      <w:proofErr w:type="spellEnd"/>
      <w:r w:rsidRPr="007A6DE5">
        <w:rPr>
          <w:rFonts w:asciiTheme="minorHAnsi" w:hAnsiTheme="minorHAnsi" w:cstheme="minorHAnsi"/>
        </w:rPr>
        <w:t xml:space="preserve"> </w:t>
      </w:r>
      <w:r w:rsidR="00E77DDA">
        <w:rPr>
          <w:rFonts w:asciiTheme="minorHAnsi" w:hAnsiTheme="minorHAnsi" w:cstheme="minorHAnsi"/>
          <w:lang w:val="mk-MK"/>
        </w:rPr>
        <w:t xml:space="preserve">член 4 од овој Договор на начин и во рок определен во </w:t>
      </w:r>
      <w:r w:rsidR="00E8500A">
        <w:rPr>
          <w:rFonts w:asciiTheme="minorHAnsi" w:hAnsiTheme="minorHAnsi" w:cstheme="minorHAnsi"/>
          <w:lang w:val="mk-MK"/>
        </w:rPr>
        <w:t>ч</w:t>
      </w:r>
      <w:r w:rsidR="00E77DDA">
        <w:rPr>
          <w:rFonts w:asciiTheme="minorHAnsi" w:hAnsiTheme="minorHAnsi" w:cstheme="minorHAnsi"/>
          <w:lang w:val="mk-MK"/>
        </w:rPr>
        <w:t>лен 5 од овој Договор</w:t>
      </w:r>
      <w:r w:rsidRPr="007A6DE5">
        <w:rPr>
          <w:rFonts w:asciiTheme="minorHAnsi" w:hAnsiTheme="minorHAnsi" w:cstheme="minorHAnsi"/>
        </w:rPr>
        <w:t xml:space="preserve">.  </w:t>
      </w:r>
    </w:p>
    <w:p w14:paraId="12CC6C2A" w14:textId="0252E7F7" w:rsidR="002D1140" w:rsidRPr="002D1140" w:rsidRDefault="002D1140" w:rsidP="00BA2F2E">
      <w:pPr>
        <w:ind w:firstLine="709"/>
        <w:jc w:val="both"/>
        <w:rPr>
          <w:rFonts w:asciiTheme="minorHAnsi" w:hAnsiTheme="minorHAnsi" w:cstheme="minorHAnsi"/>
        </w:rPr>
      </w:pPr>
      <w:r>
        <w:rPr>
          <w:rFonts w:asciiTheme="minorHAnsi" w:hAnsiTheme="minorHAnsi" w:cstheme="minorHAnsi"/>
          <w:lang w:val="mk-MK"/>
        </w:rPr>
        <w:t xml:space="preserve">Договорниот орган </w:t>
      </w:r>
      <w:r w:rsidR="00E8500A" w:rsidRPr="007A6DE5">
        <w:rPr>
          <w:rFonts w:asciiTheme="minorHAnsi" w:hAnsiTheme="minorHAnsi" w:cstheme="minorHAnsi"/>
        </w:rPr>
        <w:t xml:space="preserve">е </w:t>
      </w:r>
      <w:proofErr w:type="spellStart"/>
      <w:r w:rsidR="00E8500A" w:rsidRPr="007A6DE5">
        <w:rPr>
          <w:rFonts w:asciiTheme="minorHAnsi" w:hAnsiTheme="minorHAnsi" w:cstheme="minorHAnsi"/>
        </w:rPr>
        <w:t>должен</w:t>
      </w:r>
      <w:proofErr w:type="spellEnd"/>
      <w:r w:rsidR="00E8500A" w:rsidRPr="007A6DE5">
        <w:rPr>
          <w:rFonts w:asciiTheme="minorHAnsi" w:hAnsiTheme="minorHAnsi" w:cstheme="minorHAnsi"/>
        </w:rPr>
        <w:t xml:space="preserve"> </w:t>
      </w:r>
      <w:r w:rsidR="00E8500A">
        <w:rPr>
          <w:rFonts w:asciiTheme="minorHAnsi" w:hAnsiTheme="minorHAnsi" w:cstheme="minorHAnsi"/>
          <w:lang w:val="mk-MK"/>
        </w:rPr>
        <w:t>да из</w:t>
      </w:r>
      <w:proofErr w:type="spellStart"/>
      <w:r w:rsidRPr="002D1140">
        <w:rPr>
          <w:rFonts w:asciiTheme="minorHAnsi" w:hAnsiTheme="minorHAnsi" w:cstheme="minorHAnsi"/>
        </w:rPr>
        <w:t>врш</w:t>
      </w:r>
      <w:proofErr w:type="spellEnd"/>
      <w:r>
        <w:rPr>
          <w:rFonts w:asciiTheme="minorHAnsi" w:hAnsiTheme="minorHAnsi" w:cstheme="minorHAnsi"/>
          <w:lang w:val="mk-MK"/>
        </w:rPr>
        <w:t>и</w:t>
      </w:r>
      <w:r w:rsidRPr="002D1140">
        <w:rPr>
          <w:rFonts w:asciiTheme="minorHAnsi" w:hAnsiTheme="minorHAnsi" w:cstheme="minorHAnsi"/>
        </w:rPr>
        <w:t xml:space="preserve"> </w:t>
      </w:r>
      <w:r w:rsidR="00E8500A">
        <w:rPr>
          <w:rFonts w:asciiTheme="minorHAnsi" w:hAnsiTheme="minorHAnsi" w:cstheme="minorHAnsi"/>
          <w:lang w:val="mk-MK"/>
        </w:rPr>
        <w:t>проверка</w:t>
      </w:r>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фактурата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односно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задолжителните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податоци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кои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треба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ги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содржи</w:t>
      </w:r>
      <w:proofErr w:type="spellEnd"/>
      <w:r w:rsidRPr="002D1140">
        <w:rPr>
          <w:rFonts w:asciiTheme="minorHAnsi" w:hAnsiTheme="minorHAnsi" w:cstheme="minorHAnsi"/>
        </w:rPr>
        <w:t xml:space="preserve"> и </w:t>
      </w:r>
      <w:proofErr w:type="spellStart"/>
      <w:r w:rsidRPr="002D1140">
        <w:rPr>
          <w:rFonts w:asciiTheme="minorHAnsi" w:hAnsiTheme="minorHAnsi" w:cstheme="minorHAnsi"/>
        </w:rPr>
        <w:t>кои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пропишани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закон</w:t>
      </w:r>
      <w:proofErr w:type="spellEnd"/>
      <w:r w:rsidRPr="002D1140">
        <w:rPr>
          <w:rFonts w:asciiTheme="minorHAnsi" w:hAnsiTheme="minorHAnsi" w:cstheme="minorHAnsi"/>
        </w:rPr>
        <w:t>.</w:t>
      </w:r>
    </w:p>
    <w:p w14:paraId="4B829679" w14:textId="1EEA5A17" w:rsidR="002D1140" w:rsidRPr="007A6DE5" w:rsidRDefault="002D1140" w:rsidP="00BA2F2E">
      <w:pPr>
        <w:ind w:firstLine="709"/>
        <w:jc w:val="both"/>
        <w:rPr>
          <w:rFonts w:asciiTheme="minorHAnsi" w:hAnsiTheme="minorHAnsi" w:cstheme="minorHAnsi"/>
        </w:rPr>
      </w:pPr>
      <w:proofErr w:type="spellStart"/>
      <w:r w:rsidRPr="002D1140">
        <w:rPr>
          <w:rFonts w:asciiTheme="minorHAnsi" w:hAnsiTheme="minorHAnsi" w:cstheme="minorHAnsi"/>
        </w:rPr>
        <w:t>Доколку</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фактурата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ги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содржи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сите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информации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пропишани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закон</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истата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враќа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r w:rsidR="00E8500A">
        <w:rPr>
          <w:rFonts w:asciiTheme="minorHAnsi" w:hAnsiTheme="minorHAnsi" w:cstheme="minorHAnsi"/>
          <w:lang w:val="mk-MK"/>
        </w:rPr>
        <w:t>носителот на набавката</w:t>
      </w:r>
      <w:r w:rsidRPr="002D1140">
        <w:rPr>
          <w:rFonts w:asciiTheme="minorHAnsi" w:hAnsiTheme="minorHAnsi" w:cstheme="minorHAnsi"/>
        </w:rPr>
        <w:t>.</w:t>
      </w:r>
    </w:p>
    <w:p w14:paraId="1BD1C604" w14:textId="77777777" w:rsidR="007713C1" w:rsidRPr="007A6DE5" w:rsidRDefault="007713C1" w:rsidP="007713C1">
      <w:pPr>
        <w:jc w:val="both"/>
        <w:rPr>
          <w:rFonts w:asciiTheme="minorHAnsi" w:hAnsiTheme="minorHAnsi" w:cstheme="minorHAnsi"/>
        </w:rPr>
      </w:pPr>
    </w:p>
    <w:p w14:paraId="59A647BE" w14:textId="5390A5CF"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007D0E">
        <w:rPr>
          <w:rFonts w:asciiTheme="minorHAnsi" w:hAnsiTheme="minorHAnsi" w:cstheme="minorHAnsi"/>
          <w:b/>
          <w:bCs/>
          <w:lang w:val="mk-MK"/>
        </w:rPr>
        <w:t>1</w:t>
      </w:r>
      <w:r w:rsidR="00893403">
        <w:rPr>
          <w:rFonts w:asciiTheme="minorHAnsi" w:hAnsiTheme="minorHAnsi" w:cstheme="minorHAnsi"/>
          <w:b/>
          <w:bCs/>
          <w:lang w:val="mk-MK"/>
        </w:rPr>
        <w:t>7</w:t>
      </w:r>
    </w:p>
    <w:p w14:paraId="56CA3EBF" w14:textId="1D91E0F3" w:rsidR="003F6295" w:rsidRDefault="007713C1" w:rsidP="007713C1">
      <w:pPr>
        <w:jc w:val="both"/>
        <w:rPr>
          <w:rFonts w:asciiTheme="minorHAnsi" w:hAnsiTheme="minorHAnsi" w:cstheme="minorHAnsi"/>
          <w:lang w:val="mk-MK"/>
        </w:rPr>
      </w:pPr>
      <w:r w:rsidRPr="007A6DE5">
        <w:rPr>
          <w:rFonts w:asciiTheme="minorHAnsi" w:hAnsiTheme="minorHAnsi" w:cstheme="minorHAnsi"/>
        </w:rPr>
        <w:tab/>
      </w:r>
      <w:proofErr w:type="spellStart"/>
      <w:r w:rsidRPr="007A6DE5">
        <w:rPr>
          <w:rFonts w:asciiTheme="minorHAnsi" w:hAnsiTheme="minorHAnsi" w:cstheme="minorHAnsi"/>
        </w:rPr>
        <w:t>Договорниот</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орган</w:t>
      </w:r>
      <w:proofErr w:type="spellEnd"/>
      <w:r w:rsidRPr="007A6DE5">
        <w:rPr>
          <w:rFonts w:asciiTheme="minorHAnsi" w:hAnsiTheme="minorHAnsi" w:cstheme="minorHAnsi"/>
        </w:rPr>
        <w:t xml:space="preserve"> е </w:t>
      </w:r>
      <w:proofErr w:type="spellStart"/>
      <w:r w:rsidRPr="007A6DE5">
        <w:rPr>
          <w:rFonts w:asciiTheme="minorHAnsi" w:hAnsiTheme="minorHAnsi" w:cstheme="minorHAnsi"/>
        </w:rPr>
        <w:t>должен</w:t>
      </w:r>
      <w:proofErr w:type="spellEnd"/>
      <w:r w:rsidRPr="007A6DE5">
        <w:rPr>
          <w:rFonts w:asciiTheme="minorHAnsi" w:hAnsiTheme="minorHAnsi" w:cstheme="minorHAnsi"/>
        </w:rPr>
        <w:t xml:space="preserve"> </w:t>
      </w:r>
      <w:r w:rsidR="00D26AB2">
        <w:rPr>
          <w:rFonts w:asciiTheme="minorHAnsi" w:hAnsiTheme="minorHAnsi" w:cstheme="minorHAnsi"/>
          <w:lang w:val="mk-MK"/>
        </w:rPr>
        <w:t>да определи л</w:t>
      </w:r>
      <w:r w:rsidR="00D26AB2" w:rsidRPr="00D26AB2">
        <w:rPr>
          <w:rFonts w:asciiTheme="minorHAnsi" w:hAnsiTheme="minorHAnsi" w:cstheme="minorHAnsi"/>
          <w:lang w:val="mk-MK"/>
        </w:rPr>
        <w:t xml:space="preserve">ице/а </w:t>
      </w:r>
      <w:r w:rsidR="00D26AB2">
        <w:rPr>
          <w:rFonts w:asciiTheme="minorHAnsi" w:hAnsiTheme="minorHAnsi" w:cstheme="minorHAnsi"/>
          <w:lang w:val="mk-MK"/>
        </w:rPr>
        <w:t xml:space="preserve">кое ќе биде </w:t>
      </w:r>
      <w:r w:rsidR="00D26AB2" w:rsidRPr="00D26AB2">
        <w:rPr>
          <w:rFonts w:asciiTheme="minorHAnsi" w:hAnsiTheme="minorHAnsi" w:cstheme="minorHAnsi"/>
          <w:lang w:val="mk-MK"/>
        </w:rPr>
        <w:t xml:space="preserve">задолжено </w:t>
      </w:r>
      <w:r w:rsidR="0027769B">
        <w:rPr>
          <w:rFonts w:asciiTheme="minorHAnsi" w:hAnsiTheme="minorHAnsi" w:cstheme="minorHAnsi"/>
          <w:lang w:val="mk-MK"/>
        </w:rPr>
        <w:t>да</w:t>
      </w:r>
      <w:r w:rsidR="00D26AB2">
        <w:rPr>
          <w:rFonts w:asciiTheme="minorHAnsi" w:hAnsiTheme="minorHAnsi" w:cstheme="minorHAnsi"/>
          <w:lang w:val="mk-MK"/>
        </w:rPr>
        <w:t xml:space="preserve"> </w:t>
      </w:r>
      <w:r w:rsidR="0027769B">
        <w:rPr>
          <w:rFonts w:asciiTheme="minorHAnsi" w:hAnsiTheme="minorHAnsi" w:cstheme="minorHAnsi"/>
          <w:lang w:val="mk-MK"/>
        </w:rPr>
        <w:t>из</w:t>
      </w:r>
      <w:r w:rsidR="00D26AB2" w:rsidRPr="00D26AB2">
        <w:rPr>
          <w:rFonts w:asciiTheme="minorHAnsi" w:hAnsiTheme="minorHAnsi" w:cstheme="minorHAnsi"/>
          <w:lang w:val="mk-MK"/>
        </w:rPr>
        <w:t xml:space="preserve">врши квантитативен </w:t>
      </w:r>
      <w:r w:rsidR="003F6295" w:rsidRPr="003F6295">
        <w:rPr>
          <w:rFonts w:asciiTheme="minorHAnsi" w:hAnsiTheme="minorHAnsi" w:cstheme="minorHAnsi"/>
          <w:lang w:val="mk-MK"/>
        </w:rPr>
        <w:t xml:space="preserve">и квалитативен </w:t>
      </w:r>
      <w:r w:rsidR="00D26AB2" w:rsidRPr="00D26AB2">
        <w:rPr>
          <w:rFonts w:asciiTheme="minorHAnsi" w:hAnsiTheme="minorHAnsi" w:cstheme="minorHAnsi"/>
          <w:lang w:val="mk-MK"/>
        </w:rPr>
        <w:t>прием на сток</w:t>
      </w:r>
      <w:r w:rsidR="00557B76">
        <w:rPr>
          <w:rFonts w:asciiTheme="minorHAnsi" w:hAnsiTheme="minorHAnsi" w:cstheme="minorHAnsi"/>
          <w:lang w:val="mk-MK"/>
        </w:rPr>
        <w:t>ата/</w:t>
      </w:r>
      <w:r w:rsidR="00D26AB2" w:rsidRPr="00D26AB2">
        <w:rPr>
          <w:rFonts w:asciiTheme="minorHAnsi" w:hAnsiTheme="minorHAnsi" w:cstheme="minorHAnsi"/>
          <w:lang w:val="mk-MK"/>
        </w:rPr>
        <w:t>ите</w:t>
      </w:r>
      <w:r w:rsidR="003F6295">
        <w:rPr>
          <w:rFonts w:asciiTheme="minorHAnsi" w:hAnsiTheme="minorHAnsi" w:cstheme="minorHAnsi"/>
          <w:lang w:val="mk-MK"/>
        </w:rPr>
        <w:t>.</w:t>
      </w:r>
    </w:p>
    <w:p w14:paraId="5C7A1CF3" w14:textId="6EC28651" w:rsidR="000904A6" w:rsidRDefault="000904A6" w:rsidP="007713C1">
      <w:pPr>
        <w:jc w:val="both"/>
        <w:rPr>
          <w:rFonts w:asciiTheme="minorHAnsi" w:hAnsiTheme="minorHAnsi" w:cstheme="minorHAnsi"/>
          <w:lang w:val="mk-MK"/>
        </w:rPr>
      </w:pPr>
      <w:r>
        <w:rPr>
          <w:rFonts w:asciiTheme="minorHAnsi" w:hAnsiTheme="minorHAnsi" w:cstheme="minorHAnsi"/>
          <w:lang w:val="mk-MK"/>
        </w:rPr>
        <w:tab/>
        <w:t>Договорниот орган по влегување во сила</w:t>
      </w:r>
      <w:r w:rsidRPr="007F7D13">
        <w:rPr>
          <w:rFonts w:asciiTheme="minorHAnsi" w:hAnsiTheme="minorHAnsi" w:cstheme="minorHAnsi"/>
          <w:lang w:val="mk-MK"/>
        </w:rPr>
        <w:t xml:space="preserve"> на овој Договор</w:t>
      </w:r>
      <w:r>
        <w:rPr>
          <w:rFonts w:asciiTheme="minorHAnsi" w:hAnsiTheme="minorHAnsi" w:cstheme="minorHAnsi"/>
          <w:lang w:val="mk-MK"/>
        </w:rPr>
        <w:t>, до Носителот на набавката ќе достави известување со контакт податоци за лицето/ата задолжено</w:t>
      </w:r>
      <w:r w:rsidR="00B5282F">
        <w:rPr>
          <w:rFonts w:asciiTheme="minorHAnsi" w:hAnsiTheme="minorHAnsi" w:cstheme="minorHAnsi"/>
          <w:lang w:val="mk-MK"/>
        </w:rPr>
        <w:t>/и</w:t>
      </w:r>
      <w:r>
        <w:rPr>
          <w:rFonts w:asciiTheme="minorHAnsi" w:hAnsiTheme="minorHAnsi" w:cstheme="minorHAnsi"/>
          <w:lang w:val="mk-MK"/>
        </w:rPr>
        <w:t xml:space="preserve"> за </w:t>
      </w:r>
      <w:r w:rsidRPr="00D26AB2">
        <w:rPr>
          <w:rFonts w:asciiTheme="minorHAnsi" w:hAnsiTheme="minorHAnsi" w:cstheme="minorHAnsi"/>
          <w:lang w:val="mk-MK"/>
        </w:rPr>
        <w:t xml:space="preserve">квантитативен </w:t>
      </w:r>
      <w:r w:rsidRPr="003F6295">
        <w:rPr>
          <w:rFonts w:asciiTheme="minorHAnsi" w:hAnsiTheme="minorHAnsi" w:cstheme="minorHAnsi"/>
          <w:lang w:val="mk-MK"/>
        </w:rPr>
        <w:t xml:space="preserve">и квалитативен </w:t>
      </w:r>
      <w:r w:rsidRPr="00D26AB2">
        <w:rPr>
          <w:rFonts w:asciiTheme="minorHAnsi" w:hAnsiTheme="minorHAnsi" w:cstheme="minorHAnsi"/>
          <w:lang w:val="mk-MK"/>
        </w:rPr>
        <w:t>прием на сток</w:t>
      </w:r>
      <w:r>
        <w:rPr>
          <w:rFonts w:asciiTheme="minorHAnsi" w:hAnsiTheme="minorHAnsi" w:cstheme="minorHAnsi"/>
          <w:lang w:val="mk-MK"/>
        </w:rPr>
        <w:t>ата/</w:t>
      </w:r>
      <w:r w:rsidRPr="00320829">
        <w:rPr>
          <w:rFonts w:asciiTheme="minorHAnsi" w:hAnsiTheme="minorHAnsi" w:cstheme="minorHAnsi"/>
          <w:iCs/>
          <w:lang w:val="mk-MK"/>
        </w:rPr>
        <w:t>ите</w:t>
      </w:r>
      <w:r>
        <w:rPr>
          <w:rFonts w:asciiTheme="minorHAnsi" w:hAnsiTheme="minorHAnsi" w:cstheme="minorHAnsi"/>
          <w:lang w:val="mk-MK"/>
        </w:rPr>
        <w:t>.</w:t>
      </w:r>
    </w:p>
    <w:p w14:paraId="6299E4EB" w14:textId="77777777" w:rsidR="007713C1" w:rsidRPr="007A6DE5" w:rsidRDefault="007713C1" w:rsidP="007713C1">
      <w:pPr>
        <w:jc w:val="both"/>
        <w:rPr>
          <w:rFonts w:asciiTheme="minorHAnsi" w:hAnsiTheme="minorHAnsi" w:cstheme="minorHAnsi"/>
        </w:rPr>
      </w:pPr>
    </w:p>
    <w:p w14:paraId="44F0091A" w14:textId="0F42EE2A"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3F6295">
        <w:rPr>
          <w:rFonts w:asciiTheme="minorHAnsi" w:hAnsiTheme="minorHAnsi" w:cstheme="minorHAnsi"/>
          <w:b/>
          <w:bCs/>
          <w:lang w:val="mk-MK"/>
        </w:rPr>
        <w:t>1</w:t>
      </w:r>
      <w:r w:rsidR="00163571">
        <w:rPr>
          <w:rFonts w:asciiTheme="minorHAnsi" w:hAnsiTheme="minorHAnsi" w:cstheme="minorHAnsi"/>
          <w:b/>
          <w:bCs/>
          <w:lang w:val="mk-MK"/>
        </w:rPr>
        <w:t>8</w:t>
      </w:r>
    </w:p>
    <w:p w14:paraId="4799FC58" w14:textId="15B7805A" w:rsidR="007713C1" w:rsidRDefault="007713C1" w:rsidP="007713C1">
      <w:pPr>
        <w:jc w:val="both"/>
        <w:rPr>
          <w:rFonts w:asciiTheme="minorHAnsi" w:hAnsiTheme="minorHAnsi" w:cstheme="minorHAnsi"/>
          <w:lang w:val="mk-MK"/>
        </w:rPr>
      </w:pPr>
      <w:r w:rsidRPr="007A6DE5">
        <w:rPr>
          <w:rFonts w:asciiTheme="minorHAnsi" w:hAnsiTheme="minorHAnsi" w:cstheme="minorHAnsi"/>
        </w:rPr>
        <w:tab/>
      </w:r>
      <w:r w:rsidR="003F6295" w:rsidRPr="003F6295">
        <w:t xml:space="preserve"> </w:t>
      </w:r>
      <w:proofErr w:type="spellStart"/>
      <w:r w:rsidR="003F6295" w:rsidRPr="007A6DE5">
        <w:rPr>
          <w:rFonts w:asciiTheme="minorHAnsi" w:hAnsiTheme="minorHAnsi" w:cstheme="minorHAnsi"/>
        </w:rPr>
        <w:t>Договорниот</w:t>
      </w:r>
      <w:proofErr w:type="spellEnd"/>
      <w:r w:rsidR="003F6295" w:rsidRPr="007A6DE5">
        <w:rPr>
          <w:rFonts w:asciiTheme="minorHAnsi" w:hAnsiTheme="minorHAnsi" w:cstheme="minorHAnsi"/>
        </w:rPr>
        <w:t xml:space="preserve"> </w:t>
      </w:r>
      <w:proofErr w:type="spellStart"/>
      <w:r w:rsidR="003F6295" w:rsidRPr="007A6DE5">
        <w:rPr>
          <w:rFonts w:asciiTheme="minorHAnsi" w:hAnsiTheme="minorHAnsi" w:cstheme="minorHAnsi"/>
        </w:rPr>
        <w:t>орган</w:t>
      </w:r>
      <w:proofErr w:type="spellEnd"/>
      <w:r w:rsidR="003F6295" w:rsidRPr="007A6DE5">
        <w:rPr>
          <w:rFonts w:asciiTheme="minorHAnsi" w:hAnsiTheme="minorHAnsi" w:cstheme="minorHAnsi"/>
        </w:rPr>
        <w:t xml:space="preserve"> е </w:t>
      </w:r>
      <w:proofErr w:type="spellStart"/>
      <w:r w:rsidR="003F6295" w:rsidRPr="007A6DE5">
        <w:rPr>
          <w:rFonts w:asciiTheme="minorHAnsi" w:hAnsiTheme="minorHAnsi" w:cstheme="minorHAnsi"/>
        </w:rPr>
        <w:t>должен</w:t>
      </w:r>
      <w:proofErr w:type="spellEnd"/>
      <w:r w:rsidR="003F6295" w:rsidRPr="007A6DE5">
        <w:rPr>
          <w:rFonts w:asciiTheme="minorHAnsi" w:hAnsiTheme="minorHAnsi" w:cstheme="minorHAnsi"/>
        </w:rPr>
        <w:t xml:space="preserve"> </w:t>
      </w:r>
      <w:r w:rsidR="003F6295">
        <w:rPr>
          <w:rFonts w:asciiTheme="minorHAnsi" w:hAnsiTheme="minorHAnsi" w:cstheme="minorHAnsi"/>
          <w:lang w:val="mk-MK"/>
        </w:rPr>
        <w:t xml:space="preserve">да изготви </w:t>
      </w:r>
      <w:proofErr w:type="spellStart"/>
      <w:r w:rsidR="003F6295" w:rsidRPr="003F6295">
        <w:rPr>
          <w:rFonts w:asciiTheme="minorHAnsi" w:hAnsiTheme="minorHAnsi" w:cstheme="minorHAnsi"/>
        </w:rPr>
        <w:t>записник</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за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квантитативен</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прием</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стоки</w:t>
      </w:r>
      <w:proofErr w:type="spellEnd"/>
      <w:r w:rsidR="003F6295">
        <w:rPr>
          <w:rFonts w:asciiTheme="minorHAnsi" w:hAnsiTheme="minorHAnsi" w:cstheme="minorHAnsi"/>
          <w:lang w:val="mk-MK"/>
        </w:rPr>
        <w:t>те</w:t>
      </w:r>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со</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кој</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се</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потврдува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приемот</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одредена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количина</w:t>
      </w:r>
      <w:proofErr w:type="spellEnd"/>
      <w:r w:rsidR="003F6295" w:rsidRPr="003F6295">
        <w:rPr>
          <w:rFonts w:asciiTheme="minorHAnsi" w:hAnsiTheme="minorHAnsi" w:cstheme="minorHAnsi"/>
        </w:rPr>
        <w:t xml:space="preserve"> и </w:t>
      </w:r>
      <w:proofErr w:type="spellStart"/>
      <w:r w:rsidR="003F6295" w:rsidRPr="003F6295">
        <w:rPr>
          <w:rFonts w:asciiTheme="minorHAnsi" w:hAnsiTheme="minorHAnsi" w:cstheme="minorHAnsi"/>
        </w:rPr>
        <w:t>бараниот</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вид</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стоки</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како</w:t>
      </w:r>
      <w:proofErr w:type="spellEnd"/>
      <w:r w:rsidR="003F6295" w:rsidRPr="003F6295">
        <w:rPr>
          <w:rFonts w:asciiTheme="minorHAnsi" w:hAnsiTheme="minorHAnsi" w:cstheme="minorHAnsi"/>
        </w:rPr>
        <w:t xml:space="preserve"> и </w:t>
      </w:r>
      <w:proofErr w:type="spellStart"/>
      <w:r w:rsidR="003F6295" w:rsidRPr="003F6295">
        <w:rPr>
          <w:rFonts w:asciiTheme="minorHAnsi" w:hAnsiTheme="minorHAnsi" w:cstheme="minorHAnsi"/>
        </w:rPr>
        <w:t>прием</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потребната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документација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испратница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влезна</w:t>
      </w:r>
      <w:proofErr w:type="spellEnd"/>
      <w:r w:rsidR="003F6295" w:rsidRPr="003F6295">
        <w:rPr>
          <w:rFonts w:asciiTheme="minorHAnsi" w:hAnsiTheme="minorHAnsi" w:cstheme="minorHAnsi"/>
        </w:rPr>
        <w:t xml:space="preserve"> </w:t>
      </w:r>
      <w:proofErr w:type="spellStart"/>
      <w:r w:rsidR="003F6295" w:rsidRPr="003F6295">
        <w:rPr>
          <w:rFonts w:asciiTheme="minorHAnsi" w:hAnsiTheme="minorHAnsi" w:cstheme="minorHAnsi"/>
        </w:rPr>
        <w:t>фактура</w:t>
      </w:r>
      <w:proofErr w:type="spellEnd"/>
      <w:r w:rsidR="003F6295" w:rsidRPr="003F6295">
        <w:rPr>
          <w:rFonts w:asciiTheme="minorHAnsi" w:hAnsiTheme="minorHAnsi" w:cstheme="minorHAnsi"/>
        </w:rPr>
        <w:t xml:space="preserve"> и </w:t>
      </w:r>
      <w:proofErr w:type="spellStart"/>
      <w:r w:rsidR="003F6295" w:rsidRPr="003F6295">
        <w:rPr>
          <w:rFonts w:asciiTheme="minorHAnsi" w:hAnsiTheme="minorHAnsi" w:cstheme="minorHAnsi"/>
        </w:rPr>
        <w:t>сл</w:t>
      </w:r>
      <w:proofErr w:type="spellEnd"/>
      <w:r w:rsidR="003F6295" w:rsidRPr="003F6295">
        <w:rPr>
          <w:rFonts w:asciiTheme="minorHAnsi" w:hAnsiTheme="minorHAnsi" w:cstheme="minorHAnsi"/>
        </w:rPr>
        <w:t>.)</w:t>
      </w:r>
      <w:r w:rsidR="003F6295">
        <w:rPr>
          <w:rFonts w:asciiTheme="minorHAnsi" w:hAnsiTheme="minorHAnsi" w:cstheme="minorHAnsi"/>
          <w:lang w:val="mk-MK"/>
        </w:rPr>
        <w:t>.</w:t>
      </w:r>
    </w:p>
    <w:p w14:paraId="75227825" w14:textId="67D426C4" w:rsidR="003F6295" w:rsidRDefault="003F6295" w:rsidP="003F6295">
      <w:pPr>
        <w:ind w:firstLine="709"/>
        <w:jc w:val="both"/>
        <w:rPr>
          <w:rFonts w:asciiTheme="minorHAnsi" w:hAnsiTheme="minorHAnsi" w:cstheme="minorHAnsi"/>
          <w:lang w:val="mk-MK"/>
        </w:rPr>
      </w:pPr>
      <w:proofErr w:type="spellStart"/>
      <w:r w:rsidRPr="007A6DE5">
        <w:rPr>
          <w:rFonts w:asciiTheme="minorHAnsi" w:hAnsiTheme="minorHAnsi" w:cstheme="minorHAnsi"/>
        </w:rPr>
        <w:t>Договорниот</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орган</w:t>
      </w:r>
      <w:proofErr w:type="spellEnd"/>
      <w:r w:rsidRPr="007A6DE5">
        <w:rPr>
          <w:rFonts w:asciiTheme="minorHAnsi" w:hAnsiTheme="minorHAnsi" w:cstheme="minorHAnsi"/>
        </w:rPr>
        <w:t xml:space="preserve"> е </w:t>
      </w:r>
      <w:proofErr w:type="spellStart"/>
      <w:r w:rsidRPr="007A6DE5">
        <w:rPr>
          <w:rFonts w:asciiTheme="minorHAnsi" w:hAnsiTheme="minorHAnsi" w:cstheme="minorHAnsi"/>
        </w:rPr>
        <w:t>должен</w:t>
      </w:r>
      <w:proofErr w:type="spellEnd"/>
      <w:r w:rsidRPr="007A6DE5">
        <w:rPr>
          <w:rFonts w:asciiTheme="minorHAnsi" w:hAnsiTheme="minorHAnsi" w:cstheme="minorHAnsi"/>
        </w:rPr>
        <w:t xml:space="preserve"> </w:t>
      </w:r>
      <w:r>
        <w:rPr>
          <w:rFonts w:asciiTheme="minorHAnsi" w:hAnsiTheme="minorHAnsi" w:cstheme="minorHAnsi"/>
          <w:lang w:val="mk-MK"/>
        </w:rPr>
        <w:t>да изготви и записник</w:t>
      </w:r>
      <w:r w:rsidRPr="003F6295">
        <w:rPr>
          <w:rFonts w:asciiTheme="minorHAnsi" w:hAnsiTheme="minorHAnsi" w:cstheme="minorHAnsi"/>
          <w:lang w:val="mk-MK"/>
        </w:rPr>
        <w:t xml:space="preserve"> за квалитативен прием на стоките, со кои се потврдува дека испорачаната</w:t>
      </w:r>
      <w:r w:rsidR="001D12A5">
        <w:rPr>
          <w:rFonts w:asciiTheme="minorHAnsi" w:hAnsiTheme="minorHAnsi" w:cstheme="minorHAnsi"/>
          <w:lang w:val="mk-MK"/>
        </w:rPr>
        <w:t>/те</w:t>
      </w:r>
      <w:r w:rsidRPr="003F6295">
        <w:rPr>
          <w:rFonts w:asciiTheme="minorHAnsi" w:hAnsiTheme="minorHAnsi" w:cstheme="minorHAnsi"/>
          <w:lang w:val="mk-MK"/>
        </w:rPr>
        <w:t xml:space="preserve"> стока</w:t>
      </w:r>
      <w:r w:rsidR="0027769B">
        <w:rPr>
          <w:rFonts w:asciiTheme="minorHAnsi" w:hAnsiTheme="minorHAnsi" w:cstheme="minorHAnsi"/>
          <w:lang w:val="mk-MK"/>
        </w:rPr>
        <w:t>/и</w:t>
      </w:r>
      <w:r w:rsidRPr="003F6295">
        <w:rPr>
          <w:rFonts w:asciiTheme="minorHAnsi" w:hAnsiTheme="minorHAnsi" w:cstheme="minorHAnsi"/>
          <w:lang w:val="mk-MK"/>
        </w:rPr>
        <w:t xml:space="preserve"> соодветствува</w:t>
      </w:r>
      <w:r w:rsidR="001D12A5">
        <w:rPr>
          <w:rFonts w:asciiTheme="minorHAnsi" w:hAnsiTheme="minorHAnsi" w:cstheme="minorHAnsi"/>
          <w:lang w:val="mk-MK"/>
        </w:rPr>
        <w:t>/ат</w:t>
      </w:r>
      <w:r w:rsidRPr="003F6295">
        <w:rPr>
          <w:rFonts w:asciiTheme="minorHAnsi" w:hAnsiTheme="minorHAnsi" w:cstheme="minorHAnsi"/>
          <w:lang w:val="mk-MK"/>
        </w:rPr>
        <w:t xml:space="preserve"> во се со договореното.</w:t>
      </w:r>
    </w:p>
    <w:p w14:paraId="387FC53A" w14:textId="3F5DE516" w:rsidR="00B004DA" w:rsidRDefault="00B004DA" w:rsidP="003F6295">
      <w:pPr>
        <w:ind w:firstLine="709"/>
        <w:jc w:val="both"/>
        <w:rPr>
          <w:rFonts w:asciiTheme="minorHAnsi" w:hAnsiTheme="minorHAnsi" w:cstheme="minorHAnsi"/>
          <w:lang w:val="mk-MK"/>
        </w:rPr>
      </w:pPr>
      <w:r w:rsidRPr="00B004DA">
        <w:rPr>
          <w:rFonts w:asciiTheme="minorHAnsi" w:hAnsiTheme="minorHAnsi" w:cstheme="minorHAnsi"/>
          <w:lang w:val="mk-MK"/>
        </w:rPr>
        <w:t>Договорниот орган може да изврши дополнителна контрола на квалитетот со спроведување на независни испитувања и контроли за квалитет кај овластена институција.</w:t>
      </w:r>
    </w:p>
    <w:p w14:paraId="049B5C23" w14:textId="6F774512" w:rsidR="003F6295" w:rsidRDefault="002D1140" w:rsidP="003F6295">
      <w:pPr>
        <w:ind w:firstLine="709"/>
        <w:jc w:val="both"/>
        <w:rPr>
          <w:rFonts w:asciiTheme="minorHAnsi" w:hAnsiTheme="minorHAnsi" w:cstheme="minorHAnsi"/>
          <w:lang w:val="mk-MK"/>
        </w:rPr>
      </w:pPr>
      <w:r w:rsidRPr="002D1140">
        <w:rPr>
          <w:rFonts w:asciiTheme="minorHAnsi" w:hAnsiTheme="minorHAnsi" w:cstheme="minorHAnsi"/>
          <w:lang w:val="mk-MK"/>
        </w:rPr>
        <w:t xml:space="preserve">Записникот </w:t>
      </w:r>
      <w:r w:rsidR="0027769B">
        <w:rPr>
          <w:rFonts w:asciiTheme="minorHAnsi" w:hAnsiTheme="minorHAnsi" w:cstheme="minorHAnsi"/>
          <w:lang w:val="mk-MK"/>
        </w:rPr>
        <w:t xml:space="preserve">за </w:t>
      </w:r>
      <w:r w:rsidRPr="00D26AB2">
        <w:rPr>
          <w:rFonts w:asciiTheme="minorHAnsi" w:hAnsiTheme="minorHAnsi" w:cstheme="minorHAnsi"/>
          <w:lang w:val="mk-MK"/>
        </w:rPr>
        <w:t xml:space="preserve">квантитативен </w:t>
      </w:r>
      <w:r w:rsidRPr="003F6295">
        <w:rPr>
          <w:rFonts w:asciiTheme="minorHAnsi" w:hAnsiTheme="minorHAnsi" w:cstheme="minorHAnsi"/>
          <w:lang w:val="mk-MK"/>
        </w:rPr>
        <w:t xml:space="preserve">и квалитативен </w:t>
      </w:r>
      <w:r w:rsidRPr="00D26AB2">
        <w:rPr>
          <w:rFonts w:asciiTheme="minorHAnsi" w:hAnsiTheme="minorHAnsi" w:cstheme="minorHAnsi"/>
          <w:lang w:val="mk-MK"/>
        </w:rPr>
        <w:t>прием на стоките</w:t>
      </w:r>
      <w:r w:rsidRPr="002D1140">
        <w:rPr>
          <w:rFonts w:asciiTheme="minorHAnsi" w:hAnsiTheme="minorHAnsi" w:cstheme="minorHAnsi"/>
          <w:lang w:val="mk-MK"/>
        </w:rPr>
        <w:t xml:space="preserve"> го потпишуваат лицето/ата задолжено</w:t>
      </w:r>
      <w:r w:rsidR="00B5282F">
        <w:rPr>
          <w:rFonts w:asciiTheme="minorHAnsi" w:hAnsiTheme="minorHAnsi" w:cstheme="minorHAnsi"/>
          <w:lang w:val="mk-MK"/>
        </w:rPr>
        <w:t>/и</w:t>
      </w:r>
      <w:r w:rsidRPr="002D1140">
        <w:rPr>
          <w:rFonts w:asciiTheme="minorHAnsi" w:hAnsiTheme="minorHAnsi" w:cstheme="minorHAnsi"/>
          <w:lang w:val="mk-MK"/>
        </w:rPr>
        <w:t xml:space="preserve"> за следење на реализација на договорот и овластениот претставник на носителот на набавката, и се составува во два примерока, по еден за секоја договорна страна.</w:t>
      </w:r>
    </w:p>
    <w:p w14:paraId="07FE4CA5" w14:textId="5C125167" w:rsidR="002D1140" w:rsidRDefault="002D1140" w:rsidP="003F6295">
      <w:pPr>
        <w:ind w:firstLine="709"/>
        <w:jc w:val="both"/>
        <w:rPr>
          <w:rFonts w:asciiTheme="minorHAnsi" w:hAnsiTheme="minorHAnsi" w:cstheme="minorHAnsi"/>
          <w:lang w:val="mk-MK"/>
        </w:rPr>
      </w:pPr>
    </w:p>
    <w:p w14:paraId="45C9B7D5" w14:textId="3BC3ADEC" w:rsidR="002D1140" w:rsidRPr="00BA2F2E" w:rsidRDefault="002D1140"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163571">
        <w:rPr>
          <w:rFonts w:asciiTheme="minorHAnsi" w:hAnsiTheme="minorHAnsi" w:cstheme="minorHAnsi"/>
          <w:b/>
          <w:bCs/>
          <w:lang w:val="mk-MK"/>
        </w:rPr>
        <w:t>19</w:t>
      </w:r>
    </w:p>
    <w:p w14:paraId="6E0C101A" w14:textId="31B2DA51" w:rsidR="006941C3" w:rsidRDefault="002D1140" w:rsidP="002D1140">
      <w:pPr>
        <w:ind w:firstLine="709"/>
        <w:jc w:val="both"/>
        <w:rPr>
          <w:rFonts w:asciiTheme="minorHAnsi" w:hAnsiTheme="minorHAnsi" w:cstheme="minorHAnsi"/>
        </w:rPr>
      </w:pPr>
      <w:proofErr w:type="spellStart"/>
      <w:r w:rsidRPr="002D1140">
        <w:rPr>
          <w:rFonts w:asciiTheme="minorHAnsi" w:hAnsiTheme="minorHAnsi" w:cstheme="minorHAnsi"/>
        </w:rPr>
        <w:t>Во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случај</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кога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лицето</w:t>
      </w:r>
      <w:proofErr w:type="spellEnd"/>
      <w:r w:rsidRPr="002D1140">
        <w:rPr>
          <w:rFonts w:asciiTheme="minorHAnsi" w:hAnsiTheme="minorHAnsi" w:cstheme="minorHAnsi"/>
        </w:rPr>
        <w:t>/</w:t>
      </w:r>
      <w:proofErr w:type="spellStart"/>
      <w:r w:rsidRPr="002D1140">
        <w:rPr>
          <w:rFonts w:asciiTheme="minorHAnsi" w:hAnsiTheme="minorHAnsi" w:cstheme="minorHAnsi"/>
        </w:rPr>
        <w:t>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задолжено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следење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реализација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договорот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утврди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дека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количината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или</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квалитетот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испораката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соодветствува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договорот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нема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го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потпише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записник</w:t>
      </w:r>
      <w:proofErr w:type="spellEnd"/>
      <w:r w:rsidR="0027769B">
        <w:rPr>
          <w:rFonts w:asciiTheme="minorHAnsi" w:hAnsiTheme="minorHAnsi" w:cstheme="minorHAnsi"/>
          <w:lang w:val="mk-MK"/>
        </w:rPr>
        <w:t>от</w:t>
      </w:r>
      <w:r w:rsidRPr="002D1140">
        <w:rPr>
          <w:rFonts w:asciiTheme="minorHAnsi" w:hAnsiTheme="minorHAnsi" w:cstheme="minorHAnsi"/>
        </w:rPr>
        <w:t xml:space="preserve"> </w:t>
      </w:r>
      <w:proofErr w:type="spellStart"/>
      <w:r w:rsidRPr="002D1140">
        <w:rPr>
          <w:rFonts w:asciiTheme="minorHAnsi" w:hAnsiTheme="minorHAnsi" w:cstheme="minorHAnsi"/>
        </w:rPr>
        <w:t>за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квантитативен</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прием</w:t>
      </w:r>
      <w:proofErr w:type="spellEnd"/>
      <w:r>
        <w:rPr>
          <w:rFonts w:asciiTheme="minorHAnsi" w:hAnsiTheme="minorHAnsi" w:cstheme="minorHAnsi"/>
          <w:lang w:val="mk-MK"/>
        </w:rPr>
        <w:t>/</w:t>
      </w:r>
      <w:proofErr w:type="spellStart"/>
      <w:r w:rsidRPr="002D1140">
        <w:rPr>
          <w:rFonts w:asciiTheme="minorHAnsi" w:hAnsiTheme="minorHAnsi" w:cstheme="minorHAnsi"/>
        </w:rPr>
        <w:t>записникот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квалитативен</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прием</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туку</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ќе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изготв</w:t>
      </w:r>
      <w:proofErr w:type="spellEnd"/>
      <w:r>
        <w:rPr>
          <w:rFonts w:asciiTheme="minorHAnsi" w:hAnsiTheme="minorHAnsi" w:cstheme="minorHAnsi"/>
          <w:lang w:val="mk-MK"/>
        </w:rPr>
        <w:t>и</w:t>
      </w:r>
      <w:r w:rsidRPr="002D1140">
        <w:rPr>
          <w:rFonts w:asciiTheme="minorHAnsi" w:hAnsiTheme="minorHAnsi" w:cstheme="minorHAnsi"/>
        </w:rPr>
        <w:t xml:space="preserve"> и </w:t>
      </w:r>
      <w:proofErr w:type="spellStart"/>
      <w:r w:rsidRPr="002D1140">
        <w:rPr>
          <w:rFonts w:asciiTheme="minorHAnsi" w:hAnsiTheme="minorHAnsi" w:cstheme="minorHAnsi"/>
        </w:rPr>
        <w:t>потпиш</w:t>
      </w:r>
      <w:proofErr w:type="spellEnd"/>
      <w:r>
        <w:rPr>
          <w:rFonts w:asciiTheme="minorHAnsi" w:hAnsiTheme="minorHAnsi" w:cstheme="minorHAnsi"/>
          <w:lang w:val="mk-MK"/>
        </w:rPr>
        <w:t>е</w:t>
      </w:r>
      <w:r w:rsidRPr="002D1140">
        <w:rPr>
          <w:rFonts w:asciiTheme="minorHAnsi" w:hAnsiTheme="minorHAnsi" w:cstheme="minorHAnsi"/>
        </w:rPr>
        <w:t xml:space="preserve"> </w:t>
      </w:r>
      <w:proofErr w:type="spellStart"/>
      <w:r w:rsidRPr="002D1140">
        <w:rPr>
          <w:rFonts w:asciiTheme="minorHAnsi" w:hAnsiTheme="minorHAnsi" w:cstheme="minorHAnsi"/>
        </w:rPr>
        <w:t>записник</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рекламација</w:t>
      </w:r>
      <w:proofErr w:type="spellEnd"/>
      <w:r w:rsidRPr="002D1140">
        <w:rPr>
          <w:rFonts w:asciiTheme="minorHAnsi" w:hAnsiTheme="minorHAnsi" w:cstheme="minorHAnsi"/>
        </w:rPr>
        <w:t xml:space="preserve">. </w:t>
      </w:r>
    </w:p>
    <w:p w14:paraId="797283E6" w14:textId="29CB0F06" w:rsidR="007713C1" w:rsidRDefault="002D1140" w:rsidP="002D1140">
      <w:pPr>
        <w:ind w:firstLine="709"/>
        <w:jc w:val="both"/>
        <w:rPr>
          <w:rFonts w:asciiTheme="minorHAnsi" w:hAnsiTheme="minorHAnsi" w:cstheme="minorHAnsi"/>
        </w:rPr>
      </w:pPr>
      <w:proofErr w:type="spellStart"/>
      <w:r w:rsidRPr="002D1140">
        <w:rPr>
          <w:rFonts w:asciiTheme="minorHAnsi" w:hAnsiTheme="minorHAnsi" w:cstheme="minorHAnsi"/>
        </w:rPr>
        <w:t>Во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записникот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за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рекламација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се</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наведува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во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што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извршената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испорака</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не</w:t>
      </w:r>
      <w:proofErr w:type="spellEnd"/>
      <w:r w:rsidRPr="002D1140">
        <w:rPr>
          <w:rFonts w:asciiTheme="minorHAnsi" w:hAnsiTheme="minorHAnsi" w:cstheme="minorHAnsi"/>
        </w:rPr>
        <w:t xml:space="preserve"> е </w:t>
      </w:r>
      <w:proofErr w:type="spellStart"/>
      <w:r w:rsidRPr="002D1140">
        <w:rPr>
          <w:rFonts w:asciiTheme="minorHAnsi" w:hAnsiTheme="minorHAnsi" w:cstheme="minorHAnsi"/>
        </w:rPr>
        <w:t>во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согласност</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со</w:t>
      </w:r>
      <w:proofErr w:type="spellEnd"/>
      <w:r w:rsidRPr="002D1140">
        <w:rPr>
          <w:rFonts w:asciiTheme="minorHAnsi" w:hAnsiTheme="minorHAnsi" w:cstheme="minorHAnsi"/>
        </w:rPr>
        <w:t xml:space="preserve"> </w:t>
      </w:r>
      <w:proofErr w:type="spellStart"/>
      <w:r w:rsidRPr="002D1140">
        <w:rPr>
          <w:rFonts w:asciiTheme="minorHAnsi" w:hAnsiTheme="minorHAnsi" w:cstheme="minorHAnsi"/>
        </w:rPr>
        <w:t>договореното</w:t>
      </w:r>
      <w:proofErr w:type="spellEnd"/>
      <w:r w:rsidRPr="002D1140">
        <w:rPr>
          <w:rFonts w:asciiTheme="minorHAnsi" w:hAnsiTheme="minorHAnsi" w:cstheme="minorHAnsi"/>
        </w:rPr>
        <w:t>.</w:t>
      </w:r>
    </w:p>
    <w:p w14:paraId="39A4EC06" w14:textId="77777777" w:rsidR="002D1140" w:rsidRPr="007A6DE5" w:rsidRDefault="002D1140" w:rsidP="00BA2F2E">
      <w:pPr>
        <w:ind w:firstLine="709"/>
        <w:jc w:val="both"/>
        <w:rPr>
          <w:rFonts w:asciiTheme="minorHAnsi" w:hAnsiTheme="minorHAnsi" w:cstheme="minorHAnsi"/>
        </w:rPr>
      </w:pPr>
    </w:p>
    <w:p w14:paraId="393AF6C8" w14:textId="1C1DF2B4" w:rsidR="007713C1" w:rsidRPr="00BA2F2E" w:rsidRDefault="007713C1" w:rsidP="00AA2A71">
      <w:pPr>
        <w:jc w:val="center"/>
        <w:rPr>
          <w:rFonts w:asciiTheme="minorHAnsi" w:hAnsiTheme="minorHAnsi" w:cstheme="minorHAnsi"/>
          <w:b/>
          <w:bCs/>
          <w:lang w:val="mk-MK"/>
        </w:rPr>
      </w:pPr>
      <w:proofErr w:type="spellStart"/>
      <w:r w:rsidRPr="007A6DE5">
        <w:rPr>
          <w:rFonts w:asciiTheme="minorHAnsi" w:hAnsiTheme="minorHAnsi" w:cstheme="minorHAnsi"/>
          <w:b/>
          <w:bCs/>
        </w:rPr>
        <w:t>Член</w:t>
      </w:r>
      <w:proofErr w:type="spellEnd"/>
      <w:r w:rsidRPr="007A6DE5">
        <w:rPr>
          <w:rFonts w:asciiTheme="minorHAnsi" w:hAnsiTheme="minorHAnsi" w:cstheme="minorHAnsi"/>
          <w:b/>
          <w:bCs/>
        </w:rPr>
        <w:t xml:space="preserve"> </w:t>
      </w:r>
      <w:r w:rsidR="00E34145">
        <w:rPr>
          <w:rFonts w:asciiTheme="minorHAnsi" w:hAnsiTheme="minorHAnsi" w:cstheme="minorHAnsi"/>
          <w:b/>
          <w:bCs/>
          <w:lang w:val="mk-MK"/>
        </w:rPr>
        <w:t>2</w:t>
      </w:r>
      <w:r w:rsidR="004127A7">
        <w:rPr>
          <w:rFonts w:asciiTheme="minorHAnsi" w:hAnsiTheme="minorHAnsi" w:cstheme="minorHAnsi"/>
          <w:b/>
          <w:bCs/>
          <w:lang w:val="mk-MK"/>
        </w:rPr>
        <w:t>0</w:t>
      </w:r>
    </w:p>
    <w:p w14:paraId="261A239C" w14:textId="5E98D109" w:rsidR="007713C1" w:rsidRPr="007A6DE5" w:rsidRDefault="007713C1" w:rsidP="007713C1">
      <w:pPr>
        <w:jc w:val="both"/>
        <w:rPr>
          <w:rFonts w:asciiTheme="minorHAnsi" w:hAnsiTheme="minorHAnsi" w:cstheme="minorHAnsi"/>
        </w:rPr>
      </w:pPr>
      <w:r w:rsidRPr="007A6DE5">
        <w:rPr>
          <w:rFonts w:asciiTheme="minorHAnsi" w:hAnsiTheme="minorHAnsi" w:cstheme="minorHAnsi"/>
        </w:rPr>
        <w:tab/>
      </w:r>
      <w:proofErr w:type="spellStart"/>
      <w:r w:rsidRPr="007A6DE5">
        <w:rPr>
          <w:rFonts w:asciiTheme="minorHAnsi" w:hAnsiTheme="minorHAnsi" w:cstheme="minorHAnsi"/>
        </w:rPr>
        <w:t>Договорниот</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орган</w:t>
      </w:r>
      <w:proofErr w:type="spellEnd"/>
      <w:r w:rsidRPr="007A6DE5">
        <w:rPr>
          <w:rFonts w:asciiTheme="minorHAnsi" w:hAnsiTheme="minorHAnsi" w:cstheme="minorHAnsi"/>
        </w:rPr>
        <w:t xml:space="preserve"> е </w:t>
      </w:r>
      <w:proofErr w:type="spellStart"/>
      <w:r w:rsidRPr="007A6DE5">
        <w:rPr>
          <w:rFonts w:asciiTheme="minorHAnsi" w:hAnsiTheme="minorHAnsi" w:cstheme="minorHAnsi"/>
        </w:rPr>
        <w:t>должен</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ги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изврши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сите</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потребни</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дејствија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за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да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биде</w:t>
      </w:r>
      <w:proofErr w:type="spellEnd"/>
      <w:r w:rsidRPr="007A6DE5">
        <w:rPr>
          <w:rFonts w:asciiTheme="minorHAnsi" w:hAnsiTheme="minorHAnsi" w:cstheme="minorHAnsi"/>
        </w:rPr>
        <w:t xml:space="preserve"> </w:t>
      </w:r>
      <w:r w:rsidR="00007D0E">
        <w:rPr>
          <w:rFonts w:asciiTheme="minorHAnsi" w:hAnsiTheme="minorHAnsi" w:cstheme="minorHAnsi"/>
          <w:lang w:val="mk-MK"/>
        </w:rPr>
        <w:t>о</w:t>
      </w:r>
      <w:proofErr w:type="spellStart"/>
      <w:r w:rsidRPr="007A6DE5">
        <w:rPr>
          <w:rFonts w:asciiTheme="minorHAnsi" w:hAnsiTheme="minorHAnsi" w:cstheme="minorHAnsi"/>
        </w:rPr>
        <w:t>возмож</w:t>
      </w:r>
      <w:proofErr w:type="spellEnd"/>
      <w:r w:rsidR="00007D0E">
        <w:rPr>
          <w:rFonts w:asciiTheme="minorHAnsi" w:hAnsiTheme="minorHAnsi" w:cstheme="minorHAnsi"/>
          <w:lang w:val="mk-MK"/>
        </w:rPr>
        <w:t>е</w:t>
      </w:r>
      <w:r w:rsidRPr="007A6DE5">
        <w:rPr>
          <w:rFonts w:asciiTheme="minorHAnsi" w:hAnsiTheme="minorHAnsi" w:cstheme="minorHAnsi"/>
        </w:rPr>
        <w:t>н</w:t>
      </w:r>
      <w:r w:rsidR="00007D0E">
        <w:rPr>
          <w:rFonts w:asciiTheme="minorHAnsi" w:hAnsiTheme="minorHAnsi" w:cstheme="minorHAnsi"/>
          <w:lang w:val="mk-MK"/>
        </w:rPr>
        <w:t>а</w:t>
      </w:r>
      <w:r w:rsidRPr="007A6DE5">
        <w:rPr>
          <w:rFonts w:asciiTheme="minorHAnsi" w:hAnsiTheme="minorHAnsi" w:cstheme="minorHAnsi"/>
        </w:rPr>
        <w:t xml:space="preserve"> </w:t>
      </w:r>
      <w:r w:rsidR="00007D0E">
        <w:rPr>
          <w:rFonts w:asciiTheme="minorHAnsi" w:hAnsiTheme="minorHAnsi" w:cstheme="minorHAnsi"/>
          <w:lang w:val="mk-MK"/>
        </w:rPr>
        <w:t>испораката</w:t>
      </w:r>
      <w:r w:rsidR="00BB48D8">
        <w:rPr>
          <w:rFonts w:asciiTheme="minorHAnsi" w:hAnsiTheme="minorHAnsi" w:cstheme="minorHAnsi"/>
          <w:lang w:val="mk-MK"/>
        </w:rPr>
        <w:t xml:space="preserve"> </w:t>
      </w:r>
      <w:r w:rsidR="00007D0E">
        <w:rPr>
          <w:rFonts w:asciiTheme="minorHAnsi" w:hAnsiTheme="minorHAnsi" w:cstheme="minorHAnsi"/>
          <w:lang w:val="mk-MK"/>
        </w:rPr>
        <w:t>(</w:t>
      </w:r>
      <w:r w:rsidR="00007D0E" w:rsidRPr="00BA2F2E">
        <w:rPr>
          <w:rFonts w:asciiTheme="minorHAnsi" w:hAnsiTheme="minorHAnsi" w:cstheme="minorHAnsi"/>
          <w:i/>
          <w:iCs/>
          <w:lang w:val="mk-MK"/>
        </w:rPr>
        <w:t>и инсталација</w:t>
      </w:r>
      <w:r w:rsidR="0027769B">
        <w:rPr>
          <w:rFonts w:asciiTheme="minorHAnsi" w:hAnsiTheme="minorHAnsi" w:cstheme="minorHAnsi"/>
          <w:i/>
          <w:iCs/>
          <w:lang w:val="mk-MK"/>
        </w:rPr>
        <w:t>та/вградувањето</w:t>
      </w:r>
      <w:r w:rsidR="00007D0E">
        <w:rPr>
          <w:rFonts w:asciiTheme="minorHAnsi" w:hAnsiTheme="minorHAnsi" w:cstheme="minorHAnsi"/>
          <w:lang w:val="mk-MK"/>
        </w:rPr>
        <w:t>)</w:t>
      </w:r>
      <w:r w:rsidRPr="007A6DE5">
        <w:rPr>
          <w:rFonts w:asciiTheme="minorHAnsi" w:hAnsiTheme="minorHAnsi" w:cstheme="minorHAnsi"/>
        </w:rPr>
        <w:t xml:space="preserve"> </w:t>
      </w:r>
      <w:proofErr w:type="spellStart"/>
      <w:r w:rsidRPr="007A6DE5">
        <w:rPr>
          <w:rFonts w:asciiTheme="minorHAnsi" w:hAnsiTheme="minorHAnsi" w:cstheme="minorHAnsi"/>
        </w:rPr>
        <w:t>на</w:t>
      </w:r>
      <w:proofErr w:type="spellEnd"/>
      <w:r w:rsidRPr="007A6DE5">
        <w:rPr>
          <w:rFonts w:asciiTheme="minorHAnsi" w:hAnsiTheme="minorHAnsi" w:cstheme="minorHAnsi"/>
        </w:rPr>
        <w:t xml:space="preserve"> </w:t>
      </w:r>
      <w:proofErr w:type="spellStart"/>
      <w:r w:rsidRPr="007A6DE5">
        <w:rPr>
          <w:rFonts w:asciiTheme="minorHAnsi" w:hAnsiTheme="minorHAnsi" w:cstheme="minorHAnsi"/>
        </w:rPr>
        <w:t>стоката</w:t>
      </w:r>
      <w:proofErr w:type="spellEnd"/>
      <w:r w:rsidRPr="007A6DE5">
        <w:rPr>
          <w:rFonts w:asciiTheme="minorHAnsi" w:hAnsiTheme="minorHAnsi" w:cstheme="minorHAnsi"/>
        </w:rPr>
        <w:t>/</w:t>
      </w:r>
      <w:proofErr w:type="spellStart"/>
      <w:r w:rsidRPr="007A6DE5">
        <w:rPr>
          <w:rFonts w:asciiTheme="minorHAnsi" w:hAnsiTheme="minorHAnsi" w:cstheme="minorHAnsi"/>
        </w:rPr>
        <w:t>ите</w:t>
      </w:r>
      <w:proofErr w:type="spellEnd"/>
      <w:r w:rsidRPr="007A6DE5">
        <w:rPr>
          <w:rFonts w:asciiTheme="minorHAnsi" w:hAnsiTheme="minorHAnsi" w:cstheme="minorHAnsi"/>
        </w:rPr>
        <w:t>.</w:t>
      </w:r>
    </w:p>
    <w:p w14:paraId="7850109B" w14:textId="77777777" w:rsidR="007713C1" w:rsidRPr="00BA2F2E" w:rsidRDefault="007713C1">
      <w:pPr>
        <w:jc w:val="both"/>
        <w:rPr>
          <w:rFonts w:asciiTheme="minorHAnsi" w:hAnsiTheme="minorHAnsi" w:cstheme="minorHAnsi"/>
          <w:lang w:val="mk-MK"/>
        </w:rPr>
      </w:pPr>
    </w:p>
    <w:p w14:paraId="2A9BA8E7" w14:textId="713211A4" w:rsidR="00737B9A" w:rsidRDefault="00737B9A">
      <w:pPr>
        <w:jc w:val="both"/>
        <w:rPr>
          <w:rFonts w:asciiTheme="minorHAnsi" w:hAnsiTheme="minorHAnsi" w:cstheme="minorHAnsi"/>
        </w:rPr>
      </w:pPr>
    </w:p>
    <w:p w14:paraId="536A39C0" w14:textId="13985870" w:rsidR="003518E3" w:rsidRPr="00BA2F2E" w:rsidRDefault="003518E3" w:rsidP="003518E3">
      <w:pPr>
        <w:jc w:val="both"/>
        <w:rPr>
          <w:rFonts w:asciiTheme="minorHAnsi" w:hAnsiTheme="minorHAnsi" w:cstheme="minorHAnsi"/>
          <w:b/>
          <w:bCs/>
          <w:lang w:val="mk-MK"/>
        </w:rPr>
      </w:pPr>
      <w:r w:rsidRPr="00F8788B">
        <w:rPr>
          <w:rFonts w:asciiTheme="minorHAnsi" w:hAnsiTheme="minorHAnsi" w:cstheme="minorHAnsi"/>
          <w:b/>
          <w:bCs/>
        </w:rPr>
        <w:t>X</w:t>
      </w:r>
      <w:r w:rsidR="0032060B" w:rsidRPr="00BA2F2E">
        <w:rPr>
          <w:rFonts w:asciiTheme="minorHAnsi" w:hAnsiTheme="minorHAnsi" w:cstheme="minorHAnsi"/>
          <w:b/>
          <w:bCs/>
          <w:iCs/>
        </w:rPr>
        <w:t>V</w:t>
      </w:r>
      <w:r w:rsidRPr="00F8788B">
        <w:rPr>
          <w:rFonts w:asciiTheme="minorHAnsi" w:hAnsiTheme="minorHAnsi" w:cstheme="minorHAnsi"/>
          <w:b/>
          <w:bCs/>
        </w:rPr>
        <w:t xml:space="preserve">. </w:t>
      </w:r>
      <w:r w:rsidR="006A404C" w:rsidRPr="003518E3">
        <w:rPr>
          <w:rFonts w:asciiTheme="minorHAnsi" w:hAnsiTheme="minorHAnsi" w:cstheme="minorHAnsi"/>
          <w:b/>
          <w:bCs/>
          <w:lang w:val="mk-MK"/>
        </w:rPr>
        <w:t>РИЗИК ЗА ПРОПАЃАЊЕ И ОШТЕТУВАЊЕ НА</w:t>
      </w:r>
      <w:r w:rsidR="006A404C" w:rsidRPr="006A404C">
        <w:t xml:space="preserve"> </w:t>
      </w:r>
      <w:r w:rsidR="006A404C" w:rsidRPr="006A404C">
        <w:rPr>
          <w:rFonts w:asciiTheme="minorHAnsi" w:hAnsiTheme="minorHAnsi" w:cstheme="minorHAnsi"/>
          <w:b/>
          <w:bCs/>
          <w:lang w:val="mk-MK"/>
        </w:rPr>
        <w:t>СТОКАТА/ТЕ</w:t>
      </w:r>
    </w:p>
    <w:p w14:paraId="2D366C45" w14:textId="77777777" w:rsidR="003518E3" w:rsidRPr="00F8788B" w:rsidRDefault="003518E3" w:rsidP="003518E3">
      <w:pPr>
        <w:jc w:val="both"/>
        <w:rPr>
          <w:rFonts w:asciiTheme="minorHAnsi" w:hAnsiTheme="minorHAnsi" w:cstheme="minorHAnsi"/>
        </w:rPr>
      </w:pPr>
    </w:p>
    <w:p w14:paraId="1BE44DAA" w14:textId="7A53DAD9" w:rsidR="003518E3" w:rsidRPr="00AA2A71" w:rsidRDefault="003518E3" w:rsidP="00AA2A71">
      <w:pPr>
        <w:jc w:val="center"/>
        <w:rPr>
          <w:rFonts w:asciiTheme="minorHAnsi" w:hAnsiTheme="minorHAnsi" w:cstheme="minorHAnsi"/>
          <w:b/>
          <w:bCs/>
          <w:lang w:val="mk-MK"/>
        </w:rPr>
      </w:pPr>
      <w:proofErr w:type="spellStart"/>
      <w:r w:rsidRPr="00F8788B">
        <w:rPr>
          <w:rFonts w:asciiTheme="minorHAnsi" w:hAnsiTheme="minorHAnsi" w:cstheme="minorHAnsi"/>
          <w:b/>
          <w:bCs/>
        </w:rPr>
        <w:t>Член</w:t>
      </w:r>
      <w:proofErr w:type="spellEnd"/>
      <w:r w:rsidRPr="00F8788B">
        <w:rPr>
          <w:rFonts w:asciiTheme="minorHAnsi" w:hAnsiTheme="minorHAnsi" w:cstheme="minorHAnsi"/>
          <w:b/>
          <w:bCs/>
        </w:rPr>
        <w:t xml:space="preserve"> </w:t>
      </w:r>
      <w:r w:rsidR="00DE4382">
        <w:rPr>
          <w:rFonts w:asciiTheme="minorHAnsi" w:hAnsiTheme="minorHAnsi" w:cstheme="minorHAnsi"/>
          <w:b/>
          <w:bCs/>
          <w:lang w:val="mk-MK"/>
        </w:rPr>
        <w:t>21</w:t>
      </w:r>
    </w:p>
    <w:p w14:paraId="208427E2" w14:textId="4DE4AD78"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r>
      <w:proofErr w:type="spellStart"/>
      <w:r w:rsidRPr="00F8788B">
        <w:rPr>
          <w:rFonts w:asciiTheme="minorHAnsi" w:hAnsiTheme="minorHAnsi" w:cstheme="minorHAnsi"/>
        </w:rPr>
        <w:t>До</w:t>
      </w:r>
      <w:proofErr w:type="spellEnd"/>
      <w:r w:rsidRPr="00F8788B">
        <w:rPr>
          <w:rFonts w:asciiTheme="minorHAnsi" w:hAnsiTheme="minorHAnsi" w:cstheme="minorHAnsi"/>
        </w:rPr>
        <w:t xml:space="preserve"> </w:t>
      </w:r>
      <w:r>
        <w:rPr>
          <w:rFonts w:asciiTheme="minorHAnsi" w:hAnsiTheme="minorHAnsi" w:cstheme="minorHAnsi"/>
          <w:lang w:val="mk-MK"/>
        </w:rPr>
        <w:t>испораката</w:t>
      </w:r>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ризикот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случајна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пропаст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или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оштетување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r>
        <w:rPr>
          <w:rFonts w:asciiTheme="minorHAnsi" w:hAnsiTheme="minorHAnsi" w:cstheme="minorHAnsi"/>
          <w:lang w:val="mk-MK"/>
        </w:rPr>
        <w:t>истата</w:t>
      </w:r>
      <w:r w:rsidRPr="00F8788B">
        <w:rPr>
          <w:rFonts w:asciiTheme="minorHAnsi" w:hAnsiTheme="minorHAnsi" w:cstheme="minorHAnsi"/>
        </w:rPr>
        <w:t xml:space="preserve"> </w:t>
      </w:r>
      <w:proofErr w:type="spellStart"/>
      <w:r w:rsidRPr="00F8788B">
        <w:rPr>
          <w:rFonts w:asciiTheme="minorHAnsi" w:hAnsiTheme="minorHAnsi" w:cstheme="minorHAnsi"/>
        </w:rPr>
        <w:t>го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поднесува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Носителот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набавката</w:t>
      </w:r>
      <w:proofErr w:type="spellEnd"/>
      <w:r w:rsidRPr="00F8788B">
        <w:rPr>
          <w:rFonts w:asciiTheme="minorHAnsi" w:hAnsiTheme="minorHAnsi" w:cstheme="minorHAnsi"/>
        </w:rPr>
        <w:t xml:space="preserve">, а </w:t>
      </w:r>
      <w:proofErr w:type="spellStart"/>
      <w:r w:rsidRPr="00F8788B">
        <w:rPr>
          <w:rFonts w:asciiTheme="minorHAnsi" w:hAnsiTheme="minorHAnsi" w:cstheme="minorHAnsi"/>
        </w:rPr>
        <w:t>со</w:t>
      </w:r>
      <w:proofErr w:type="spellEnd"/>
      <w:r w:rsidRPr="00F8788B">
        <w:rPr>
          <w:rFonts w:asciiTheme="minorHAnsi" w:hAnsiTheme="minorHAnsi" w:cstheme="minorHAnsi"/>
        </w:rPr>
        <w:t xml:space="preserve"> </w:t>
      </w:r>
      <w:r>
        <w:rPr>
          <w:rFonts w:asciiTheme="minorHAnsi" w:hAnsiTheme="minorHAnsi" w:cstheme="minorHAnsi"/>
          <w:lang w:val="mk-MK"/>
        </w:rPr>
        <w:t>испораката</w:t>
      </w:r>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ризикот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преминува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врз</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w:t>
      </w:r>
    </w:p>
    <w:p w14:paraId="08FADAA1" w14:textId="2E4F80A1"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r>
      <w:proofErr w:type="spellStart"/>
      <w:r w:rsidRPr="00F8788B">
        <w:rPr>
          <w:rFonts w:asciiTheme="minorHAnsi" w:hAnsiTheme="minorHAnsi" w:cstheme="minorHAnsi"/>
        </w:rPr>
        <w:t>Ризикот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не</w:t>
      </w:r>
      <w:proofErr w:type="spellEnd"/>
      <w:r>
        <w:rPr>
          <w:rFonts w:asciiTheme="minorHAnsi" w:hAnsiTheme="minorHAnsi" w:cstheme="minorHAnsi"/>
          <w:lang w:val="mk-MK"/>
        </w:rPr>
        <w:t>ма да</w:t>
      </w:r>
      <w:r w:rsidRPr="00F8788B">
        <w:rPr>
          <w:rFonts w:asciiTheme="minorHAnsi" w:hAnsiTheme="minorHAnsi" w:cstheme="minorHAnsi"/>
        </w:rPr>
        <w:t xml:space="preserve"> </w:t>
      </w:r>
      <w:proofErr w:type="spellStart"/>
      <w:r w:rsidRPr="00F8788B">
        <w:rPr>
          <w:rFonts w:asciiTheme="minorHAnsi" w:hAnsiTheme="minorHAnsi" w:cstheme="minorHAnsi"/>
        </w:rPr>
        <w:t>премин</w:t>
      </w:r>
      <w:proofErr w:type="spellEnd"/>
      <w:r>
        <w:rPr>
          <w:rFonts w:asciiTheme="minorHAnsi" w:hAnsiTheme="minorHAnsi" w:cstheme="minorHAnsi"/>
          <w:lang w:val="mk-MK"/>
        </w:rPr>
        <w:t>е</w:t>
      </w:r>
      <w:r w:rsidRPr="00F8788B">
        <w:rPr>
          <w:rFonts w:asciiTheme="minorHAnsi" w:hAnsiTheme="minorHAnsi" w:cstheme="minorHAnsi"/>
        </w:rPr>
        <w:t xml:space="preserve"> </w:t>
      </w:r>
      <w:proofErr w:type="spellStart"/>
      <w:r w:rsidRPr="00F8788B">
        <w:rPr>
          <w:rFonts w:asciiTheme="minorHAnsi" w:hAnsiTheme="minorHAnsi" w:cstheme="minorHAnsi"/>
        </w:rPr>
        <w:t>врз</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ако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тој</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некој</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недостаток</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r>
        <w:rPr>
          <w:rFonts w:asciiTheme="minorHAnsi" w:hAnsiTheme="minorHAnsi" w:cstheme="minorHAnsi"/>
          <w:lang w:val="mk-MK"/>
        </w:rPr>
        <w:t>испорачаната</w:t>
      </w:r>
      <w:r w:rsidRPr="00F8788B">
        <w:rPr>
          <w:rFonts w:asciiTheme="minorHAnsi" w:hAnsiTheme="minorHAnsi" w:cstheme="minorHAnsi"/>
        </w:rPr>
        <w:t xml:space="preserve"> </w:t>
      </w:r>
      <w:proofErr w:type="spellStart"/>
      <w:r w:rsidRPr="00F8788B">
        <w:rPr>
          <w:rFonts w:asciiTheme="minorHAnsi" w:hAnsiTheme="minorHAnsi" w:cstheme="minorHAnsi"/>
        </w:rPr>
        <w:t>стока</w:t>
      </w:r>
      <w:proofErr w:type="spellEnd"/>
      <w:r w:rsidRPr="00F8788B">
        <w:rPr>
          <w:rFonts w:asciiTheme="minorHAnsi" w:hAnsiTheme="minorHAnsi" w:cstheme="minorHAnsi"/>
        </w:rPr>
        <w:t>/и</w:t>
      </w:r>
      <w:r>
        <w:rPr>
          <w:rFonts w:asciiTheme="minorHAnsi" w:hAnsiTheme="minorHAnsi" w:cstheme="minorHAnsi"/>
          <w:lang w:val="mk-MK"/>
        </w:rPr>
        <w:t>,</w:t>
      </w:r>
      <w:r w:rsidRPr="00F8788B">
        <w:rPr>
          <w:rFonts w:asciiTheme="minorHAnsi" w:hAnsiTheme="minorHAnsi" w:cstheme="minorHAnsi"/>
        </w:rPr>
        <w:t xml:space="preserve"> </w:t>
      </w:r>
      <w:proofErr w:type="spellStart"/>
      <w:r w:rsidRPr="00F8788B">
        <w:rPr>
          <w:rFonts w:asciiTheme="minorHAnsi" w:hAnsiTheme="minorHAnsi" w:cstheme="minorHAnsi"/>
        </w:rPr>
        <w:t>го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раскинал</w:t>
      </w:r>
      <w:proofErr w:type="spellEnd"/>
      <w:r w:rsidRPr="00F8788B">
        <w:rPr>
          <w:rFonts w:asciiTheme="minorHAnsi" w:hAnsiTheme="minorHAnsi" w:cstheme="minorHAnsi"/>
        </w:rPr>
        <w:t xml:space="preserve"> </w:t>
      </w:r>
      <w:r>
        <w:rPr>
          <w:rFonts w:asciiTheme="minorHAnsi" w:hAnsiTheme="minorHAnsi" w:cstheme="minorHAnsi"/>
          <w:lang w:val="mk-MK"/>
        </w:rPr>
        <w:t>Д</w:t>
      </w:r>
      <w:proofErr w:type="spellStart"/>
      <w:r w:rsidRPr="00F8788B">
        <w:rPr>
          <w:rFonts w:asciiTheme="minorHAnsi" w:hAnsiTheme="minorHAnsi" w:cstheme="minorHAnsi"/>
        </w:rPr>
        <w:t>оговорот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или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барал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замена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w:t>
      </w:r>
    </w:p>
    <w:p w14:paraId="1AA1F795" w14:textId="77777777" w:rsidR="003518E3" w:rsidRPr="00F8788B" w:rsidRDefault="003518E3" w:rsidP="003518E3">
      <w:pPr>
        <w:jc w:val="both"/>
        <w:rPr>
          <w:rFonts w:asciiTheme="minorHAnsi" w:hAnsiTheme="minorHAnsi" w:cstheme="minorHAnsi"/>
        </w:rPr>
      </w:pPr>
    </w:p>
    <w:p w14:paraId="52A3BF3B" w14:textId="7DFFAF50" w:rsidR="003518E3" w:rsidRPr="00AA2A71" w:rsidRDefault="003518E3" w:rsidP="00AA2A71">
      <w:pPr>
        <w:jc w:val="center"/>
        <w:rPr>
          <w:rFonts w:asciiTheme="minorHAnsi" w:hAnsiTheme="minorHAnsi" w:cstheme="minorHAnsi"/>
          <w:b/>
          <w:bCs/>
          <w:lang w:val="mk-MK"/>
        </w:rPr>
      </w:pPr>
      <w:proofErr w:type="spellStart"/>
      <w:r w:rsidRPr="00F8788B">
        <w:rPr>
          <w:rFonts w:asciiTheme="minorHAnsi" w:hAnsiTheme="minorHAnsi" w:cstheme="minorHAnsi"/>
          <w:b/>
          <w:bCs/>
        </w:rPr>
        <w:t>Член</w:t>
      </w:r>
      <w:proofErr w:type="spellEnd"/>
      <w:r w:rsidRPr="00F8788B">
        <w:rPr>
          <w:rFonts w:asciiTheme="minorHAnsi" w:hAnsiTheme="minorHAnsi" w:cstheme="minorHAnsi"/>
          <w:b/>
          <w:bCs/>
        </w:rPr>
        <w:t xml:space="preserve"> </w:t>
      </w:r>
      <w:r w:rsidR="00DE4382">
        <w:rPr>
          <w:rFonts w:asciiTheme="minorHAnsi" w:hAnsiTheme="minorHAnsi" w:cstheme="minorHAnsi"/>
          <w:b/>
          <w:bCs/>
          <w:lang w:val="mk-MK"/>
        </w:rPr>
        <w:t>22</w:t>
      </w:r>
    </w:p>
    <w:p w14:paraId="6EEC2BCC" w14:textId="7DBE91AA"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r>
      <w:proofErr w:type="spellStart"/>
      <w:r w:rsidRPr="00F8788B">
        <w:rPr>
          <w:rFonts w:asciiTheme="minorHAnsi" w:hAnsiTheme="minorHAnsi" w:cstheme="minorHAnsi"/>
        </w:rPr>
        <w:t>Ако</w:t>
      </w:r>
      <w:proofErr w:type="spellEnd"/>
      <w:r w:rsidRPr="00F8788B">
        <w:rPr>
          <w:rFonts w:asciiTheme="minorHAnsi" w:hAnsiTheme="minorHAnsi" w:cstheme="minorHAnsi"/>
        </w:rPr>
        <w:t xml:space="preserve"> </w:t>
      </w:r>
      <w:r w:rsidR="005400C6">
        <w:rPr>
          <w:rFonts w:asciiTheme="minorHAnsi" w:hAnsiTheme="minorHAnsi" w:cstheme="minorHAnsi"/>
          <w:lang w:val="mk-MK"/>
        </w:rPr>
        <w:t>испораката</w:t>
      </w:r>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не</w:t>
      </w:r>
      <w:proofErr w:type="spellEnd"/>
      <w:r w:rsidRPr="00F8788B">
        <w:rPr>
          <w:rFonts w:asciiTheme="minorHAnsi" w:hAnsiTheme="minorHAnsi" w:cstheme="minorHAnsi"/>
        </w:rPr>
        <w:t xml:space="preserve"> е </w:t>
      </w:r>
      <w:proofErr w:type="spellStart"/>
      <w:r w:rsidRPr="00F8788B">
        <w:rPr>
          <w:rFonts w:asciiTheme="minorHAnsi" w:hAnsiTheme="minorHAnsi" w:cstheme="minorHAnsi"/>
        </w:rPr>
        <w:t>извршен</w:t>
      </w:r>
      <w:proofErr w:type="spellEnd"/>
      <w:r w:rsidR="005400C6">
        <w:rPr>
          <w:rFonts w:asciiTheme="minorHAnsi" w:hAnsiTheme="minorHAnsi" w:cstheme="minorHAnsi"/>
          <w:lang w:val="mk-MK"/>
        </w:rPr>
        <w:t>а</w:t>
      </w:r>
      <w:r w:rsidRPr="00F8788B">
        <w:rPr>
          <w:rFonts w:asciiTheme="minorHAnsi" w:hAnsiTheme="minorHAnsi" w:cstheme="minorHAnsi"/>
        </w:rPr>
        <w:t xml:space="preserve"> </w:t>
      </w:r>
      <w:proofErr w:type="spellStart"/>
      <w:r w:rsidRPr="00F8788B">
        <w:rPr>
          <w:rFonts w:asciiTheme="minorHAnsi" w:hAnsiTheme="minorHAnsi" w:cstheme="minorHAnsi"/>
        </w:rPr>
        <w:t>поради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задоцнување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ризикот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преминува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врз</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моментот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кога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паднал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задоцнување</w:t>
      </w:r>
      <w:proofErr w:type="spellEnd"/>
      <w:r w:rsidRPr="00F8788B">
        <w:rPr>
          <w:rFonts w:asciiTheme="minorHAnsi" w:hAnsiTheme="minorHAnsi" w:cstheme="minorHAnsi"/>
        </w:rPr>
        <w:t>.</w:t>
      </w:r>
    </w:p>
    <w:p w14:paraId="75592A7E" w14:textId="77777777" w:rsidR="003518E3" w:rsidRPr="00F8788B" w:rsidRDefault="003518E3" w:rsidP="003518E3">
      <w:pPr>
        <w:jc w:val="both"/>
        <w:rPr>
          <w:rFonts w:asciiTheme="minorHAnsi" w:hAnsiTheme="minorHAnsi" w:cstheme="minorHAnsi"/>
        </w:rPr>
      </w:pPr>
    </w:p>
    <w:p w14:paraId="78C00780" w14:textId="54F59343" w:rsidR="003518E3" w:rsidRPr="00AA2A71" w:rsidRDefault="003518E3" w:rsidP="00AA2A71">
      <w:pPr>
        <w:jc w:val="center"/>
        <w:rPr>
          <w:rFonts w:asciiTheme="minorHAnsi" w:hAnsiTheme="minorHAnsi" w:cstheme="minorHAnsi"/>
          <w:b/>
          <w:bCs/>
          <w:lang w:val="mk-MK"/>
        </w:rPr>
      </w:pPr>
      <w:proofErr w:type="spellStart"/>
      <w:r w:rsidRPr="00F8788B">
        <w:rPr>
          <w:rFonts w:asciiTheme="minorHAnsi" w:hAnsiTheme="minorHAnsi" w:cstheme="minorHAnsi"/>
          <w:b/>
          <w:bCs/>
        </w:rPr>
        <w:t>Член</w:t>
      </w:r>
      <w:proofErr w:type="spellEnd"/>
      <w:r w:rsidRPr="00F8788B">
        <w:rPr>
          <w:rFonts w:asciiTheme="minorHAnsi" w:hAnsiTheme="minorHAnsi" w:cstheme="minorHAnsi"/>
          <w:b/>
          <w:bCs/>
        </w:rPr>
        <w:t xml:space="preserve"> </w:t>
      </w:r>
      <w:r w:rsidR="00DE4382">
        <w:rPr>
          <w:rFonts w:asciiTheme="minorHAnsi" w:hAnsiTheme="minorHAnsi" w:cstheme="minorHAnsi"/>
          <w:b/>
          <w:bCs/>
          <w:lang w:val="mk-MK"/>
        </w:rPr>
        <w:t>23</w:t>
      </w:r>
    </w:p>
    <w:p w14:paraId="79ECB0B5" w14:textId="12E729BC"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r>
      <w:proofErr w:type="spellStart"/>
      <w:r w:rsidRPr="00F8788B">
        <w:rPr>
          <w:rFonts w:asciiTheme="minorHAnsi" w:hAnsiTheme="minorHAnsi" w:cstheme="minorHAnsi"/>
        </w:rPr>
        <w:t>Кога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задоцнување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ризикот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преминал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врз</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пред</w:t>
      </w:r>
      <w:proofErr w:type="spellEnd"/>
      <w:r w:rsidRPr="00F8788B">
        <w:rPr>
          <w:rFonts w:asciiTheme="minorHAnsi" w:hAnsiTheme="minorHAnsi" w:cstheme="minorHAnsi"/>
        </w:rPr>
        <w:t xml:space="preserve"> </w:t>
      </w:r>
      <w:r w:rsidR="005400C6">
        <w:rPr>
          <w:rFonts w:asciiTheme="minorHAnsi" w:hAnsiTheme="minorHAnsi" w:cstheme="minorHAnsi"/>
          <w:lang w:val="mk-MK"/>
        </w:rPr>
        <w:t>испораката</w:t>
      </w:r>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Носителот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набавката</w:t>
      </w:r>
      <w:proofErr w:type="spellEnd"/>
      <w:r w:rsidRPr="00F8788B">
        <w:rPr>
          <w:rFonts w:asciiTheme="minorHAnsi" w:hAnsiTheme="minorHAnsi" w:cstheme="minorHAnsi"/>
        </w:rPr>
        <w:t xml:space="preserve"> е </w:t>
      </w:r>
      <w:proofErr w:type="spellStart"/>
      <w:r w:rsidRPr="00F8788B">
        <w:rPr>
          <w:rFonts w:asciiTheme="minorHAnsi" w:hAnsiTheme="minorHAnsi" w:cstheme="minorHAnsi"/>
        </w:rPr>
        <w:t>должен</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ја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чува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внимание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добар</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стопанственик</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односно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добар</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домаќин</w:t>
      </w:r>
      <w:proofErr w:type="spellEnd"/>
      <w:r w:rsidRPr="00F8788B">
        <w:rPr>
          <w:rFonts w:asciiTheme="minorHAnsi" w:hAnsiTheme="minorHAnsi" w:cstheme="minorHAnsi"/>
        </w:rPr>
        <w:t xml:space="preserve"> и </w:t>
      </w:r>
      <w:proofErr w:type="spellStart"/>
      <w:r w:rsidRPr="00F8788B">
        <w:rPr>
          <w:rFonts w:asciiTheme="minorHAnsi" w:hAnsiTheme="minorHAnsi" w:cstheme="minorHAnsi"/>
        </w:rPr>
        <w:t>за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таа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цел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ги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преземе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потребните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мерки</w:t>
      </w:r>
      <w:proofErr w:type="spellEnd"/>
      <w:r w:rsidRPr="00F8788B">
        <w:rPr>
          <w:rFonts w:asciiTheme="minorHAnsi" w:hAnsiTheme="minorHAnsi" w:cstheme="minorHAnsi"/>
        </w:rPr>
        <w:t>.</w:t>
      </w:r>
    </w:p>
    <w:p w14:paraId="08440FA9" w14:textId="054148AA"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r>
      <w:proofErr w:type="spellStart"/>
      <w:r w:rsidRPr="00F8788B">
        <w:rPr>
          <w:rFonts w:asciiTheme="minorHAnsi" w:hAnsiTheme="minorHAnsi" w:cstheme="minorHAnsi"/>
        </w:rPr>
        <w:t>Договорниот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орган</w:t>
      </w:r>
      <w:proofErr w:type="spellEnd"/>
      <w:r w:rsidRPr="00F8788B">
        <w:rPr>
          <w:rFonts w:asciiTheme="minorHAnsi" w:hAnsiTheme="minorHAnsi" w:cstheme="minorHAnsi"/>
        </w:rPr>
        <w:t xml:space="preserve"> </w:t>
      </w:r>
      <w:r w:rsidR="00487F53" w:rsidRPr="00F8788B">
        <w:rPr>
          <w:rFonts w:asciiTheme="minorHAnsi" w:hAnsiTheme="minorHAnsi" w:cstheme="minorHAnsi"/>
        </w:rPr>
        <w:t xml:space="preserve">е </w:t>
      </w:r>
      <w:proofErr w:type="spellStart"/>
      <w:r w:rsidR="00487F53" w:rsidRPr="00F8788B">
        <w:rPr>
          <w:rFonts w:asciiTheme="minorHAnsi" w:hAnsiTheme="minorHAnsi" w:cstheme="minorHAnsi"/>
        </w:rPr>
        <w:t>должен</w:t>
      </w:r>
      <w:proofErr w:type="spellEnd"/>
      <w:r w:rsidR="00487F53" w:rsidRPr="00F8788B">
        <w:rPr>
          <w:rFonts w:asciiTheme="minorHAnsi" w:hAnsiTheme="minorHAnsi" w:cstheme="minorHAnsi"/>
        </w:rPr>
        <w:t xml:space="preserve"> </w:t>
      </w:r>
      <w:proofErr w:type="spellStart"/>
      <w:r w:rsidR="00487F53" w:rsidRPr="00F8788B">
        <w:rPr>
          <w:rFonts w:asciiTheme="minorHAnsi" w:hAnsiTheme="minorHAnsi" w:cstheme="minorHAnsi"/>
        </w:rPr>
        <w:t>да</w:t>
      </w:r>
      <w:proofErr w:type="spellEnd"/>
      <w:r w:rsidR="00487F53" w:rsidRPr="00F8788B">
        <w:rPr>
          <w:rFonts w:asciiTheme="minorHAnsi" w:hAnsiTheme="minorHAnsi" w:cstheme="minorHAnsi"/>
        </w:rPr>
        <w:t xml:space="preserve"> </w:t>
      </w:r>
      <w:proofErr w:type="spellStart"/>
      <w:r w:rsidR="00487F53" w:rsidRPr="00F8788B">
        <w:rPr>
          <w:rFonts w:asciiTheme="minorHAnsi" w:hAnsiTheme="minorHAnsi" w:cstheme="minorHAnsi"/>
        </w:rPr>
        <w:t>ја</w:t>
      </w:r>
      <w:proofErr w:type="spellEnd"/>
      <w:r w:rsidR="00487F53" w:rsidRPr="00F8788B">
        <w:rPr>
          <w:rFonts w:asciiTheme="minorHAnsi" w:hAnsiTheme="minorHAnsi" w:cstheme="minorHAnsi"/>
        </w:rPr>
        <w:t xml:space="preserve"> </w:t>
      </w:r>
      <w:proofErr w:type="spellStart"/>
      <w:r w:rsidR="00487F53" w:rsidRPr="00F8788B">
        <w:rPr>
          <w:rFonts w:asciiTheme="minorHAnsi" w:hAnsiTheme="minorHAnsi" w:cstheme="minorHAnsi"/>
        </w:rPr>
        <w:t>чува</w:t>
      </w:r>
      <w:proofErr w:type="spellEnd"/>
      <w:r w:rsidR="00487F53"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r w:rsidR="00487F53">
        <w:rPr>
          <w:rFonts w:asciiTheme="minorHAnsi" w:hAnsiTheme="minorHAnsi" w:cstheme="minorHAnsi"/>
          <w:lang w:val="mk-MK"/>
        </w:rPr>
        <w:t xml:space="preserve">која </w:t>
      </w:r>
      <w:proofErr w:type="spellStart"/>
      <w:r w:rsidRPr="00F8788B">
        <w:rPr>
          <w:rFonts w:asciiTheme="minorHAnsi" w:hAnsiTheme="minorHAnsi" w:cstheme="minorHAnsi"/>
        </w:rPr>
        <w:t>му</w:t>
      </w:r>
      <w:proofErr w:type="spellEnd"/>
      <w:r w:rsidRPr="00F8788B">
        <w:rPr>
          <w:rFonts w:asciiTheme="minorHAnsi" w:hAnsiTheme="minorHAnsi" w:cstheme="minorHAnsi"/>
        </w:rPr>
        <w:t xml:space="preserve"> е </w:t>
      </w:r>
      <w:r w:rsidR="00487F53">
        <w:rPr>
          <w:rFonts w:asciiTheme="minorHAnsi" w:hAnsiTheme="minorHAnsi" w:cstheme="minorHAnsi"/>
          <w:lang w:val="mk-MK"/>
        </w:rPr>
        <w:t>испорачана</w:t>
      </w:r>
      <w:r w:rsidRPr="00F8788B">
        <w:rPr>
          <w:rFonts w:asciiTheme="minorHAnsi" w:hAnsiTheme="minorHAnsi" w:cstheme="minorHAnsi"/>
        </w:rPr>
        <w:t xml:space="preserve">, </w:t>
      </w:r>
      <w:r w:rsidR="00487F53">
        <w:rPr>
          <w:rFonts w:asciiTheme="minorHAnsi" w:hAnsiTheme="minorHAnsi" w:cstheme="minorHAnsi"/>
          <w:lang w:val="mk-MK"/>
        </w:rPr>
        <w:t>дури и кога</w:t>
      </w:r>
      <w:r w:rsidRPr="00F8788B">
        <w:rPr>
          <w:rFonts w:asciiTheme="minorHAnsi" w:hAnsiTheme="minorHAnsi" w:cstheme="minorHAnsi"/>
        </w:rPr>
        <w:t xml:space="preserve"> </w:t>
      </w:r>
      <w:proofErr w:type="spellStart"/>
      <w:r w:rsidRPr="00F8788B">
        <w:rPr>
          <w:rFonts w:asciiTheme="minorHAnsi" w:hAnsiTheme="minorHAnsi" w:cstheme="minorHAnsi"/>
        </w:rPr>
        <w:t>сака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ја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врати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Носителот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набавката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тоа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што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го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раскинал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договорот</w:t>
      </w:r>
      <w:proofErr w:type="spellEnd"/>
      <w:r w:rsidRPr="00F8788B">
        <w:rPr>
          <w:rFonts w:asciiTheme="minorHAnsi" w:hAnsiTheme="minorHAnsi" w:cstheme="minorHAnsi"/>
        </w:rPr>
        <w:t xml:space="preserve">, </w:t>
      </w:r>
      <w:r w:rsidR="00487F53">
        <w:rPr>
          <w:rFonts w:asciiTheme="minorHAnsi" w:hAnsiTheme="minorHAnsi" w:cstheme="minorHAnsi"/>
          <w:lang w:val="mk-MK"/>
        </w:rPr>
        <w:t>или</w:t>
      </w:r>
      <w:r w:rsidRPr="00F8788B">
        <w:rPr>
          <w:rFonts w:asciiTheme="minorHAnsi" w:hAnsiTheme="minorHAnsi" w:cstheme="minorHAnsi"/>
        </w:rPr>
        <w:t xml:space="preserve"> </w:t>
      </w:r>
      <w:proofErr w:type="spellStart"/>
      <w:r w:rsidRPr="00F8788B">
        <w:rPr>
          <w:rFonts w:asciiTheme="minorHAnsi" w:hAnsiTheme="minorHAnsi" w:cstheme="minorHAnsi"/>
        </w:rPr>
        <w:t>поради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тоа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што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барал</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друга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w:t>
      </w:r>
      <w:proofErr w:type="spellEnd"/>
      <w:r w:rsidRPr="00F8788B">
        <w:rPr>
          <w:rFonts w:asciiTheme="minorHAnsi" w:hAnsiTheme="minorHAnsi" w:cstheme="minorHAnsi"/>
        </w:rPr>
        <w:t xml:space="preserve">/и </w:t>
      </w:r>
      <w:proofErr w:type="spellStart"/>
      <w:r w:rsidRPr="00F8788B">
        <w:rPr>
          <w:rFonts w:asciiTheme="minorHAnsi" w:hAnsiTheme="minorHAnsi" w:cstheme="minorHAnsi"/>
        </w:rPr>
        <w:t>наместо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испорачаната</w:t>
      </w:r>
      <w:proofErr w:type="spellEnd"/>
      <w:r w:rsidRPr="00F8788B">
        <w:rPr>
          <w:rFonts w:asciiTheme="minorHAnsi" w:hAnsiTheme="minorHAnsi" w:cstheme="minorHAnsi"/>
        </w:rPr>
        <w:t>.</w:t>
      </w:r>
    </w:p>
    <w:p w14:paraId="36197C45" w14:textId="1A99866C" w:rsidR="003518E3" w:rsidRPr="00F8788B" w:rsidRDefault="003518E3" w:rsidP="003518E3">
      <w:pPr>
        <w:jc w:val="both"/>
        <w:rPr>
          <w:rFonts w:asciiTheme="minorHAnsi" w:hAnsiTheme="minorHAnsi" w:cstheme="minorHAnsi"/>
        </w:rPr>
      </w:pPr>
      <w:r w:rsidRPr="00F8788B">
        <w:rPr>
          <w:rFonts w:asciiTheme="minorHAnsi" w:hAnsiTheme="minorHAnsi" w:cstheme="minorHAnsi"/>
        </w:rPr>
        <w:tab/>
        <w:t xml:space="preserve">И </w:t>
      </w:r>
      <w:proofErr w:type="spellStart"/>
      <w:r w:rsidRPr="00F8788B">
        <w:rPr>
          <w:rFonts w:asciiTheme="minorHAnsi" w:hAnsiTheme="minorHAnsi" w:cstheme="minorHAnsi"/>
        </w:rPr>
        <w:t>во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едниот</w:t>
      </w:r>
      <w:proofErr w:type="spellEnd"/>
      <w:r w:rsidRPr="00F8788B">
        <w:rPr>
          <w:rFonts w:asciiTheme="minorHAnsi" w:hAnsiTheme="minorHAnsi" w:cstheme="minorHAnsi"/>
        </w:rPr>
        <w:t xml:space="preserve"> и </w:t>
      </w:r>
      <w:proofErr w:type="spellStart"/>
      <w:r w:rsidRPr="00F8788B">
        <w:rPr>
          <w:rFonts w:asciiTheme="minorHAnsi" w:hAnsiTheme="minorHAnsi" w:cstheme="minorHAnsi"/>
        </w:rPr>
        <w:t>во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другиот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случај</w:t>
      </w:r>
      <w:proofErr w:type="spellEnd"/>
      <w:r w:rsidRPr="00F8788B">
        <w:rPr>
          <w:rFonts w:asciiTheme="minorHAnsi" w:hAnsiTheme="minorHAnsi" w:cstheme="minorHAnsi"/>
        </w:rPr>
        <w:t xml:space="preserve"> </w:t>
      </w:r>
      <w:r w:rsidR="00487F53">
        <w:rPr>
          <w:rFonts w:asciiTheme="minorHAnsi" w:hAnsiTheme="minorHAnsi" w:cstheme="minorHAnsi"/>
          <w:lang w:val="mk-MK"/>
        </w:rPr>
        <w:t>договорната страна</w:t>
      </w:r>
      <w:r w:rsidRPr="00F8788B">
        <w:rPr>
          <w:rFonts w:asciiTheme="minorHAnsi" w:hAnsiTheme="minorHAnsi" w:cstheme="minorHAnsi"/>
        </w:rPr>
        <w:t xml:space="preserve"> </w:t>
      </w:r>
      <w:proofErr w:type="spellStart"/>
      <w:r w:rsidRPr="00F8788B">
        <w:rPr>
          <w:rFonts w:asciiTheme="minorHAnsi" w:hAnsiTheme="minorHAnsi" w:cstheme="minorHAnsi"/>
        </w:rPr>
        <w:t>кој</w:t>
      </w:r>
      <w:proofErr w:type="spellEnd"/>
      <w:r w:rsidR="00487F53">
        <w:rPr>
          <w:rFonts w:asciiTheme="minorHAnsi" w:hAnsiTheme="minorHAnsi" w:cstheme="minorHAnsi"/>
          <w:lang w:val="mk-MK"/>
        </w:rPr>
        <w:t>а</w:t>
      </w:r>
      <w:r w:rsidRPr="00F8788B">
        <w:rPr>
          <w:rFonts w:asciiTheme="minorHAnsi" w:hAnsiTheme="minorHAnsi" w:cstheme="minorHAnsi"/>
        </w:rPr>
        <w:t xml:space="preserve"> е </w:t>
      </w:r>
      <w:proofErr w:type="spellStart"/>
      <w:r w:rsidRPr="00F8788B">
        <w:rPr>
          <w:rFonts w:asciiTheme="minorHAnsi" w:hAnsiTheme="minorHAnsi" w:cstheme="minorHAnsi"/>
        </w:rPr>
        <w:t>должн</w:t>
      </w:r>
      <w:proofErr w:type="spellEnd"/>
      <w:r w:rsidR="00487F53">
        <w:rPr>
          <w:rFonts w:asciiTheme="minorHAnsi" w:hAnsiTheme="minorHAnsi" w:cstheme="minorHAnsi"/>
          <w:lang w:val="mk-MK"/>
        </w:rPr>
        <w:t>а</w:t>
      </w:r>
      <w:r w:rsidRPr="00F8788B">
        <w:rPr>
          <w:rFonts w:asciiTheme="minorHAnsi" w:hAnsiTheme="minorHAnsi" w:cstheme="minorHAnsi"/>
        </w:rPr>
        <w:t xml:space="preserve"> </w:t>
      </w:r>
      <w:proofErr w:type="spellStart"/>
      <w:r w:rsidRPr="00F8788B">
        <w:rPr>
          <w:rFonts w:asciiTheme="minorHAnsi" w:hAnsiTheme="minorHAnsi" w:cstheme="minorHAnsi"/>
        </w:rPr>
        <w:t>да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ги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преземе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мерките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зачувување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proofErr w:type="spellStart"/>
      <w:r w:rsidRPr="00F8788B">
        <w:rPr>
          <w:rFonts w:asciiTheme="minorHAnsi" w:hAnsiTheme="minorHAnsi" w:cstheme="minorHAnsi"/>
        </w:rPr>
        <w:t>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има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право</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надомест</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трошоците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потребни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заради</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зачувување</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на</w:t>
      </w:r>
      <w:proofErr w:type="spellEnd"/>
      <w:r w:rsidRPr="00F8788B">
        <w:rPr>
          <w:rFonts w:asciiTheme="minorHAnsi" w:hAnsiTheme="minorHAnsi" w:cstheme="minorHAnsi"/>
        </w:rPr>
        <w:t xml:space="preserve"> </w:t>
      </w:r>
      <w:proofErr w:type="spellStart"/>
      <w:r w:rsidRPr="00F8788B">
        <w:rPr>
          <w:rFonts w:asciiTheme="minorHAnsi" w:hAnsiTheme="minorHAnsi" w:cstheme="minorHAnsi"/>
        </w:rPr>
        <w:t>стоката</w:t>
      </w:r>
      <w:proofErr w:type="spellEnd"/>
      <w:r w:rsidRPr="00F8788B">
        <w:rPr>
          <w:rFonts w:asciiTheme="minorHAnsi" w:hAnsiTheme="minorHAnsi" w:cstheme="minorHAnsi"/>
        </w:rPr>
        <w:t>/</w:t>
      </w:r>
      <w:r w:rsidR="00980AE1">
        <w:rPr>
          <w:rFonts w:asciiTheme="minorHAnsi" w:hAnsiTheme="minorHAnsi" w:cstheme="minorHAnsi"/>
          <w:lang w:val="mk-MK"/>
        </w:rPr>
        <w:t>и</w:t>
      </w:r>
      <w:proofErr w:type="spellStart"/>
      <w:r w:rsidRPr="00F8788B">
        <w:rPr>
          <w:rFonts w:asciiTheme="minorHAnsi" w:hAnsiTheme="minorHAnsi" w:cstheme="minorHAnsi"/>
        </w:rPr>
        <w:t>те</w:t>
      </w:r>
      <w:proofErr w:type="spellEnd"/>
      <w:r w:rsidRPr="00F8788B">
        <w:rPr>
          <w:rFonts w:asciiTheme="minorHAnsi" w:hAnsiTheme="minorHAnsi" w:cstheme="minorHAnsi"/>
        </w:rPr>
        <w:t>.</w:t>
      </w:r>
    </w:p>
    <w:p w14:paraId="0AC12D8C" w14:textId="77777777" w:rsidR="003518E3" w:rsidRPr="00F8788B" w:rsidRDefault="003518E3" w:rsidP="003518E3">
      <w:pPr>
        <w:jc w:val="both"/>
        <w:rPr>
          <w:rFonts w:asciiTheme="minorHAnsi" w:hAnsiTheme="minorHAnsi" w:cstheme="minorHAnsi"/>
        </w:rPr>
      </w:pPr>
    </w:p>
    <w:p w14:paraId="2F1E5AFB" w14:textId="77777777" w:rsidR="003518E3" w:rsidRDefault="003518E3">
      <w:pPr>
        <w:jc w:val="both"/>
        <w:rPr>
          <w:rFonts w:asciiTheme="minorHAnsi" w:hAnsiTheme="minorHAnsi" w:cstheme="minorHAnsi"/>
        </w:rPr>
      </w:pPr>
    </w:p>
    <w:p w14:paraId="77B2378C" w14:textId="6ECD61EC" w:rsidR="00F448B4" w:rsidRPr="00D25D89" w:rsidRDefault="00F448B4" w:rsidP="00F448B4">
      <w:pPr>
        <w:jc w:val="both"/>
        <w:rPr>
          <w:rFonts w:asciiTheme="minorHAnsi" w:hAnsiTheme="minorHAnsi" w:cstheme="minorHAnsi"/>
          <w:b/>
          <w:bCs/>
        </w:rPr>
      </w:pPr>
      <w:r w:rsidRPr="00D25D89">
        <w:rPr>
          <w:rFonts w:asciiTheme="minorHAnsi" w:hAnsiTheme="minorHAnsi" w:cstheme="minorHAnsi"/>
          <w:b/>
          <w:bCs/>
        </w:rPr>
        <w:t>XV</w:t>
      </w:r>
      <w:r w:rsidR="0032060B" w:rsidRPr="00D25D89">
        <w:rPr>
          <w:rFonts w:asciiTheme="minorHAnsi" w:hAnsiTheme="minorHAnsi" w:cstheme="minorHAnsi"/>
          <w:b/>
          <w:bCs/>
        </w:rPr>
        <w:t>I</w:t>
      </w:r>
      <w:r w:rsidRPr="00D25D89">
        <w:rPr>
          <w:rFonts w:asciiTheme="minorHAnsi" w:hAnsiTheme="minorHAnsi" w:cstheme="minorHAnsi"/>
          <w:b/>
          <w:bCs/>
        </w:rPr>
        <w:t>. ОДГОВОРНОСТ ЗА НЕДОСТАТОЦИТЕ</w:t>
      </w:r>
    </w:p>
    <w:p w14:paraId="0B09FB29" w14:textId="77777777" w:rsidR="00F448B4" w:rsidRPr="00D25D89" w:rsidRDefault="00F448B4" w:rsidP="00F448B4">
      <w:pPr>
        <w:jc w:val="both"/>
        <w:rPr>
          <w:rFonts w:asciiTheme="minorHAnsi" w:hAnsiTheme="minorHAnsi" w:cstheme="minorHAnsi"/>
        </w:rPr>
      </w:pPr>
    </w:p>
    <w:p w14:paraId="18F50CC5" w14:textId="07E471C4" w:rsidR="00F448B4" w:rsidRPr="00D25D89" w:rsidRDefault="00F448B4" w:rsidP="00DE4382">
      <w:pPr>
        <w:jc w:val="center"/>
        <w:rPr>
          <w:rFonts w:asciiTheme="minorHAnsi" w:hAnsiTheme="minorHAnsi" w:cstheme="minorHAnsi"/>
          <w:b/>
          <w:bCs/>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24</w:t>
      </w:r>
    </w:p>
    <w:p w14:paraId="0BF78FE0" w14:textId="006F8480"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одговара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материјалните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имал</w:t>
      </w:r>
      <w:proofErr w:type="spellEnd"/>
      <w:r w:rsidR="001C703F">
        <w:rPr>
          <w:rFonts w:asciiTheme="minorHAnsi" w:hAnsiTheme="minorHAnsi" w:cstheme="minorHAnsi"/>
          <w:lang w:val="mk-MK"/>
        </w:rPr>
        <w:t>а</w:t>
      </w:r>
      <w:r w:rsidRPr="00D25D89">
        <w:rPr>
          <w:rFonts w:asciiTheme="minorHAnsi" w:hAnsiTheme="minorHAnsi" w:cstheme="minorHAnsi"/>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моментот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r w:rsidR="001C703F">
        <w:rPr>
          <w:rFonts w:asciiTheme="minorHAnsi" w:hAnsiTheme="minorHAnsi" w:cstheme="minorHAnsi"/>
          <w:lang w:val="mk-MK"/>
        </w:rPr>
        <w:t>испораката</w:t>
      </w:r>
      <w:r w:rsidRPr="00D25D89">
        <w:rPr>
          <w:rFonts w:asciiTheme="minorHAnsi" w:hAnsiTheme="minorHAnsi" w:cstheme="minorHAnsi"/>
        </w:rPr>
        <w:t>.</w:t>
      </w:r>
    </w:p>
    <w:p w14:paraId="33574198" w14:textId="2EF91C40"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одговара</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оние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материјални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ќе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појават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w:t>
      </w:r>
      <w:proofErr w:type="spellEnd"/>
      <w:r w:rsidRPr="00D25D89">
        <w:rPr>
          <w:rFonts w:asciiTheme="minorHAnsi" w:hAnsiTheme="minorHAnsi" w:cstheme="minorHAnsi"/>
        </w:rPr>
        <w:t xml:space="preserve"> </w:t>
      </w:r>
      <w:r w:rsidR="004127A7">
        <w:rPr>
          <w:rFonts w:asciiTheme="minorHAnsi" w:hAnsiTheme="minorHAnsi" w:cstheme="minorHAnsi"/>
          <w:lang w:val="mk-MK"/>
        </w:rPr>
        <w:t xml:space="preserve">испораката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последица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причина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постоела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тоа</w:t>
      </w:r>
      <w:proofErr w:type="spellEnd"/>
      <w:r w:rsidRPr="00D25D89">
        <w:rPr>
          <w:rFonts w:asciiTheme="minorHAnsi" w:hAnsiTheme="minorHAnsi" w:cstheme="minorHAnsi"/>
        </w:rPr>
        <w:t>.</w:t>
      </w:r>
    </w:p>
    <w:p w14:paraId="357C270E"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Незначителниот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материјален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предвид</w:t>
      </w:r>
      <w:proofErr w:type="spellEnd"/>
      <w:r w:rsidRPr="00D25D89">
        <w:rPr>
          <w:rFonts w:asciiTheme="minorHAnsi" w:hAnsiTheme="minorHAnsi" w:cstheme="minorHAnsi"/>
        </w:rPr>
        <w:t>.</w:t>
      </w:r>
    </w:p>
    <w:p w14:paraId="76F31ED2" w14:textId="77777777" w:rsidR="00F448B4" w:rsidRPr="00D25D89" w:rsidRDefault="00F448B4" w:rsidP="00F448B4">
      <w:pPr>
        <w:jc w:val="both"/>
        <w:rPr>
          <w:rFonts w:asciiTheme="minorHAnsi" w:hAnsiTheme="minorHAnsi" w:cstheme="minorHAnsi"/>
        </w:rPr>
      </w:pPr>
    </w:p>
    <w:p w14:paraId="67F25D37" w14:textId="60CE28EA" w:rsidR="00F448B4" w:rsidRPr="00D25D89" w:rsidRDefault="00F448B4" w:rsidP="00DE4382">
      <w:pPr>
        <w:jc w:val="center"/>
        <w:rPr>
          <w:rFonts w:asciiTheme="minorHAnsi" w:hAnsiTheme="minorHAnsi" w:cstheme="minorHAnsi"/>
          <w:b/>
          <w:bCs/>
        </w:rPr>
      </w:pPr>
      <w:proofErr w:type="spellStart"/>
      <w:r w:rsidRPr="00D25D89">
        <w:rPr>
          <w:rFonts w:asciiTheme="minorHAnsi" w:hAnsiTheme="minorHAnsi" w:cstheme="minorHAnsi"/>
          <w:b/>
          <w:bCs/>
        </w:rPr>
        <w:lastRenderedPageBreak/>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25</w:t>
      </w:r>
    </w:p>
    <w:p w14:paraId="57EEFBCB"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постои</w:t>
      </w:r>
      <w:proofErr w:type="spellEnd"/>
      <w:r w:rsidRPr="00D25D89">
        <w:rPr>
          <w:rFonts w:asciiTheme="minorHAnsi" w:hAnsiTheme="minorHAnsi" w:cstheme="minorHAnsi"/>
        </w:rPr>
        <w:t>:</w:t>
      </w:r>
    </w:p>
    <w:p w14:paraId="063E7B68" w14:textId="169FA72C"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t xml:space="preserve">1)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потребните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својства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нејзина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редовна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употреба</w:t>
      </w:r>
      <w:proofErr w:type="spellEnd"/>
      <w:r w:rsidRPr="00D25D89">
        <w:rPr>
          <w:rFonts w:asciiTheme="minorHAnsi" w:hAnsiTheme="minorHAnsi" w:cstheme="minorHAnsi"/>
        </w:rPr>
        <w:t>;</w:t>
      </w:r>
    </w:p>
    <w:p w14:paraId="26110466"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t xml:space="preserve">2)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потребните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својства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особената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употреба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која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набавува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а </w:t>
      </w:r>
      <w:proofErr w:type="spellStart"/>
      <w:r w:rsidRPr="00D25D89">
        <w:rPr>
          <w:rFonts w:asciiTheme="minorHAnsi" w:hAnsiTheme="minorHAnsi" w:cstheme="minorHAnsi"/>
        </w:rPr>
        <w:t>која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била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позната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морала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биде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позната</w:t>
      </w:r>
      <w:proofErr w:type="spellEnd"/>
      <w:r w:rsidRPr="00D25D89">
        <w:rPr>
          <w:rFonts w:asciiTheme="minorHAnsi" w:hAnsiTheme="minorHAnsi" w:cstheme="minorHAnsi"/>
        </w:rPr>
        <w:t>;</w:t>
      </w:r>
    </w:p>
    <w:p w14:paraId="75E278B2" w14:textId="0983178F"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t xml:space="preserve">3)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својствата</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одликите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договорени</w:t>
      </w:r>
      <w:proofErr w:type="spellEnd"/>
      <w:r w:rsidRPr="00D25D89">
        <w:rPr>
          <w:rFonts w:asciiTheme="minorHAnsi" w:hAnsiTheme="minorHAnsi" w:cstheme="minorHAnsi"/>
        </w:rPr>
        <w:t>, и</w:t>
      </w:r>
    </w:p>
    <w:p w14:paraId="0C3D34FC" w14:textId="1C24FDCD"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t xml:space="preserve">4) </w:t>
      </w:r>
      <w:proofErr w:type="spellStart"/>
      <w:r w:rsidRPr="00D25D89">
        <w:rPr>
          <w:rFonts w:asciiTheme="minorHAnsi" w:hAnsiTheme="minorHAnsi" w:cstheme="minorHAnsi"/>
        </w:rPr>
        <w:t>кога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предал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која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е </w:t>
      </w:r>
      <w:proofErr w:type="spellStart"/>
      <w:r w:rsidRPr="00D25D89">
        <w:rPr>
          <w:rFonts w:asciiTheme="minorHAnsi" w:hAnsiTheme="minorHAnsi" w:cstheme="minorHAnsi"/>
        </w:rPr>
        <w:t>соодветна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мострата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моделот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освен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мострата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моделот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покажани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заради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известување</w:t>
      </w:r>
      <w:proofErr w:type="spellEnd"/>
      <w:r w:rsidRPr="00D25D89">
        <w:rPr>
          <w:rFonts w:asciiTheme="minorHAnsi" w:hAnsiTheme="minorHAnsi" w:cstheme="minorHAnsi"/>
        </w:rPr>
        <w:t>.</w:t>
      </w:r>
    </w:p>
    <w:p w14:paraId="232665D0" w14:textId="77777777" w:rsidR="00F448B4" w:rsidRPr="00D25D89" w:rsidRDefault="00F448B4" w:rsidP="00F448B4">
      <w:pPr>
        <w:jc w:val="both"/>
        <w:rPr>
          <w:rFonts w:asciiTheme="minorHAnsi" w:hAnsiTheme="minorHAnsi" w:cstheme="minorHAnsi"/>
        </w:rPr>
      </w:pPr>
    </w:p>
    <w:p w14:paraId="131CB43B" w14:textId="2A964861" w:rsidR="00F448B4" w:rsidRPr="00D25D89" w:rsidRDefault="00F448B4" w:rsidP="00DE4382">
      <w:pPr>
        <w:jc w:val="center"/>
        <w:rPr>
          <w:rFonts w:asciiTheme="minorHAnsi" w:hAnsiTheme="minorHAnsi" w:cstheme="minorHAnsi"/>
          <w:b/>
          <w:bCs/>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26</w:t>
      </w:r>
    </w:p>
    <w:p w14:paraId="25E8CFEB" w14:textId="094D1277" w:rsidR="00F448B4" w:rsidRPr="00D25D89" w:rsidRDefault="00F448B4" w:rsidP="001C703F">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одговара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член</w:t>
      </w:r>
      <w:proofErr w:type="spellEnd"/>
      <w:r w:rsidRPr="00D25D89">
        <w:rPr>
          <w:rFonts w:asciiTheme="minorHAnsi" w:hAnsiTheme="minorHAnsi" w:cstheme="minorHAnsi"/>
        </w:rPr>
        <w:t xml:space="preserve"> </w:t>
      </w:r>
      <w:r w:rsidR="00F95D03">
        <w:rPr>
          <w:rFonts w:asciiTheme="minorHAnsi" w:hAnsiTheme="minorHAnsi" w:cstheme="minorHAnsi"/>
          <w:lang w:val="mk-MK"/>
        </w:rPr>
        <w:t>25</w:t>
      </w:r>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овој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моментот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r w:rsidR="001C703F">
        <w:rPr>
          <w:rFonts w:asciiTheme="minorHAnsi" w:hAnsiTheme="minorHAnsi" w:cstheme="minorHAnsi"/>
          <w:lang w:val="mk-MK"/>
        </w:rPr>
        <w:t xml:space="preserve">испораката на </w:t>
      </w:r>
      <w:proofErr w:type="spellStart"/>
      <w:r w:rsidR="001C703F" w:rsidRPr="00D25D89">
        <w:rPr>
          <w:rFonts w:asciiTheme="minorHAnsi" w:hAnsiTheme="minorHAnsi" w:cstheme="minorHAnsi"/>
        </w:rPr>
        <w:t>стоката</w:t>
      </w:r>
      <w:proofErr w:type="spellEnd"/>
      <w:r w:rsidR="001C703F" w:rsidRPr="00D25D89">
        <w:rPr>
          <w:rFonts w:asciiTheme="minorHAnsi" w:hAnsiTheme="minorHAnsi" w:cstheme="minorHAnsi"/>
        </w:rPr>
        <w:t>/</w:t>
      </w:r>
      <w:r w:rsidR="000236CD">
        <w:rPr>
          <w:rFonts w:asciiTheme="minorHAnsi" w:hAnsiTheme="minorHAnsi" w:cstheme="minorHAnsi"/>
          <w:lang w:val="mk-MK"/>
        </w:rPr>
        <w:t>и</w:t>
      </w:r>
      <w:proofErr w:type="spellStart"/>
      <w:r w:rsidR="001C703F" w:rsidRPr="00D25D89">
        <w:rPr>
          <w:rFonts w:asciiTheme="minorHAnsi" w:hAnsiTheme="minorHAnsi" w:cstheme="minorHAnsi"/>
        </w:rPr>
        <w:t>те</w:t>
      </w:r>
      <w:proofErr w:type="spellEnd"/>
      <w:r w:rsidR="001C703F" w:rsidRPr="00D25D89">
        <w:rPr>
          <w:rFonts w:asciiTheme="minorHAnsi" w:hAnsiTheme="minorHAnsi" w:cstheme="minorHAnsi"/>
        </w:rPr>
        <w:t xml:space="preserve"> </w:t>
      </w:r>
      <w:proofErr w:type="spellStart"/>
      <w:r w:rsidRPr="00D25D89">
        <w:rPr>
          <w:rFonts w:asciiTheme="minorHAnsi" w:hAnsiTheme="minorHAnsi" w:cstheme="minorHAnsi"/>
        </w:rPr>
        <w:t>лице</w:t>
      </w:r>
      <w:proofErr w:type="spellEnd"/>
      <w:r w:rsidR="001C703F">
        <w:rPr>
          <w:rFonts w:asciiTheme="minorHAnsi" w:hAnsiTheme="minorHAnsi" w:cstheme="minorHAnsi"/>
          <w:lang w:val="mk-MK"/>
        </w:rPr>
        <w:t>то/ата задолжен</w:t>
      </w:r>
      <w:r w:rsidR="004127A7">
        <w:rPr>
          <w:rFonts w:asciiTheme="minorHAnsi" w:hAnsiTheme="minorHAnsi" w:cstheme="minorHAnsi"/>
          <w:lang w:val="mk-MK"/>
        </w:rPr>
        <w:t>о</w:t>
      </w:r>
      <w:r w:rsidR="001C703F">
        <w:rPr>
          <w:rFonts w:asciiTheme="minorHAnsi" w:hAnsiTheme="minorHAnsi" w:cstheme="minorHAnsi"/>
          <w:lang w:val="mk-MK"/>
        </w:rPr>
        <w:t xml:space="preserve"> за </w:t>
      </w:r>
      <w:r w:rsidR="001C703F" w:rsidRPr="00D26AB2">
        <w:rPr>
          <w:rFonts w:asciiTheme="minorHAnsi" w:hAnsiTheme="minorHAnsi" w:cstheme="minorHAnsi"/>
          <w:lang w:val="mk-MK"/>
        </w:rPr>
        <w:t>врш</w:t>
      </w:r>
      <w:r w:rsidR="001C703F">
        <w:rPr>
          <w:rFonts w:asciiTheme="minorHAnsi" w:hAnsiTheme="minorHAnsi" w:cstheme="minorHAnsi"/>
          <w:lang w:val="mk-MK"/>
        </w:rPr>
        <w:t>ење на</w:t>
      </w:r>
      <w:r w:rsidR="001C703F" w:rsidRPr="00D26AB2">
        <w:rPr>
          <w:rFonts w:asciiTheme="minorHAnsi" w:hAnsiTheme="minorHAnsi" w:cstheme="minorHAnsi"/>
          <w:lang w:val="mk-MK"/>
        </w:rPr>
        <w:t xml:space="preserve"> квантитативен </w:t>
      </w:r>
      <w:r w:rsidR="001C703F" w:rsidRPr="003F6295">
        <w:rPr>
          <w:rFonts w:asciiTheme="minorHAnsi" w:hAnsiTheme="minorHAnsi" w:cstheme="minorHAnsi"/>
          <w:lang w:val="mk-MK"/>
        </w:rPr>
        <w:t xml:space="preserve">и квалитативен </w:t>
      </w:r>
      <w:r w:rsidR="001C703F" w:rsidRPr="00D26AB2">
        <w:rPr>
          <w:rFonts w:asciiTheme="minorHAnsi" w:hAnsiTheme="minorHAnsi" w:cstheme="minorHAnsi"/>
          <w:lang w:val="mk-MK"/>
        </w:rPr>
        <w:t>прием</w:t>
      </w:r>
      <w:r w:rsidRPr="00D25D89">
        <w:rPr>
          <w:rFonts w:asciiTheme="minorHAnsi" w:hAnsiTheme="minorHAnsi" w:cstheme="minorHAnsi"/>
        </w:rPr>
        <w:t xml:space="preserve"> </w:t>
      </w:r>
      <w:proofErr w:type="spellStart"/>
      <w:r w:rsidRPr="00D25D89">
        <w:rPr>
          <w:rFonts w:asciiTheme="minorHAnsi" w:hAnsiTheme="minorHAnsi" w:cstheme="minorHAnsi"/>
        </w:rPr>
        <w:t>би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можело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лесно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забележи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вообичаениот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преглед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предметот</w:t>
      </w:r>
      <w:proofErr w:type="spellEnd"/>
      <w:r w:rsidRPr="00D25D89">
        <w:rPr>
          <w:rFonts w:asciiTheme="minorHAnsi" w:hAnsiTheme="minorHAnsi" w:cstheme="minorHAnsi"/>
        </w:rPr>
        <w:t>.</w:t>
      </w:r>
    </w:p>
    <w:p w14:paraId="6F7D2DBB"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одговара</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лесно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забележи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изјавил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никакви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определени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својства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одлики</w:t>
      </w:r>
      <w:proofErr w:type="spellEnd"/>
      <w:r w:rsidRPr="00D25D89">
        <w:rPr>
          <w:rFonts w:asciiTheme="minorHAnsi" w:hAnsiTheme="minorHAnsi" w:cstheme="minorHAnsi"/>
        </w:rPr>
        <w:t>.</w:t>
      </w:r>
    </w:p>
    <w:p w14:paraId="30504417" w14:textId="77777777" w:rsidR="00F448B4" w:rsidRPr="00D25D89" w:rsidRDefault="00F448B4" w:rsidP="00F448B4">
      <w:pPr>
        <w:jc w:val="both"/>
        <w:rPr>
          <w:rFonts w:asciiTheme="minorHAnsi" w:hAnsiTheme="minorHAnsi" w:cstheme="minorHAnsi"/>
        </w:rPr>
      </w:pPr>
    </w:p>
    <w:p w14:paraId="1250E23A" w14:textId="1C37F9D7" w:rsidR="00F448B4" w:rsidRPr="00D25D89" w:rsidRDefault="00F448B4" w:rsidP="00DE4382">
      <w:pPr>
        <w:jc w:val="center"/>
        <w:rPr>
          <w:rFonts w:asciiTheme="minorHAnsi" w:hAnsiTheme="minorHAnsi" w:cstheme="minorHAnsi"/>
          <w:b/>
          <w:lang w:val="es-ES_tradnl"/>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es-ES_tradnl"/>
        </w:rPr>
        <w:t xml:space="preserve"> </w:t>
      </w:r>
      <w:r w:rsidR="00DE4382">
        <w:rPr>
          <w:rFonts w:asciiTheme="minorHAnsi" w:hAnsiTheme="minorHAnsi" w:cstheme="minorHAnsi"/>
          <w:b/>
          <w:lang w:val="mk-MK"/>
        </w:rPr>
        <w:t>27</w:t>
      </w:r>
    </w:p>
    <w:p w14:paraId="44038391" w14:textId="133C8A91"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lang w:val="es-ES_tradnl"/>
        </w:rPr>
        <w:tab/>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должен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примената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прегледа</w:t>
      </w:r>
      <w:proofErr w:type="spellEnd"/>
      <w:r w:rsidRPr="00D25D89">
        <w:rPr>
          <w:rFonts w:asciiTheme="minorHAnsi" w:hAnsiTheme="minorHAnsi" w:cstheme="minorHAnsi"/>
          <w:lang w:val="es-ES_tradnl"/>
        </w:rPr>
        <w:t xml:space="preserve"> </w:t>
      </w:r>
      <w:proofErr w:type="spellStart"/>
      <w:r w:rsidR="008451CB" w:rsidRPr="00D25D89">
        <w:rPr>
          <w:rFonts w:asciiTheme="minorHAnsi" w:hAnsiTheme="minorHAnsi" w:cstheme="minorHAnsi"/>
        </w:rPr>
        <w:t>на</w:t>
      </w:r>
      <w:proofErr w:type="spellEnd"/>
      <w:r w:rsidR="008451CB" w:rsidRPr="00D25D89">
        <w:rPr>
          <w:rFonts w:asciiTheme="minorHAnsi" w:hAnsiTheme="minorHAnsi" w:cstheme="minorHAnsi"/>
          <w:lang w:val="es-ES_tradnl"/>
        </w:rPr>
        <w:t xml:space="preserve"> </w:t>
      </w:r>
      <w:proofErr w:type="spellStart"/>
      <w:r w:rsidR="008451CB" w:rsidRPr="00D25D89">
        <w:rPr>
          <w:rFonts w:asciiTheme="minorHAnsi" w:hAnsiTheme="minorHAnsi" w:cstheme="minorHAnsi"/>
        </w:rPr>
        <w:t>вообичаен</w:t>
      </w:r>
      <w:proofErr w:type="spellEnd"/>
      <w:r w:rsidR="008451CB" w:rsidRPr="00D25D89">
        <w:rPr>
          <w:rFonts w:asciiTheme="minorHAnsi" w:hAnsiTheme="minorHAnsi" w:cstheme="minorHAnsi"/>
          <w:lang w:val="es-ES_tradnl"/>
        </w:rPr>
        <w:t xml:space="preserve"> </w:t>
      </w:r>
      <w:proofErr w:type="spellStart"/>
      <w:r w:rsidR="008451CB" w:rsidRPr="00D25D89">
        <w:rPr>
          <w:rFonts w:asciiTheme="minorHAnsi" w:hAnsiTheme="minorHAnsi" w:cstheme="minorHAnsi"/>
        </w:rPr>
        <w:t>начин</w:t>
      </w:r>
      <w:proofErr w:type="spellEnd"/>
      <w:r w:rsidR="008451CB"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видливите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осум</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дена</w:t>
      </w:r>
      <w:proofErr w:type="spellEnd"/>
      <w:r w:rsidRPr="00D25D89">
        <w:rPr>
          <w:rFonts w:asciiTheme="minorHAnsi" w:hAnsiTheme="minorHAnsi" w:cstheme="minorHAnsi"/>
          <w:lang w:val="es-ES_tradnl"/>
        </w:rPr>
        <w:t>.</w:t>
      </w:r>
    </w:p>
    <w:p w14:paraId="55DB29DE" w14:textId="108E85C7"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прегледот</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извршен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присуство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двете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страни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должен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своите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забелешки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поради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видливите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соопшти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веднаш</w:t>
      </w:r>
      <w:proofErr w:type="spellEnd"/>
      <w:r w:rsidRPr="00D25D89">
        <w:rPr>
          <w:rFonts w:asciiTheme="minorHAnsi" w:hAnsiTheme="minorHAnsi" w:cstheme="minorHAnsi"/>
          <w:lang w:val="es-ES_tradnl"/>
        </w:rPr>
        <w:t>.</w:t>
      </w:r>
    </w:p>
    <w:p w14:paraId="1F7911EC" w14:textId="23E276C3"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
    <w:p w14:paraId="02B150B9" w14:textId="6BAD114B" w:rsidR="00F448B4" w:rsidRPr="00D25D89" w:rsidRDefault="00F448B4" w:rsidP="00DE4382">
      <w:pPr>
        <w:jc w:val="center"/>
        <w:rPr>
          <w:rFonts w:asciiTheme="minorHAnsi" w:hAnsiTheme="minorHAnsi" w:cstheme="minorHAnsi"/>
          <w:b/>
          <w:lang w:val="es-ES_tradnl"/>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es-ES_tradnl"/>
        </w:rPr>
        <w:t xml:space="preserve"> </w:t>
      </w:r>
      <w:r w:rsidR="00DE4382">
        <w:rPr>
          <w:rFonts w:asciiTheme="minorHAnsi" w:hAnsiTheme="minorHAnsi" w:cstheme="minorHAnsi"/>
          <w:b/>
          <w:lang w:val="mk-MK"/>
        </w:rPr>
        <w:t>28</w:t>
      </w:r>
    </w:p>
    <w:p w14:paraId="67726F58" w14:textId="3E5514D6"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приемот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страна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ќе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покаже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lang w:val="es-ES_tradnl"/>
        </w:rPr>
        <w:t xml:space="preserve"> </w:t>
      </w:r>
      <w:r w:rsidR="009053BD">
        <w:rPr>
          <w:rFonts w:asciiTheme="minorHAnsi" w:hAnsiTheme="minorHAnsi" w:cstheme="minorHAnsi"/>
          <w:lang w:val="mk-MK"/>
        </w:rPr>
        <w:t>истата</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некој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можел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открие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вообичаениот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преглед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нејзиното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преземање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скриен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должен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закана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губење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правото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тој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осум</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сметајќи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денот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открил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w:t>
      </w:r>
    </w:p>
    <w:p w14:paraId="2C266E45" w14:textId="610D1B33"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одговара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недостатоците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ќе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покажат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откако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ќе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изминат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шест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месеци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r w:rsidR="009053BD">
        <w:rPr>
          <w:rFonts w:asciiTheme="minorHAnsi" w:hAnsiTheme="minorHAnsi" w:cstheme="minorHAnsi"/>
          <w:lang w:val="mk-MK"/>
        </w:rPr>
        <w:t>испораката</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освен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определен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подолг</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lang w:val="es-ES_tradnl"/>
        </w:rPr>
        <w:t>.</w:t>
      </w:r>
    </w:p>
    <w:p w14:paraId="59611BBD" w14:textId="77777777" w:rsidR="00F448B4" w:rsidRPr="00D25D89" w:rsidRDefault="00F448B4" w:rsidP="00F448B4">
      <w:pPr>
        <w:jc w:val="both"/>
        <w:rPr>
          <w:rFonts w:asciiTheme="minorHAnsi" w:hAnsiTheme="minorHAnsi" w:cstheme="minorHAnsi"/>
        </w:rPr>
      </w:pPr>
    </w:p>
    <w:p w14:paraId="7D721738" w14:textId="07D1B8EA" w:rsidR="00F448B4" w:rsidRPr="00D25D89" w:rsidRDefault="00F448B4" w:rsidP="00DE4382">
      <w:pPr>
        <w:jc w:val="center"/>
        <w:rPr>
          <w:rFonts w:asciiTheme="minorHAnsi" w:hAnsiTheme="minorHAnsi" w:cstheme="minorHAnsi"/>
          <w:b/>
          <w:lang w:val="es-ES_tradnl"/>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mk-MK"/>
        </w:rPr>
        <w:t xml:space="preserve"> </w:t>
      </w:r>
      <w:r w:rsidR="00DE4382">
        <w:rPr>
          <w:rFonts w:asciiTheme="minorHAnsi" w:hAnsiTheme="minorHAnsi" w:cstheme="minorHAnsi"/>
          <w:b/>
          <w:lang w:val="mk-MK"/>
        </w:rPr>
        <w:t>29</w:t>
      </w:r>
    </w:p>
    <w:p w14:paraId="1CF1BF53" w14:textId="110E0950"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поради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некој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дошло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поправка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испорака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друга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замена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делови</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слично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роковите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член</w:t>
      </w:r>
      <w:proofErr w:type="spellEnd"/>
      <w:r w:rsidRPr="00D25D89">
        <w:rPr>
          <w:rFonts w:asciiTheme="minorHAnsi" w:hAnsiTheme="minorHAnsi" w:cstheme="minorHAnsi"/>
        </w:rPr>
        <w:t xml:space="preserve"> </w:t>
      </w:r>
      <w:r w:rsidR="00F95D03">
        <w:rPr>
          <w:rFonts w:asciiTheme="minorHAnsi" w:hAnsiTheme="minorHAnsi" w:cstheme="minorHAnsi"/>
          <w:lang w:val="mk-MK"/>
        </w:rPr>
        <w:t>27</w:t>
      </w:r>
      <w:r w:rsidRPr="00D25D89">
        <w:rPr>
          <w:rFonts w:asciiTheme="minorHAnsi" w:hAnsiTheme="minorHAnsi" w:cstheme="minorHAnsi"/>
        </w:rPr>
        <w:t xml:space="preserve"> и </w:t>
      </w:r>
      <w:r w:rsidR="00F95D03">
        <w:rPr>
          <w:rFonts w:asciiTheme="minorHAnsi" w:hAnsiTheme="minorHAnsi" w:cstheme="minorHAnsi"/>
          <w:lang w:val="mk-MK"/>
        </w:rPr>
        <w:t>28</w:t>
      </w:r>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овој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почнуваат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течат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поправената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друга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извршената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замена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делови</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слично</w:t>
      </w:r>
      <w:proofErr w:type="spellEnd"/>
      <w:r w:rsidRPr="00D25D89">
        <w:rPr>
          <w:rFonts w:asciiTheme="minorHAnsi" w:hAnsiTheme="minorHAnsi" w:cstheme="minorHAnsi"/>
          <w:lang w:val="es-ES_tradnl"/>
        </w:rPr>
        <w:t>.</w:t>
      </w:r>
    </w:p>
    <w:p w14:paraId="01458FEC" w14:textId="77777777" w:rsidR="00F448B4" w:rsidRPr="00D25D89" w:rsidRDefault="00F448B4" w:rsidP="00F448B4">
      <w:pPr>
        <w:jc w:val="both"/>
        <w:rPr>
          <w:rFonts w:asciiTheme="minorHAnsi" w:hAnsiTheme="minorHAnsi" w:cstheme="minorHAnsi"/>
        </w:rPr>
      </w:pPr>
    </w:p>
    <w:p w14:paraId="64AF101F" w14:textId="507550DA" w:rsidR="00F448B4" w:rsidRPr="00D25D89" w:rsidRDefault="00F448B4" w:rsidP="00DE4382">
      <w:pPr>
        <w:jc w:val="center"/>
        <w:rPr>
          <w:rFonts w:asciiTheme="minorHAnsi" w:hAnsiTheme="minorHAnsi" w:cstheme="minorHAnsi"/>
          <w:b/>
          <w:lang w:val="es-ES_tradnl"/>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mk-MK"/>
        </w:rPr>
        <w:t xml:space="preserve"> </w:t>
      </w:r>
      <w:r w:rsidR="00DE4382">
        <w:rPr>
          <w:rFonts w:asciiTheme="minorHAnsi" w:hAnsiTheme="minorHAnsi" w:cstheme="minorHAnsi"/>
          <w:b/>
          <w:lang w:val="mk-MK"/>
        </w:rPr>
        <w:t>30</w:t>
      </w:r>
    </w:p>
    <w:p w14:paraId="2B0A68BB" w14:textId="77777777"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известувањето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должен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поблиску</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опише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повика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прегледа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w:t>
      </w:r>
    </w:p>
    <w:p w14:paraId="4960895A" w14:textId="76210C96"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известувањето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навремено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испратил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препорачано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писмоили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некој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друг</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сигурен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начин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задоцни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воопшто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стигне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смета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извршил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својата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обврска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w:t>
      </w:r>
    </w:p>
    <w:p w14:paraId="17821D1C" w14:textId="77777777" w:rsidR="00F448B4" w:rsidRPr="00D25D89" w:rsidRDefault="00F448B4" w:rsidP="00F448B4">
      <w:pPr>
        <w:jc w:val="both"/>
        <w:rPr>
          <w:rFonts w:asciiTheme="minorHAnsi" w:hAnsiTheme="minorHAnsi" w:cstheme="minorHAnsi"/>
        </w:rPr>
      </w:pPr>
    </w:p>
    <w:p w14:paraId="75A385B9" w14:textId="349B2AC7" w:rsidR="00F448B4" w:rsidRPr="00D25D89" w:rsidRDefault="00F448B4" w:rsidP="00DE4382">
      <w:pPr>
        <w:jc w:val="center"/>
        <w:rPr>
          <w:rFonts w:asciiTheme="minorHAnsi" w:hAnsiTheme="minorHAnsi" w:cstheme="minorHAnsi"/>
          <w:b/>
          <w:lang w:val="es-ES_tradnl"/>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es-ES_tradnl"/>
        </w:rPr>
        <w:t xml:space="preserve"> </w:t>
      </w:r>
      <w:r w:rsidR="00DE4382">
        <w:rPr>
          <w:rFonts w:asciiTheme="minorHAnsi" w:hAnsiTheme="minorHAnsi" w:cstheme="minorHAnsi"/>
          <w:b/>
          <w:lang w:val="mk-MK"/>
        </w:rPr>
        <w:t>31</w:t>
      </w:r>
    </w:p>
    <w:p w14:paraId="38260D27" w14:textId="1DF44CCF" w:rsidR="00F448B4" w:rsidRDefault="00F448B4" w:rsidP="00F448B4">
      <w:pPr>
        <w:jc w:val="both"/>
        <w:rPr>
          <w:rFonts w:asciiTheme="minorHAnsi" w:hAnsiTheme="minorHAnsi" w:cstheme="minorHAnsi"/>
        </w:rPr>
      </w:pPr>
      <w:r w:rsidRPr="00D25D89">
        <w:rPr>
          <w:rFonts w:asciiTheme="minorHAnsi" w:hAnsiTheme="minorHAnsi" w:cstheme="minorHAnsi"/>
          <w:lang w:val="es-ES_tradnl"/>
        </w:rPr>
        <w:tab/>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губи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правото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повика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некој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извршил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својата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обврска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прегледа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без</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одлагање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обврската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определениот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постоењето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како</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покажал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дури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истекот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шест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месеци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стоката</w:t>
      </w:r>
      <w:proofErr w:type="spellEnd"/>
      <w:r w:rsidRPr="00D25D89">
        <w:rPr>
          <w:rFonts w:asciiTheme="minorHAnsi" w:hAnsiTheme="minorHAnsi" w:cstheme="minorHAnsi"/>
        </w:rPr>
        <w:t>/</w:t>
      </w:r>
      <w:proofErr w:type="spellStart"/>
      <w:r w:rsidRPr="00D25D89">
        <w:rPr>
          <w:rFonts w:asciiTheme="minorHAnsi" w:hAnsiTheme="minorHAnsi" w:cstheme="minorHAnsi"/>
        </w:rPr>
        <w:t>те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тој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бил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познат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можел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остане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непознат</w:t>
      </w:r>
      <w:proofErr w:type="spellEnd"/>
      <w:r w:rsidRPr="00D25D89">
        <w:rPr>
          <w:rFonts w:asciiTheme="minorHAnsi" w:hAnsiTheme="minorHAnsi" w:cstheme="minorHAnsi"/>
          <w:lang w:val="es-ES_tradnl"/>
        </w:rPr>
        <w:t>.</w:t>
      </w:r>
    </w:p>
    <w:p w14:paraId="403375B8" w14:textId="77777777" w:rsidR="00DE4382" w:rsidRPr="00D25D89" w:rsidRDefault="00DE4382" w:rsidP="00F448B4">
      <w:pPr>
        <w:jc w:val="both"/>
        <w:rPr>
          <w:rFonts w:asciiTheme="minorHAnsi" w:hAnsiTheme="minorHAnsi" w:cstheme="minorHAnsi"/>
        </w:rPr>
      </w:pPr>
    </w:p>
    <w:p w14:paraId="26D364DD" w14:textId="3FC4EEF5" w:rsidR="00F448B4" w:rsidRPr="00BA2F2E" w:rsidRDefault="00F448B4"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32</w:t>
      </w:r>
    </w:p>
    <w:p w14:paraId="16D14802"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кој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навремено</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уредно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известил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rPr>
        <w:t>:</w:t>
      </w:r>
    </w:p>
    <w:p w14:paraId="75C42068" w14:textId="5E2D56BD" w:rsidR="00F448B4" w:rsidRPr="00BA2F2E" w:rsidRDefault="00F448B4" w:rsidP="00F448B4">
      <w:pPr>
        <w:jc w:val="both"/>
        <w:rPr>
          <w:rFonts w:asciiTheme="minorHAnsi" w:hAnsiTheme="minorHAnsi" w:cstheme="minorHAnsi"/>
          <w:lang w:val="mk-MK"/>
        </w:rPr>
      </w:pPr>
      <w:r w:rsidRPr="00D25D89">
        <w:rPr>
          <w:rFonts w:asciiTheme="minorHAnsi" w:hAnsiTheme="minorHAnsi" w:cstheme="minorHAnsi"/>
        </w:rPr>
        <w:tab/>
        <w:t xml:space="preserve">1)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бара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отстрани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недостатокот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предаде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дру</w:t>
      </w:r>
      <w:proofErr w:type="spellEnd"/>
      <w:r w:rsidR="009053BD">
        <w:rPr>
          <w:rFonts w:asciiTheme="minorHAnsi" w:hAnsiTheme="minorHAnsi" w:cstheme="minorHAnsi"/>
          <w:lang w:val="mk-MK"/>
        </w:rPr>
        <w:t>г</w:t>
      </w:r>
      <w:r w:rsidRPr="00D25D89">
        <w:rPr>
          <w:rFonts w:asciiTheme="minorHAnsi" w:hAnsiTheme="minorHAnsi" w:cstheme="minorHAnsi"/>
        </w:rPr>
        <w:t xml:space="preserve">а </w:t>
      </w:r>
      <w:proofErr w:type="spellStart"/>
      <w:r w:rsidRPr="00D25D89">
        <w:rPr>
          <w:rFonts w:asciiTheme="minorHAnsi" w:hAnsiTheme="minorHAnsi" w:cstheme="minorHAnsi"/>
        </w:rPr>
        <w:t>стока</w:t>
      </w:r>
      <w:proofErr w:type="spellEnd"/>
      <w:r w:rsidRPr="00D25D89">
        <w:rPr>
          <w:rFonts w:asciiTheme="minorHAnsi" w:hAnsiTheme="minorHAnsi" w:cstheme="minorHAnsi"/>
        </w:rPr>
        <w:t xml:space="preserve">/и </w:t>
      </w:r>
      <w:proofErr w:type="spellStart"/>
      <w:r w:rsidRPr="00D25D89">
        <w:rPr>
          <w:rFonts w:asciiTheme="minorHAnsi" w:hAnsiTheme="minorHAnsi" w:cstheme="minorHAnsi"/>
        </w:rPr>
        <w:t>без</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исполнување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w:t>
      </w:r>
      <w:r w:rsidR="007E6B1B">
        <w:rPr>
          <w:rFonts w:asciiTheme="minorHAnsi" w:hAnsiTheme="minorHAnsi" w:cstheme="minorHAnsi"/>
          <w:lang w:val="mk-MK"/>
        </w:rPr>
        <w:t xml:space="preserve"> </w:t>
      </w:r>
      <w:r w:rsidR="001363DD">
        <w:rPr>
          <w:rFonts w:asciiTheme="minorHAnsi" w:hAnsiTheme="minorHAnsi" w:cstheme="minorHAnsi"/>
          <w:lang w:val="mk-MK"/>
        </w:rPr>
        <w:t>и</w:t>
      </w:r>
    </w:p>
    <w:p w14:paraId="001C3204" w14:textId="79B43BC5"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
    <w:p w14:paraId="54B77D39" w14:textId="1265F0CD"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r w:rsidR="001363DD">
        <w:rPr>
          <w:rFonts w:asciiTheme="minorHAnsi" w:hAnsiTheme="minorHAnsi" w:cstheme="minorHAnsi"/>
          <w:lang w:val="mk-MK"/>
        </w:rPr>
        <w:t>2</w:t>
      </w:r>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изјави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раскинува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w:t>
      </w:r>
    </w:p>
    <w:p w14:paraId="1E4BCF46"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секој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овие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случаи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право</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надомест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штетата</w:t>
      </w:r>
      <w:proofErr w:type="spellEnd"/>
      <w:r w:rsidRPr="00D25D89">
        <w:rPr>
          <w:rFonts w:asciiTheme="minorHAnsi" w:hAnsiTheme="minorHAnsi" w:cstheme="minorHAnsi"/>
        </w:rPr>
        <w:t>.</w:t>
      </w:r>
    </w:p>
    <w:p w14:paraId="1808B674" w14:textId="1137E97D"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
    <w:p w14:paraId="214C3F02" w14:textId="5DA72C5D" w:rsidR="00F448B4" w:rsidRPr="00BA2F2E" w:rsidRDefault="00F448B4"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33</w:t>
      </w:r>
    </w:p>
    <w:p w14:paraId="0519F26B" w14:textId="111A68FC"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добие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бараното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исполнување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разумен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_____________ </w:t>
      </w:r>
      <w:proofErr w:type="spellStart"/>
      <w:r w:rsidRPr="00D25D89">
        <w:rPr>
          <w:rFonts w:asciiTheme="minorHAnsi" w:hAnsiTheme="minorHAnsi" w:cstheme="minorHAnsi"/>
        </w:rPr>
        <w:t>дена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тој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задржува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правото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w:t>
      </w:r>
    </w:p>
    <w:p w14:paraId="4F75994F" w14:textId="77777777" w:rsidR="00F448B4" w:rsidRPr="00D25D89" w:rsidRDefault="00F448B4" w:rsidP="00F448B4">
      <w:pPr>
        <w:jc w:val="both"/>
        <w:rPr>
          <w:rFonts w:asciiTheme="minorHAnsi" w:hAnsiTheme="minorHAnsi" w:cstheme="minorHAnsi"/>
        </w:rPr>
      </w:pPr>
    </w:p>
    <w:p w14:paraId="6D874C81" w14:textId="3A13B2FB" w:rsidR="00F448B4" w:rsidRPr="00BA2F2E" w:rsidRDefault="00F448B4"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34</w:t>
      </w:r>
    </w:p>
    <w:p w14:paraId="7A8EE4C6"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претходно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оставил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дополнителен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примерен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________ </w:t>
      </w:r>
      <w:proofErr w:type="spellStart"/>
      <w:r w:rsidRPr="00D25D89">
        <w:rPr>
          <w:rFonts w:asciiTheme="minorHAnsi" w:hAnsiTheme="minorHAnsi" w:cstheme="minorHAnsi"/>
        </w:rPr>
        <w:t>дена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исполнување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w:t>
      </w:r>
    </w:p>
    <w:p w14:paraId="56EB8022"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без</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оставање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дополнителен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известувањето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му</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соопштил</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нема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исполни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околностите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конкретниот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случај</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очигледно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произлегува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дека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ќе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исполни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дополнителниот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рок</w:t>
      </w:r>
      <w:proofErr w:type="spellEnd"/>
      <w:r w:rsidRPr="00D25D89">
        <w:rPr>
          <w:rFonts w:asciiTheme="minorHAnsi" w:hAnsiTheme="minorHAnsi" w:cstheme="minorHAnsi"/>
        </w:rPr>
        <w:t>.</w:t>
      </w:r>
    </w:p>
    <w:p w14:paraId="1FB1E8A9" w14:textId="77777777" w:rsidR="00F448B4" w:rsidRPr="00D25D89" w:rsidRDefault="00F448B4" w:rsidP="00F448B4">
      <w:pPr>
        <w:jc w:val="both"/>
        <w:rPr>
          <w:rFonts w:asciiTheme="minorHAnsi" w:hAnsiTheme="minorHAnsi" w:cstheme="minorHAnsi"/>
        </w:rPr>
      </w:pPr>
    </w:p>
    <w:p w14:paraId="073763DB" w14:textId="69305468" w:rsidR="00F448B4" w:rsidRPr="00BA2F2E" w:rsidRDefault="00F448B4" w:rsidP="00DE4382">
      <w:pPr>
        <w:jc w:val="center"/>
        <w:rPr>
          <w:rFonts w:asciiTheme="minorHAnsi" w:hAnsiTheme="minorHAnsi" w:cstheme="minorHAnsi"/>
          <w:b/>
          <w:lang w:val="mk-MK"/>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es-ES_tradnl"/>
        </w:rPr>
        <w:t xml:space="preserve"> </w:t>
      </w:r>
      <w:r w:rsidR="00DE4382">
        <w:rPr>
          <w:rFonts w:asciiTheme="minorHAnsi" w:hAnsiTheme="minorHAnsi" w:cstheme="minorHAnsi"/>
          <w:b/>
          <w:lang w:val="mk-MK"/>
        </w:rPr>
        <w:t>35</w:t>
      </w:r>
    </w:p>
    <w:p w14:paraId="72FE6E78" w14:textId="5265B4CB"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предадената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rPr>
        <w:t>/и</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предаден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предметот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односно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помало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количество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договореното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с</w:t>
      </w:r>
      <w:r w:rsidR="001363DD">
        <w:rPr>
          <w:rFonts w:asciiTheme="minorHAnsi" w:hAnsiTheme="minorHAnsi" w:cstheme="minorHAnsi"/>
          <w:lang w:val="mk-MK"/>
        </w:rPr>
        <w:t>огласно</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член</w:t>
      </w:r>
      <w:proofErr w:type="spellEnd"/>
      <w:r w:rsidR="007E6B1B">
        <w:rPr>
          <w:rFonts w:asciiTheme="minorHAnsi" w:hAnsiTheme="minorHAnsi" w:cstheme="minorHAnsi"/>
          <w:lang w:val="mk-MK"/>
        </w:rPr>
        <w:t xml:space="preserve"> </w:t>
      </w:r>
      <w:r w:rsidR="00B91391">
        <w:rPr>
          <w:rFonts w:asciiTheme="minorHAnsi" w:hAnsiTheme="minorHAnsi" w:cstheme="minorHAnsi"/>
          <w:lang w:val="mk-MK"/>
        </w:rPr>
        <w:t>33</w:t>
      </w:r>
      <w:r w:rsidR="005D2371">
        <w:rPr>
          <w:rFonts w:asciiTheme="minorHAnsi" w:hAnsiTheme="minorHAnsi" w:cstheme="minorHAnsi"/>
          <w:lang w:val="mk-MK"/>
        </w:rPr>
        <w:t xml:space="preserve"> и</w:t>
      </w:r>
      <w:r w:rsidR="001363DD">
        <w:rPr>
          <w:rFonts w:asciiTheme="minorHAnsi" w:hAnsiTheme="minorHAnsi" w:cstheme="minorHAnsi"/>
          <w:lang w:val="mk-MK"/>
        </w:rPr>
        <w:t xml:space="preserve"> </w:t>
      </w:r>
      <w:r w:rsidR="00B91391">
        <w:rPr>
          <w:rFonts w:asciiTheme="minorHAnsi" w:hAnsiTheme="minorHAnsi" w:cstheme="minorHAnsi"/>
          <w:lang w:val="mk-MK"/>
        </w:rPr>
        <w:t>34</w:t>
      </w:r>
      <w:r w:rsidR="001363DD">
        <w:rPr>
          <w:rFonts w:asciiTheme="minorHAnsi" w:hAnsiTheme="minorHAnsi" w:cstheme="minorHAnsi"/>
          <w:lang w:val="mk-MK"/>
        </w:rPr>
        <w:t xml:space="preserve"> од овој Договор,</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поглед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в</w:t>
      </w:r>
      <w:r w:rsidRPr="00D25D89">
        <w:rPr>
          <w:rFonts w:asciiTheme="minorHAnsi" w:hAnsiTheme="minorHAnsi" w:cstheme="minorHAnsi"/>
          <w:lang w:val="mk-MK"/>
        </w:rPr>
        <w:t>о</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поглед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количеството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недостига</w:t>
      </w:r>
      <w:proofErr w:type="spellEnd"/>
      <w:r w:rsidRPr="00D25D89">
        <w:rPr>
          <w:rFonts w:asciiTheme="minorHAnsi" w:hAnsiTheme="minorHAnsi" w:cstheme="minorHAnsi"/>
          <w:lang w:val="es-ES_tradnl"/>
        </w:rPr>
        <w:t>.</w:t>
      </w:r>
    </w:p>
    <w:p w14:paraId="25E0EE5A" w14:textId="77777777"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lang w:val="es-ES_tradnl"/>
        </w:rPr>
        <w:tab/>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целиот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договореното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количество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предадената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сочинува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целина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инаку</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оправдан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интерес</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ја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прими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договорената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стока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или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количество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целост</w:t>
      </w:r>
      <w:proofErr w:type="spellEnd"/>
      <w:r w:rsidRPr="00D25D89">
        <w:rPr>
          <w:rFonts w:asciiTheme="minorHAnsi" w:hAnsiTheme="minorHAnsi" w:cstheme="minorHAnsi"/>
          <w:lang w:val="es-ES_tradnl"/>
        </w:rPr>
        <w:t>.</w:t>
      </w:r>
    </w:p>
    <w:p w14:paraId="7CE837F8" w14:textId="77777777" w:rsidR="00F448B4" w:rsidRPr="00D25D89" w:rsidRDefault="00F448B4" w:rsidP="00F448B4">
      <w:pPr>
        <w:jc w:val="both"/>
        <w:rPr>
          <w:rFonts w:asciiTheme="minorHAnsi" w:hAnsiTheme="minorHAnsi" w:cstheme="minorHAnsi"/>
        </w:rPr>
      </w:pPr>
    </w:p>
    <w:p w14:paraId="73B81D20" w14:textId="1F0E1F3F" w:rsidR="00F448B4" w:rsidRPr="00BA2F2E" w:rsidRDefault="00F448B4" w:rsidP="00DE4382">
      <w:pPr>
        <w:jc w:val="center"/>
        <w:rPr>
          <w:rFonts w:asciiTheme="minorHAnsi" w:hAnsiTheme="minorHAnsi" w:cstheme="minorHAnsi"/>
          <w:b/>
          <w:bCs/>
          <w:lang w:val="mk-MK"/>
        </w:rPr>
      </w:pPr>
      <w:proofErr w:type="spellStart"/>
      <w:r w:rsidRPr="00D25D89">
        <w:rPr>
          <w:rFonts w:asciiTheme="minorHAnsi" w:hAnsiTheme="minorHAnsi" w:cstheme="minorHAnsi"/>
          <w:b/>
          <w:bCs/>
        </w:rPr>
        <w:t>Член</w:t>
      </w:r>
      <w:proofErr w:type="spellEnd"/>
      <w:r w:rsidRPr="00D25D89">
        <w:rPr>
          <w:rFonts w:asciiTheme="minorHAnsi" w:hAnsiTheme="minorHAnsi" w:cstheme="minorHAnsi"/>
          <w:b/>
          <w:bCs/>
        </w:rPr>
        <w:t xml:space="preserve"> </w:t>
      </w:r>
      <w:r w:rsidR="00DE4382">
        <w:rPr>
          <w:rFonts w:asciiTheme="minorHAnsi" w:hAnsiTheme="minorHAnsi" w:cstheme="minorHAnsi"/>
          <w:b/>
          <w:bCs/>
          <w:lang w:val="mk-MK"/>
        </w:rPr>
        <w:t>36</w:t>
      </w:r>
    </w:p>
    <w:p w14:paraId="79425486" w14:textId="77777777" w:rsidR="00F448B4" w:rsidRPr="00D25D89" w:rsidRDefault="00F448B4" w:rsidP="00F448B4">
      <w:pPr>
        <w:jc w:val="both"/>
        <w:rPr>
          <w:rFonts w:asciiTheme="minorHAnsi" w:hAnsiTheme="minorHAnsi" w:cstheme="minorHAnsi"/>
        </w:rPr>
      </w:pPr>
      <w:r w:rsidRPr="00D25D89">
        <w:rPr>
          <w:rFonts w:asciiTheme="minorHAnsi" w:hAnsiTheme="minorHAnsi" w:cstheme="minorHAnsi"/>
        </w:rPr>
        <w:tab/>
      </w:r>
      <w:proofErr w:type="spellStart"/>
      <w:r w:rsidRPr="00D25D89">
        <w:rPr>
          <w:rFonts w:asciiTheme="minorHAnsi" w:hAnsiTheme="minorHAnsi" w:cstheme="minorHAnsi"/>
        </w:rPr>
        <w:t>Кога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предмет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повеќе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некои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нив</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имаат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недостатоци</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Договорниот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орган</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може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раскине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договорот</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само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во</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поглед</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тие</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стоки</w:t>
      </w:r>
      <w:proofErr w:type="spellEnd"/>
      <w:r w:rsidRPr="00D25D89">
        <w:rPr>
          <w:rFonts w:asciiTheme="minorHAnsi" w:hAnsiTheme="minorHAnsi" w:cstheme="minorHAnsi"/>
        </w:rPr>
        <w:t xml:space="preserve">, а </w:t>
      </w:r>
      <w:proofErr w:type="spellStart"/>
      <w:r w:rsidRPr="00D25D89">
        <w:rPr>
          <w:rFonts w:asciiTheme="minorHAnsi" w:hAnsiTheme="minorHAnsi" w:cstheme="minorHAnsi"/>
        </w:rPr>
        <w:t>не</w:t>
      </w:r>
      <w:proofErr w:type="spellEnd"/>
      <w:r w:rsidRPr="00D25D89">
        <w:rPr>
          <w:rFonts w:asciiTheme="minorHAnsi" w:hAnsiTheme="minorHAnsi" w:cstheme="minorHAnsi"/>
        </w:rPr>
        <w:t xml:space="preserve"> и </w:t>
      </w:r>
      <w:proofErr w:type="spellStart"/>
      <w:r w:rsidRPr="00D25D89">
        <w:rPr>
          <w:rFonts w:asciiTheme="minorHAnsi" w:hAnsiTheme="minorHAnsi" w:cstheme="minorHAnsi"/>
        </w:rPr>
        <w:t>на</w:t>
      </w:r>
      <w:proofErr w:type="spellEnd"/>
      <w:r w:rsidRPr="00D25D89">
        <w:rPr>
          <w:rFonts w:asciiTheme="minorHAnsi" w:hAnsiTheme="minorHAnsi" w:cstheme="minorHAnsi"/>
        </w:rPr>
        <w:t xml:space="preserve"> </w:t>
      </w:r>
      <w:proofErr w:type="spellStart"/>
      <w:r w:rsidRPr="00D25D89">
        <w:rPr>
          <w:rFonts w:asciiTheme="minorHAnsi" w:hAnsiTheme="minorHAnsi" w:cstheme="minorHAnsi"/>
        </w:rPr>
        <w:t>другите</w:t>
      </w:r>
      <w:proofErr w:type="spellEnd"/>
      <w:r w:rsidRPr="00D25D89">
        <w:rPr>
          <w:rFonts w:asciiTheme="minorHAnsi" w:hAnsiTheme="minorHAnsi" w:cstheme="minorHAnsi"/>
        </w:rPr>
        <w:t>.</w:t>
      </w:r>
    </w:p>
    <w:p w14:paraId="00B19B49" w14:textId="3F7799B6"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lang w:val="es-ES_tradnl"/>
        </w:rPr>
        <w:tab/>
      </w:r>
      <w:proofErr w:type="spellStart"/>
      <w:r w:rsidRPr="00D25D89">
        <w:rPr>
          <w:rFonts w:asciiTheme="minorHAnsi" w:hAnsiTheme="minorHAnsi" w:cstheme="minorHAnsi"/>
          <w:lang w:val="es-ES_tradnl"/>
        </w:rPr>
        <w:t>Меѓутоа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тие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сочинуваат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една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цел</w:t>
      </w:r>
      <w:proofErr w:type="spellEnd"/>
      <w:r w:rsidRPr="00D25D89">
        <w:rPr>
          <w:rFonts w:asciiTheme="minorHAnsi" w:hAnsiTheme="minorHAnsi" w:cstheme="minorHAnsi"/>
          <w:lang w:val="mk-MK"/>
        </w:rPr>
        <w:t>ин</w:t>
      </w:r>
      <w:r w:rsidRPr="00D25D89">
        <w:rPr>
          <w:rFonts w:asciiTheme="minorHAnsi" w:hAnsiTheme="minorHAnsi" w:cstheme="minorHAnsi"/>
          <w:lang w:val="es-ES_tradnl"/>
        </w:rPr>
        <w:t xml:space="preserve">а </w:t>
      </w:r>
      <w:proofErr w:type="spellStart"/>
      <w:r w:rsidRPr="00D25D89">
        <w:rPr>
          <w:rFonts w:asciiTheme="minorHAnsi" w:hAnsiTheme="minorHAnsi" w:cstheme="minorHAnsi"/>
          <w:lang w:val="es-ES_tradnl"/>
        </w:rPr>
        <w:t>така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што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нивното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раздвојување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би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било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штетно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може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раскине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целиот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w:t>
      </w:r>
      <w:proofErr w:type="spellEnd"/>
      <w:r w:rsidRPr="00D25D89">
        <w:rPr>
          <w:rFonts w:asciiTheme="minorHAnsi" w:hAnsiTheme="minorHAnsi" w:cstheme="minorHAnsi"/>
          <w:lang w:val="es-ES_tradnl"/>
        </w:rPr>
        <w:t>.</w:t>
      </w:r>
    </w:p>
    <w:p w14:paraId="2463B957" w14:textId="77777777" w:rsidR="00F448B4" w:rsidRPr="00D25D89" w:rsidRDefault="00F448B4" w:rsidP="00F448B4">
      <w:pPr>
        <w:jc w:val="both"/>
        <w:rPr>
          <w:rFonts w:asciiTheme="minorHAnsi" w:hAnsiTheme="minorHAnsi" w:cstheme="minorHAnsi"/>
        </w:rPr>
      </w:pPr>
    </w:p>
    <w:p w14:paraId="20C9FF0C" w14:textId="2BA52A64" w:rsidR="00F448B4" w:rsidRPr="00BA2F2E" w:rsidRDefault="00F448B4" w:rsidP="00DE4382">
      <w:pPr>
        <w:jc w:val="center"/>
        <w:rPr>
          <w:rFonts w:asciiTheme="minorHAnsi" w:hAnsiTheme="minorHAnsi" w:cstheme="minorHAnsi"/>
          <w:b/>
          <w:lang w:val="mk-MK"/>
        </w:rPr>
      </w:pPr>
      <w:proofErr w:type="spellStart"/>
      <w:r w:rsidRPr="00D25D89">
        <w:rPr>
          <w:rFonts w:asciiTheme="minorHAnsi" w:hAnsiTheme="minorHAnsi" w:cstheme="minorHAnsi"/>
          <w:b/>
        </w:rPr>
        <w:t>Член</w:t>
      </w:r>
      <w:proofErr w:type="spellEnd"/>
      <w:r w:rsidRPr="00D25D89">
        <w:rPr>
          <w:rFonts w:asciiTheme="minorHAnsi" w:hAnsiTheme="minorHAnsi" w:cstheme="minorHAnsi"/>
          <w:b/>
          <w:lang w:val="es-ES_tradnl"/>
        </w:rPr>
        <w:t xml:space="preserve"> </w:t>
      </w:r>
      <w:r w:rsidR="00DE4382">
        <w:rPr>
          <w:rFonts w:asciiTheme="minorHAnsi" w:hAnsiTheme="minorHAnsi" w:cstheme="minorHAnsi"/>
          <w:b/>
          <w:lang w:val="mk-MK"/>
        </w:rPr>
        <w:t>37</w:t>
      </w:r>
    </w:p>
    <w:p w14:paraId="004A2AEE" w14:textId="77777777"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D25D89">
        <w:rPr>
          <w:rFonts w:asciiTheme="minorHAnsi" w:hAnsiTheme="minorHAnsi" w:cstheme="minorHAnsi"/>
        </w:rPr>
        <w:t>Правата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кој</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навремено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за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lastRenderedPageBreak/>
        <w:t>постоењето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недостаток</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се</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гаснат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по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истекот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една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година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сметајќи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од</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денот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кога</w:t>
      </w:r>
      <w:proofErr w:type="spellEnd"/>
      <w:r w:rsidRPr="00D25D89">
        <w:rPr>
          <w:rFonts w:asciiTheme="minorHAnsi" w:hAnsiTheme="minorHAnsi" w:cstheme="minorHAnsi"/>
          <w:lang w:val="es-ES_tradnl"/>
        </w:rPr>
        <w:t xml:space="preserve"> </w:t>
      </w:r>
      <w:r w:rsidRPr="00D25D89">
        <w:rPr>
          <w:rFonts w:asciiTheme="minorHAnsi" w:hAnsiTheme="minorHAnsi" w:cstheme="minorHAnsi"/>
        </w:rPr>
        <w:t>е</w:t>
      </w:r>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испратено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известувањето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освен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ако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со</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измама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Носителот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набавката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Договорниот</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lang w:val="es-ES_tradnl"/>
        </w:rPr>
        <w:t>орган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бил</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спречен</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да</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ги</w:t>
      </w:r>
      <w:proofErr w:type="spellEnd"/>
      <w:r w:rsidRPr="00D25D89">
        <w:rPr>
          <w:rFonts w:asciiTheme="minorHAnsi" w:hAnsiTheme="minorHAnsi" w:cstheme="minorHAnsi"/>
          <w:lang w:val="es-ES_tradnl"/>
        </w:rPr>
        <w:t xml:space="preserve"> </w:t>
      </w:r>
      <w:proofErr w:type="spellStart"/>
      <w:r w:rsidRPr="00D25D89">
        <w:rPr>
          <w:rFonts w:asciiTheme="minorHAnsi" w:hAnsiTheme="minorHAnsi" w:cstheme="minorHAnsi"/>
        </w:rPr>
        <w:t>употреби</w:t>
      </w:r>
      <w:proofErr w:type="spellEnd"/>
      <w:r w:rsidRPr="00D25D89">
        <w:rPr>
          <w:rFonts w:asciiTheme="minorHAnsi" w:hAnsiTheme="minorHAnsi" w:cstheme="minorHAnsi"/>
          <w:lang w:val="es-ES_tradnl"/>
        </w:rPr>
        <w:t>.</w:t>
      </w:r>
    </w:p>
    <w:p w14:paraId="385DAF73" w14:textId="18C01375" w:rsidR="00F448B4" w:rsidRPr="00D25D89" w:rsidRDefault="00F448B4" w:rsidP="00F448B4">
      <w:pPr>
        <w:jc w:val="both"/>
        <w:rPr>
          <w:rFonts w:asciiTheme="minorHAnsi" w:hAnsiTheme="minorHAnsi" w:cstheme="minorHAnsi"/>
          <w:lang w:val="es-ES_tradnl"/>
        </w:rPr>
      </w:pPr>
      <w:r w:rsidRPr="00D25D89">
        <w:rPr>
          <w:rFonts w:asciiTheme="minorHAnsi" w:hAnsiTheme="minorHAnsi" w:cstheme="minorHAnsi"/>
        </w:rPr>
        <w:tab/>
      </w:r>
      <w:proofErr w:type="spellStart"/>
      <w:r w:rsidRPr="002D2F5E">
        <w:rPr>
          <w:rFonts w:asciiTheme="minorHAnsi" w:hAnsiTheme="minorHAnsi" w:cstheme="minorHAnsi"/>
          <w:lang w:val="es-ES_tradnl"/>
        </w:rPr>
        <w:t>Договорниот</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lang w:val="es-ES_tradnl"/>
        </w:rPr>
        <w:t>орган</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кој</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навремено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го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известил</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Носителот</w:t>
      </w:r>
      <w:proofErr w:type="spellEnd"/>
      <w:r w:rsidRPr="002D2F5E">
        <w:rPr>
          <w:rFonts w:asciiTheme="minorHAnsi" w:hAnsiTheme="minorHAnsi" w:cstheme="minorHAnsi"/>
        </w:rPr>
        <w:t xml:space="preserve"> </w:t>
      </w:r>
      <w:proofErr w:type="spellStart"/>
      <w:r w:rsidRPr="002D2F5E">
        <w:rPr>
          <w:rFonts w:asciiTheme="minorHAnsi" w:hAnsiTheme="minorHAnsi" w:cstheme="minorHAnsi"/>
        </w:rPr>
        <w:t>на</w:t>
      </w:r>
      <w:proofErr w:type="spellEnd"/>
      <w:r w:rsidRPr="002D2F5E">
        <w:rPr>
          <w:rFonts w:asciiTheme="minorHAnsi" w:hAnsiTheme="minorHAnsi" w:cstheme="minorHAnsi"/>
        </w:rPr>
        <w:t xml:space="preserve"> </w:t>
      </w:r>
      <w:proofErr w:type="spellStart"/>
      <w:r w:rsidRPr="002D2F5E">
        <w:rPr>
          <w:rFonts w:asciiTheme="minorHAnsi" w:hAnsiTheme="minorHAnsi" w:cstheme="minorHAnsi"/>
        </w:rPr>
        <w:t>набавката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за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постоењето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недостаток</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може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по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истекот</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рок</w:t>
      </w:r>
      <w:proofErr w:type="spellEnd"/>
      <w:r w:rsidR="00561831" w:rsidRPr="002D2F5E">
        <w:rPr>
          <w:rFonts w:asciiTheme="minorHAnsi" w:hAnsiTheme="minorHAnsi" w:cstheme="minorHAnsi"/>
          <w:lang w:val="mk-MK"/>
        </w:rPr>
        <w:t>от од став 1 на овој член</w:t>
      </w:r>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ако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уште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ја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исплатил</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цената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да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го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истакне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своето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барање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да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му</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се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надомести</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штетата</w:t>
      </w:r>
      <w:proofErr w:type="spellEnd"/>
      <w:r w:rsidR="002D2F5E" w:rsidRPr="002D2F5E">
        <w:rPr>
          <w:rFonts w:asciiTheme="minorHAnsi" w:hAnsiTheme="minorHAnsi" w:cstheme="minorHAnsi"/>
          <w:lang w:val="mk-MK"/>
        </w:rPr>
        <w:t>,</w:t>
      </w:r>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како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приговор</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против</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барањето</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на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lang w:val="es-ES_tradnl"/>
        </w:rPr>
        <w:t>Носителот</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lang w:val="es-ES_tradnl"/>
        </w:rPr>
        <w:t>на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lang w:val="es-ES_tradnl"/>
        </w:rPr>
        <w:t>набавката</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да</w:t>
      </w:r>
      <w:proofErr w:type="spellEnd"/>
      <w:r w:rsidRPr="002D2F5E">
        <w:rPr>
          <w:rFonts w:asciiTheme="minorHAnsi" w:hAnsiTheme="minorHAnsi" w:cstheme="minorHAnsi"/>
          <w:b/>
          <w:bCs/>
          <w:lang w:val="es-ES_tradnl"/>
        </w:rPr>
        <w:t xml:space="preserve"> </w:t>
      </w:r>
      <w:proofErr w:type="spellStart"/>
      <w:r w:rsidRPr="002D2F5E">
        <w:rPr>
          <w:rFonts w:asciiTheme="minorHAnsi" w:hAnsiTheme="minorHAnsi" w:cstheme="minorHAnsi"/>
          <w:bCs/>
        </w:rPr>
        <w:t>му</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се</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исплати</w:t>
      </w:r>
      <w:proofErr w:type="spellEnd"/>
      <w:r w:rsidRPr="002D2F5E">
        <w:rPr>
          <w:rFonts w:asciiTheme="minorHAnsi" w:hAnsiTheme="minorHAnsi" w:cstheme="minorHAnsi"/>
          <w:lang w:val="es-ES_tradnl"/>
        </w:rPr>
        <w:t xml:space="preserve"> </w:t>
      </w:r>
      <w:proofErr w:type="spellStart"/>
      <w:r w:rsidRPr="002D2F5E">
        <w:rPr>
          <w:rFonts w:asciiTheme="minorHAnsi" w:hAnsiTheme="minorHAnsi" w:cstheme="minorHAnsi"/>
        </w:rPr>
        <w:t>цената</w:t>
      </w:r>
      <w:proofErr w:type="spellEnd"/>
      <w:r w:rsidRPr="002D2F5E">
        <w:rPr>
          <w:rFonts w:asciiTheme="minorHAnsi" w:hAnsiTheme="minorHAnsi" w:cstheme="minorHAnsi"/>
          <w:lang w:val="es-ES_tradnl"/>
        </w:rPr>
        <w:t>.</w:t>
      </w:r>
    </w:p>
    <w:p w14:paraId="7D209116" w14:textId="77777777" w:rsidR="00F448B4" w:rsidRPr="00A85B3F" w:rsidRDefault="00F448B4" w:rsidP="00F448B4">
      <w:pPr>
        <w:jc w:val="both"/>
        <w:rPr>
          <w:rFonts w:asciiTheme="minorHAnsi" w:hAnsiTheme="minorHAnsi" w:cstheme="minorHAnsi"/>
          <w:lang w:val="mk-MK"/>
        </w:rPr>
      </w:pPr>
    </w:p>
    <w:p w14:paraId="30AB7A70" w14:textId="77777777" w:rsidR="00737B9A" w:rsidRPr="00BA2F2E" w:rsidRDefault="00737B9A">
      <w:pPr>
        <w:jc w:val="both"/>
        <w:rPr>
          <w:rFonts w:asciiTheme="minorHAnsi" w:hAnsiTheme="minorHAnsi" w:cstheme="minorHAnsi"/>
        </w:rPr>
      </w:pPr>
    </w:p>
    <w:p w14:paraId="3D84F055" w14:textId="58328428" w:rsidR="00737B9A" w:rsidRPr="00BA2F2E" w:rsidRDefault="00737DBD">
      <w:pPr>
        <w:jc w:val="both"/>
        <w:rPr>
          <w:rFonts w:asciiTheme="minorHAnsi" w:hAnsiTheme="minorHAnsi" w:cstheme="minorHAnsi"/>
          <w:b/>
          <w:bCs/>
        </w:rPr>
      </w:pPr>
      <w:r w:rsidRPr="00D25D89">
        <w:rPr>
          <w:rFonts w:asciiTheme="minorHAnsi" w:hAnsiTheme="minorHAnsi" w:cstheme="minorHAnsi"/>
          <w:b/>
          <w:bCs/>
        </w:rPr>
        <w:t>XV</w:t>
      </w:r>
      <w:r w:rsidR="0032060B" w:rsidRPr="00D25D89">
        <w:rPr>
          <w:rFonts w:asciiTheme="minorHAnsi" w:hAnsiTheme="minorHAnsi" w:cstheme="minorHAnsi"/>
          <w:b/>
          <w:bCs/>
        </w:rPr>
        <w:t>I</w:t>
      </w:r>
      <w:r w:rsidR="00737B9A" w:rsidRPr="00BA2F2E">
        <w:rPr>
          <w:rFonts w:asciiTheme="minorHAnsi" w:hAnsiTheme="minorHAnsi" w:cstheme="minorHAnsi"/>
          <w:b/>
          <w:bCs/>
        </w:rPr>
        <w:t xml:space="preserve">I.ГАРАНЦИЈА ЗА </w:t>
      </w:r>
      <w:r w:rsidR="00AE4D88" w:rsidRPr="00BA2F2E">
        <w:rPr>
          <w:rFonts w:asciiTheme="minorHAnsi" w:hAnsiTheme="minorHAnsi" w:cstheme="minorHAnsi"/>
          <w:b/>
          <w:bCs/>
          <w:lang w:val="mk-MK"/>
        </w:rPr>
        <w:t xml:space="preserve">КВАЛИТЕТНО И НАВРЕМЕНО </w:t>
      </w:r>
      <w:r w:rsidR="00737B9A" w:rsidRPr="00BA2F2E">
        <w:rPr>
          <w:rFonts w:asciiTheme="minorHAnsi" w:hAnsiTheme="minorHAnsi" w:cstheme="minorHAnsi"/>
          <w:b/>
          <w:bCs/>
        </w:rPr>
        <w:t>ИЗВРШУВАЊЕ НА ДОГОВОРОТ</w:t>
      </w:r>
    </w:p>
    <w:p w14:paraId="3004B7F5" w14:textId="77777777" w:rsidR="00737B9A" w:rsidRPr="00BA2F2E" w:rsidRDefault="00737B9A">
      <w:pPr>
        <w:jc w:val="both"/>
        <w:rPr>
          <w:rFonts w:asciiTheme="minorHAnsi" w:hAnsiTheme="minorHAnsi" w:cstheme="minorHAnsi"/>
        </w:rPr>
      </w:pPr>
    </w:p>
    <w:p w14:paraId="40120BFE" w14:textId="1C76AB68" w:rsidR="00737B9A"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675C36">
        <w:rPr>
          <w:rFonts w:asciiTheme="minorHAnsi" w:hAnsiTheme="minorHAnsi" w:cstheme="minorHAnsi"/>
          <w:b/>
          <w:bCs/>
          <w:lang w:val="mk-MK"/>
        </w:rPr>
        <w:t>38</w:t>
      </w:r>
    </w:p>
    <w:p w14:paraId="64C8F4E8" w14:textId="012E188F" w:rsidR="003E5E4A" w:rsidRDefault="003E5E4A" w:rsidP="00BA2F2E">
      <w:pPr>
        <w:ind w:firstLine="709"/>
        <w:jc w:val="both"/>
        <w:rPr>
          <w:rFonts w:asciiTheme="minorHAnsi" w:hAnsiTheme="minorHAnsi" w:cstheme="minorHAnsi"/>
          <w:lang w:val="mk-MK"/>
        </w:rPr>
      </w:pPr>
      <w:r w:rsidRPr="00CB22A8">
        <w:rPr>
          <w:rFonts w:asciiTheme="minorHAnsi" w:hAnsiTheme="minorHAnsi" w:cstheme="minorHAnsi"/>
          <w:lang w:val="mk-MK"/>
        </w:rPr>
        <w:t>Навременото и квалитетно извршување на Договорот, Носителот на набавката го гарантира со доставување безусловна банкарска гаранција</w:t>
      </w:r>
      <w:r>
        <w:rPr>
          <w:rFonts w:asciiTheme="minorHAnsi" w:hAnsiTheme="minorHAnsi" w:cstheme="minorHAnsi"/>
          <w:lang w:val="mk-MK"/>
        </w:rPr>
        <w:t xml:space="preserve"> </w:t>
      </w:r>
      <w:r w:rsidRPr="00CB22A8">
        <w:rPr>
          <w:rFonts w:asciiTheme="minorHAnsi" w:hAnsiTheme="minorHAnsi" w:cstheme="minorHAnsi"/>
          <w:lang w:val="mk-MK"/>
        </w:rPr>
        <w:t>од банка прифатлива за Договорниот орган.</w:t>
      </w:r>
    </w:p>
    <w:p w14:paraId="1674013D" w14:textId="45D0CD5E" w:rsidR="008E6ACB" w:rsidRPr="00CB22A8" w:rsidRDefault="008E6ACB" w:rsidP="00BA2F2E">
      <w:pPr>
        <w:ind w:firstLine="709"/>
        <w:jc w:val="both"/>
        <w:rPr>
          <w:rFonts w:asciiTheme="minorHAnsi" w:hAnsiTheme="minorHAnsi" w:cstheme="minorHAnsi"/>
          <w:b/>
          <w:bCs/>
          <w:i/>
          <w:iCs/>
          <w:lang w:val="mk-MK"/>
        </w:rPr>
      </w:pPr>
      <w:r w:rsidRPr="00CB22A8">
        <w:rPr>
          <w:rFonts w:asciiTheme="minorHAnsi" w:hAnsiTheme="minorHAnsi" w:cstheme="minorHAnsi"/>
          <w:lang w:val="mk-MK"/>
        </w:rPr>
        <w:t xml:space="preserve">Висината на банкарската гаранција </w:t>
      </w:r>
      <w:r>
        <w:rPr>
          <w:rFonts w:asciiTheme="minorHAnsi" w:hAnsiTheme="minorHAnsi" w:cstheme="minorHAnsi"/>
          <w:lang w:val="mk-MK"/>
        </w:rPr>
        <w:t xml:space="preserve">за </w:t>
      </w:r>
      <w:r w:rsidRPr="00A530D0">
        <w:rPr>
          <w:rFonts w:asciiTheme="minorHAnsi" w:hAnsiTheme="minorHAnsi" w:cstheme="minorHAnsi"/>
          <w:lang w:val="mk-MK"/>
        </w:rPr>
        <w:t>навременото и квалитетно извршување на Договорот</w:t>
      </w:r>
      <w:r>
        <w:rPr>
          <w:rFonts w:asciiTheme="minorHAnsi" w:hAnsiTheme="minorHAnsi" w:cstheme="minorHAnsi"/>
          <w:lang w:val="mk-MK"/>
        </w:rPr>
        <w:t>,</w:t>
      </w:r>
      <w:r w:rsidRPr="00A530D0">
        <w:rPr>
          <w:rFonts w:asciiTheme="minorHAnsi" w:hAnsiTheme="minorHAnsi" w:cstheme="minorHAnsi"/>
          <w:lang w:val="mk-MK"/>
        </w:rPr>
        <w:t xml:space="preserve"> </w:t>
      </w:r>
      <w:r>
        <w:rPr>
          <w:rFonts w:asciiTheme="minorHAnsi" w:hAnsiTheme="minorHAnsi" w:cstheme="minorHAnsi"/>
          <w:lang w:val="mk-MK"/>
        </w:rPr>
        <w:t xml:space="preserve"> </w:t>
      </w:r>
      <w:r w:rsidRPr="00CB22A8">
        <w:rPr>
          <w:rFonts w:asciiTheme="minorHAnsi" w:hAnsiTheme="minorHAnsi" w:cstheme="minorHAnsi"/>
          <w:lang w:val="mk-MK"/>
        </w:rPr>
        <w:t>изнесува</w:t>
      </w:r>
      <w:r w:rsidRPr="00CB22A8">
        <w:rPr>
          <w:rFonts w:asciiTheme="minorHAnsi" w:hAnsiTheme="minorHAnsi" w:cstheme="minorHAnsi"/>
          <w:b/>
          <w:bCs/>
          <w:i/>
          <w:iCs/>
          <w:lang w:val="mk-MK"/>
        </w:rPr>
        <w:t xml:space="preserve"> ________________</w:t>
      </w:r>
      <w:r w:rsidRPr="00CB22A8">
        <w:rPr>
          <w:rFonts w:asciiTheme="minorHAnsi" w:hAnsiTheme="minorHAnsi" w:cstheme="minorHAnsi"/>
          <w:bCs/>
          <w:iCs/>
          <w:lang w:val="mk-MK"/>
        </w:rPr>
        <w:t>.</w:t>
      </w:r>
    </w:p>
    <w:p w14:paraId="7B60426B" w14:textId="41D3A0A8" w:rsidR="008E6ACB" w:rsidRDefault="008E6ACB" w:rsidP="008E6ACB">
      <w:pPr>
        <w:jc w:val="both"/>
        <w:rPr>
          <w:rFonts w:asciiTheme="minorHAnsi" w:hAnsiTheme="minorHAnsi" w:cstheme="minorHAnsi"/>
          <w:i/>
          <w:iCs/>
          <w:lang w:val="mk-MK"/>
        </w:rPr>
      </w:pPr>
      <w:r w:rsidRPr="00CB22A8">
        <w:rPr>
          <w:rFonts w:asciiTheme="minorHAnsi" w:hAnsiTheme="minorHAnsi" w:cstheme="minorHAnsi"/>
          <w:lang w:val="mk-MK"/>
        </w:rPr>
        <w:t>(</w:t>
      </w:r>
      <w:r w:rsidRPr="00CB22A8">
        <w:rPr>
          <w:rFonts w:asciiTheme="minorHAnsi" w:hAnsiTheme="minorHAnsi" w:cstheme="minorHAnsi"/>
          <w:i/>
          <w:iCs/>
          <w:lang w:val="mk-MK"/>
        </w:rPr>
        <w:t xml:space="preserve">висината на банкарската гаранција </w:t>
      </w:r>
      <w:r>
        <w:rPr>
          <w:rFonts w:asciiTheme="minorHAnsi" w:hAnsiTheme="minorHAnsi" w:cstheme="minorHAnsi"/>
          <w:i/>
          <w:iCs/>
          <w:lang w:val="mk-MK"/>
        </w:rPr>
        <w:t>с</w:t>
      </w:r>
      <w:r w:rsidRPr="00CB22A8">
        <w:rPr>
          <w:rFonts w:asciiTheme="minorHAnsi" w:hAnsiTheme="minorHAnsi" w:cstheme="minorHAnsi"/>
          <w:i/>
          <w:iCs/>
          <w:lang w:val="mk-MK"/>
        </w:rPr>
        <w:t>е определ</w:t>
      </w:r>
      <w:r>
        <w:rPr>
          <w:rFonts w:asciiTheme="minorHAnsi" w:hAnsiTheme="minorHAnsi" w:cstheme="minorHAnsi"/>
          <w:i/>
          <w:iCs/>
          <w:lang w:val="mk-MK"/>
        </w:rPr>
        <w:t>ува</w:t>
      </w:r>
      <w:r w:rsidRPr="00CB22A8">
        <w:rPr>
          <w:rFonts w:asciiTheme="minorHAnsi" w:hAnsiTheme="minorHAnsi" w:cstheme="minorHAnsi"/>
          <w:i/>
          <w:iCs/>
          <w:lang w:val="mk-MK"/>
        </w:rPr>
        <w:t xml:space="preserve"> во тендерската документација и може да се движи од 5% до 15% од вредноста на договорот)</w:t>
      </w:r>
    </w:p>
    <w:p w14:paraId="36E10B17" w14:textId="77777777" w:rsidR="008E6ACB" w:rsidRDefault="008E6ACB" w:rsidP="008E6ACB">
      <w:pPr>
        <w:jc w:val="both"/>
        <w:rPr>
          <w:rFonts w:asciiTheme="minorHAnsi" w:hAnsiTheme="minorHAnsi" w:cstheme="minorHAnsi"/>
          <w:i/>
          <w:iCs/>
          <w:lang w:val="mk-MK"/>
        </w:rPr>
      </w:pPr>
      <w:r>
        <w:rPr>
          <w:rFonts w:asciiTheme="minorHAnsi" w:hAnsiTheme="minorHAnsi" w:cstheme="minorHAnsi"/>
          <w:i/>
          <w:iCs/>
          <w:lang w:val="mk-MK"/>
        </w:rPr>
        <w:t xml:space="preserve">(Доставената </w:t>
      </w:r>
      <w:r w:rsidRPr="00A530D0">
        <w:rPr>
          <w:rFonts w:asciiTheme="minorHAnsi" w:hAnsiTheme="minorHAnsi" w:cstheme="minorHAnsi"/>
          <w:i/>
          <w:iCs/>
          <w:lang w:val="mk-MK"/>
        </w:rPr>
        <w:t>банкарска гаранција</w:t>
      </w:r>
      <w:r>
        <w:rPr>
          <w:rFonts w:asciiTheme="minorHAnsi" w:hAnsiTheme="minorHAnsi" w:cstheme="minorHAnsi"/>
          <w:i/>
          <w:iCs/>
          <w:lang w:val="mk-MK"/>
        </w:rPr>
        <w:t xml:space="preserve"> треба да е </w:t>
      </w:r>
      <w:r w:rsidRPr="00A530D0">
        <w:rPr>
          <w:rFonts w:asciiTheme="minorHAnsi" w:hAnsiTheme="minorHAnsi" w:cstheme="minorHAnsi"/>
          <w:i/>
          <w:iCs/>
          <w:lang w:val="mk-MK"/>
        </w:rPr>
        <w:t>безусловна</w:t>
      </w:r>
      <w:r>
        <w:rPr>
          <w:rFonts w:asciiTheme="minorHAnsi" w:hAnsiTheme="minorHAnsi" w:cstheme="minorHAnsi"/>
          <w:i/>
          <w:iCs/>
          <w:lang w:val="mk-MK"/>
        </w:rPr>
        <w:t xml:space="preserve"> -</w:t>
      </w:r>
      <w:r w:rsidRPr="00A530D0">
        <w:rPr>
          <w:rFonts w:asciiTheme="minorHAnsi" w:hAnsiTheme="minorHAnsi" w:cstheme="minorHAnsi"/>
          <w:i/>
          <w:iCs/>
          <w:lang w:val="mk-MK"/>
        </w:rPr>
        <w:t xml:space="preserve">  </w:t>
      </w:r>
      <w:r>
        <w:rPr>
          <w:rFonts w:asciiTheme="minorHAnsi" w:hAnsiTheme="minorHAnsi" w:cstheme="minorHAnsi"/>
          <w:i/>
          <w:iCs/>
          <w:lang w:val="mk-MK"/>
        </w:rPr>
        <w:t>„</w:t>
      </w:r>
      <w:r w:rsidRPr="00A530D0">
        <w:rPr>
          <w:rFonts w:asciiTheme="minorHAnsi" w:hAnsiTheme="minorHAnsi" w:cstheme="minorHAnsi"/>
          <w:i/>
          <w:iCs/>
          <w:lang w:val="mk-MK"/>
        </w:rPr>
        <w:t>бе</w:t>
      </w:r>
      <w:r>
        <w:rPr>
          <w:rFonts w:asciiTheme="minorHAnsi" w:hAnsiTheme="minorHAnsi" w:cstheme="minorHAnsi"/>
          <w:i/>
          <w:iCs/>
          <w:lang w:val="mk-MK"/>
        </w:rPr>
        <w:t>з приговор" и на „прв повик",</w:t>
      </w:r>
      <w:r w:rsidRPr="00A530D0">
        <w:rPr>
          <w:rFonts w:asciiTheme="minorHAnsi" w:hAnsiTheme="minorHAnsi" w:cstheme="minorHAnsi"/>
          <w:i/>
          <w:iCs/>
          <w:lang w:val="mk-MK"/>
        </w:rPr>
        <w:t xml:space="preserve"> од банка </w:t>
      </w:r>
      <w:r>
        <w:rPr>
          <w:rFonts w:asciiTheme="minorHAnsi" w:hAnsiTheme="minorHAnsi" w:cstheme="minorHAnsi"/>
          <w:i/>
          <w:iCs/>
          <w:lang w:val="mk-MK"/>
        </w:rPr>
        <w:t xml:space="preserve">прифатлива за Договорниот орган, односно </w:t>
      </w:r>
      <w:r w:rsidRPr="00A530D0">
        <w:rPr>
          <w:rFonts w:asciiTheme="minorHAnsi" w:hAnsiTheme="minorHAnsi" w:cstheme="minorHAnsi"/>
          <w:i/>
          <w:iCs/>
          <w:lang w:val="mk-MK"/>
        </w:rPr>
        <w:t xml:space="preserve">во тендерската документација Договорниот орган треба да го наведе кредитниот рејтинг на банката која е прифатлива за него). </w:t>
      </w:r>
      <w:r w:rsidRPr="00CB22A8">
        <w:rPr>
          <w:rFonts w:asciiTheme="minorHAnsi" w:hAnsiTheme="minorHAnsi" w:cstheme="minorHAnsi"/>
          <w:i/>
          <w:iCs/>
          <w:lang w:val="mk-MK"/>
        </w:rPr>
        <w:t xml:space="preserve"> </w:t>
      </w:r>
    </w:p>
    <w:p w14:paraId="5B3EF052" w14:textId="4415658B" w:rsidR="00A530D0" w:rsidRPr="00BA2F2E" w:rsidRDefault="00A530D0" w:rsidP="00A530D0">
      <w:pPr>
        <w:jc w:val="both"/>
        <w:rPr>
          <w:rFonts w:asciiTheme="minorHAnsi" w:hAnsiTheme="minorHAnsi" w:cstheme="minorHAnsi"/>
          <w:lang w:val="mk-MK"/>
        </w:rPr>
      </w:pPr>
    </w:p>
    <w:p w14:paraId="23AFF2AF" w14:textId="315980C1" w:rsidR="008E6ACB" w:rsidRDefault="00A530D0" w:rsidP="00AC3011">
      <w:pPr>
        <w:jc w:val="center"/>
        <w:rPr>
          <w:rFonts w:asciiTheme="minorHAnsi" w:hAnsiTheme="minorHAnsi" w:cstheme="minorHAnsi"/>
          <w:i/>
          <w:i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sidR="00675C36">
        <w:rPr>
          <w:rFonts w:asciiTheme="minorHAnsi" w:hAnsiTheme="minorHAnsi" w:cstheme="minorHAnsi"/>
          <w:b/>
          <w:bCs/>
          <w:lang w:val="mk-MK"/>
        </w:rPr>
        <w:t>39</w:t>
      </w:r>
    </w:p>
    <w:p w14:paraId="3A018A72" w14:textId="77777777" w:rsidR="008E6ACB" w:rsidRPr="00CB22A8" w:rsidRDefault="008E6ACB" w:rsidP="00BA2F2E">
      <w:pPr>
        <w:ind w:firstLine="709"/>
        <w:jc w:val="both"/>
        <w:rPr>
          <w:rFonts w:asciiTheme="minorHAnsi" w:hAnsiTheme="minorHAnsi" w:cstheme="minorHAnsi"/>
          <w:lang w:val="mk-MK"/>
        </w:rPr>
      </w:pPr>
      <w:r w:rsidRPr="00CB22A8">
        <w:rPr>
          <w:rFonts w:asciiTheme="minorHAnsi" w:hAnsiTheme="minorHAnsi" w:cstheme="minorHAnsi"/>
          <w:lang w:val="mk-MK"/>
        </w:rPr>
        <w:t xml:space="preserve">Гаранцијата за квалитетно и навремено извршување на договорот е со важност до </w:t>
      </w:r>
      <w:r>
        <w:rPr>
          <w:rFonts w:asciiTheme="minorHAnsi" w:hAnsiTheme="minorHAnsi" w:cstheme="minorHAnsi"/>
          <w:lang w:val="mk-MK"/>
        </w:rPr>
        <w:t xml:space="preserve">неговото </w:t>
      </w:r>
      <w:r w:rsidRPr="00CB22A8">
        <w:rPr>
          <w:rFonts w:asciiTheme="minorHAnsi" w:hAnsiTheme="minorHAnsi" w:cstheme="minorHAnsi"/>
          <w:lang w:val="mk-MK"/>
        </w:rPr>
        <w:t>целосно реализирање.</w:t>
      </w:r>
    </w:p>
    <w:p w14:paraId="6829015E" w14:textId="77777777" w:rsidR="008E6ACB" w:rsidRPr="00CB22A8" w:rsidRDefault="008E6ACB" w:rsidP="008E6ACB">
      <w:pPr>
        <w:ind w:firstLine="709"/>
        <w:jc w:val="both"/>
        <w:rPr>
          <w:rFonts w:asciiTheme="minorHAnsi" w:hAnsiTheme="minorHAnsi" w:cstheme="minorHAnsi"/>
          <w:lang w:val="mk-MK"/>
        </w:rPr>
      </w:pPr>
      <w:r w:rsidRPr="00CB22A8">
        <w:rPr>
          <w:rFonts w:asciiTheme="minorHAnsi" w:hAnsiTheme="minorHAnsi" w:cstheme="minorHAnsi"/>
          <w:lang w:val="mk-MK"/>
        </w:rPr>
        <w:t xml:space="preserve">Гаранцијата за квалитетно и навремено извршување на договорот </w:t>
      </w:r>
      <w:r>
        <w:rPr>
          <w:rFonts w:asciiTheme="minorHAnsi" w:hAnsiTheme="minorHAnsi" w:cstheme="minorHAnsi"/>
          <w:lang w:val="mk-MK"/>
        </w:rPr>
        <w:t>ќе</w:t>
      </w:r>
      <w:r w:rsidRPr="00CB22A8">
        <w:rPr>
          <w:rFonts w:asciiTheme="minorHAnsi" w:hAnsiTheme="minorHAnsi" w:cstheme="minorHAnsi"/>
          <w:lang w:val="mk-MK"/>
        </w:rPr>
        <w:t xml:space="preserve"> се вра</w:t>
      </w:r>
      <w:r>
        <w:rPr>
          <w:rFonts w:asciiTheme="minorHAnsi" w:hAnsiTheme="minorHAnsi" w:cstheme="minorHAnsi"/>
          <w:lang w:val="mk-MK"/>
        </w:rPr>
        <w:t>ти</w:t>
      </w:r>
      <w:r w:rsidRPr="00CB22A8">
        <w:rPr>
          <w:rFonts w:asciiTheme="minorHAnsi" w:hAnsiTheme="minorHAnsi" w:cstheme="minorHAnsi"/>
          <w:lang w:val="mk-MK"/>
        </w:rPr>
        <w:t xml:space="preserve"> на </w:t>
      </w:r>
      <w:r>
        <w:rPr>
          <w:rFonts w:asciiTheme="minorHAnsi" w:hAnsiTheme="minorHAnsi" w:cstheme="minorHAnsi"/>
          <w:lang w:val="mk-MK"/>
        </w:rPr>
        <w:t>Н</w:t>
      </w:r>
      <w:r w:rsidRPr="00CB22A8">
        <w:rPr>
          <w:rFonts w:asciiTheme="minorHAnsi" w:hAnsiTheme="minorHAnsi" w:cstheme="minorHAnsi"/>
          <w:lang w:val="mk-MK"/>
        </w:rPr>
        <w:t xml:space="preserve">осителот на набавката во рок од 14 дена од денот на </w:t>
      </w:r>
      <w:r>
        <w:rPr>
          <w:rFonts w:asciiTheme="minorHAnsi" w:hAnsiTheme="minorHAnsi" w:cstheme="minorHAnsi"/>
          <w:lang w:val="mk-MK"/>
        </w:rPr>
        <w:t xml:space="preserve">неговото </w:t>
      </w:r>
      <w:r w:rsidRPr="00CB22A8">
        <w:rPr>
          <w:rFonts w:asciiTheme="minorHAnsi" w:hAnsiTheme="minorHAnsi" w:cstheme="minorHAnsi"/>
          <w:lang w:val="mk-MK"/>
        </w:rPr>
        <w:t>целосно реализирање.</w:t>
      </w:r>
    </w:p>
    <w:p w14:paraId="082657B5" w14:textId="77777777" w:rsidR="008E6ACB" w:rsidRDefault="008E6ACB" w:rsidP="008E6ACB">
      <w:pPr>
        <w:ind w:firstLine="709"/>
        <w:jc w:val="both"/>
        <w:rPr>
          <w:rFonts w:asciiTheme="minorHAnsi" w:hAnsiTheme="minorHAnsi" w:cstheme="minorHAnsi"/>
          <w:lang w:val="mk-MK"/>
        </w:rPr>
      </w:pPr>
      <w:r w:rsidRPr="00CB22A8">
        <w:rPr>
          <w:rFonts w:asciiTheme="minorHAnsi" w:hAnsiTheme="minorHAnsi" w:cstheme="minorHAnsi"/>
          <w:lang w:val="mk-MK"/>
        </w:rPr>
        <w:t xml:space="preserve"> (</w:t>
      </w:r>
      <w:r w:rsidRPr="00CB22A8">
        <w:rPr>
          <w:rFonts w:asciiTheme="minorHAnsi" w:hAnsiTheme="minorHAnsi" w:cstheme="minorHAnsi"/>
          <w:i/>
          <w:lang w:val="mk-MK"/>
        </w:rPr>
        <w:t xml:space="preserve">Во случај </w:t>
      </w:r>
      <w:r>
        <w:rPr>
          <w:rFonts w:asciiTheme="minorHAnsi" w:hAnsiTheme="minorHAnsi" w:cstheme="minorHAnsi"/>
          <w:i/>
          <w:lang w:val="mk-MK"/>
        </w:rPr>
        <w:t>на</w:t>
      </w:r>
      <w:r w:rsidRPr="00CB22A8">
        <w:rPr>
          <w:rFonts w:asciiTheme="minorHAnsi" w:hAnsiTheme="minorHAnsi" w:cstheme="minorHAnsi"/>
          <w:i/>
          <w:lang w:val="mk-MK"/>
        </w:rPr>
        <w:t xml:space="preserve"> продолж</w:t>
      </w:r>
      <w:r>
        <w:rPr>
          <w:rFonts w:asciiTheme="minorHAnsi" w:hAnsiTheme="minorHAnsi" w:cstheme="minorHAnsi"/>
          <w:i/>
          <w:lang w:val="mk-MK"/>
        </w:rPr>
        <w:t>ување на</w:t>
      </w:r>
      <w:r w:rsidRPr="00CB22A8">
        <w:rPr>
          <w:rFonts w:asciiTheme="minorHAnsi" w:hAnsiTheme="minorHAnsi" w:cstheme="minorHAnsi"/>
          <w:i/>
          <w:lang w:val="mk-MK"/>
        </w:rPr>
        <w:t xml:space="preserve"> рокот за реализација на договорот или зголем</w:t>
      </w:r>
      <w:r>
        <w:rPr>
          <w:rFonts w:asciiTheme="minorHAnsi" w:hAnsiTheme="minorHAnsi" w:cstheme="minorHAnsi"/>
          <w:i/>
          <w:lang w:val="mk-MK"/>
        </w:rPr>
        <w:t>ување на</w:t>
      </w:r>
      <w:r w:rsidRPr="00CB22A8">
        <w:rPr>
          <w:rFonts w:asciiTheme="minorHAnsi" w:hAnsiTheme="minorHAnsi" w:cstheme="minorHAnsi"/>
          <w:i/>
          <w:lang w:val="mk-MK"/>
        </w:rPr>
        <w:t xml:space="preserve"> неговата вредност, </w:t>
      </w:r>
      <w:r>
        <w:rPr>
          <w:rFonts w:asciiTheme="minorHAnsi" w:hAnsiTheme="minorHAnsi" w:cstheme="minorHAnsi"/>
          <w:i/>
          <w:lang w:val="mk-MK"/>
        </w:rPr>
        <w:t>Н</w:t>
      </w:r>
      <w:r w:rsidRPr="00CB22A8">
        <w:rPr>
          <w:rFonts w:asciiTheme="minorHAnsi" w:hAnsiTheme="minorHAnsi" w:cstheme="minorHAnsi"/>
          <w:i/>
          <w:lang w:val="mk-MK"/>
        </w:rPr>
        <w:t>осителот на набавката треба соодветно да ја продолжи важноста и вредноста на гаранцијата за квалитетно и навремено извршување на договорот./ Се брише доколку е неопотребно</w:t>
      </w:r>
      <w:r w:rsidRPr="00CB22A8">
        <w:rPr>
          <w:rFonts w:asciiTheme="minorHAnsi" w:hAnsiTheme="minorHAnsi" w:cstheme="minorHAnsi"/>
          <w:lang w:val="mk-MK"/>
        </w:rPr>
        <w:t xml:space="preserve">) </w:t>
      </w:r>
    </w:p>
    <w:p w14:paraId="549730A6" w14:textId="2FFDE331" w:rsidR="00737B9A" w:rsidRDefault="00737B9A">
      <w:pPr>
        <w:jc w:val="both"/>
        <w:rPr>
          <w:rFonts w:asciiTheme="minorHAnsi" w:hAnsiTheme="minorHAnsi" w:cstheme="minorHAnsi"/>
          <w:i/>
          <w:iCs/>
          <w:lang w:val="mk-MK"/>
        </w:rPr>
      </w:pPr>
      <w:r w:rsidRPr="00BA2F2E">
        <w:rPr>
          <w:rFonts w:asciiTheme="minorHAnsi" w:hAnsiTheme="minorHAnsi" w:cstheme="minorHAnsi"/>
          <w:i/>
          <w:iCs/>
          <w:lang w:val="mk-MK"/>
        </w:rPr>
        <w:t xml:space="preserve"> </w:t>
      </w:r>
    </w:p>
    <w:p w14:paraId="5B3251AF" w14:textId="7CE35005" w:rsidR="008E6ACB" w:rsidRPr="00BA2F2E" w:rsidRDefault="008E6ACB" w:rsidP="00AC3011">
      <w:pPr>
        <w:jc w:val="center"/>
        <w:rPr>
          <w:rFonts w:asciiTheme="minorHAnsi" w:hAnsiTheme="minorHAnsi" w:cstheme="minorHAnsi"/>
          <w:i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sidR="00675C36">
        <w:rPr>
          <w:rFonts w:asciiTheme="minorHAnsi" w:hAnsiTheme="minorHAnsi" w:cstheme="minorHAnsi"/>
          <w:b/>
          <w:bCs/>
          <w:lang w:val="mk-MK"/>
        </w:rPr>
        <w:t>40</w:t>
      </w:r>
    </w:p>
    <w:p w14:paraId="473227F8" w14:textId="75D06E5E"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Гаранцијата</w:t>
      </w:r>
      <w:proofErr w:type="spellEnd"/>
      <w:r w:rsidRPr="00BA2F2E">
        <w:rPr>
          <w:rFonts w:asciiTheme="minorHAnsi" w:hAnsiTheme="minorHAnsi" w:cstheme="minorHAnsi"/>
        </w:rPr>
        <w:t xml:space="preserve"> </w:t>
      </w:r>
      <w:r w:rsidR="008E6ACB">
        <w:rPr>
          <w:rFonts w:asciiTheme="minorHAnsi" w:hAnsiTheme="minorHAnsi" w:cstheme="minorHAnsi"/>
          <w:lang w:val="mk-MK"/>
        </w:rPr>
        <w:t xml:space="preserve">за </w:t>
      </w:r>
      <w:r w:rsidR="008E6ACB" w:rsidRPr="00A530D0">
        <w:rPr>
          <w:rFonts w:asciiTheme="minorHAnsi" w:hAnsiTheme="minorHAnsi" w:cstheme="minorHAnsi"/>
          <w:lang w:val="mk-MK"/>
        </w:rPr>
        <w:t>навременото и квалитетно извршување на Договорот</w:t>
      </w:r>
      <w:r w:rsidR="008E6ACB">
        <w:rPr>
          <w:rFonts w:asciiTheme="minorHAnsi" w:hAnsiTheme="minorHAnsi" w:cstheme="minorHAnsi"/>
          <w:lang w:val="mk-MK"/>
        </w:rPr>
        <w:t>,</w:t>
      </w:r>
      <w:r w:rsidR="008E6ACB" w:rsidRPr="008E6ACB">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наплаќа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следните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случаи</w:t>
      </w:r>
      <w:proofErr w:type="spellEnd"/>
      <w:r w:rsidRPr="00BA2F2E">
        <w:rPr>
          <w:rFonts w:asciiTheme="minorHAnsi" w:hAnsiTheme="minorHAnsi" w:cstheme="minorHAnsi"/>
        </w:rPr>
        <w:t>:</w:t>
      </w:r>
    </w:p>
    <w:p w14:paraId="6A3442DD" w14:textId="5625650E"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 xml:space="preserve">-доколку Носителот на набавката не го почитува договорениот рок за испорака на стоката/те од најмногу ______(дена) утврден во член </w:t>
      </w:r>
      <w:r w:rsidR="008E6ACB">
        <w:rPr>
          <w:rFonts w:asciiTheme="minorHAnsi" w:hAnsiTheme="minorHAnsi" w:cstheme="minorHAnsi"/>
          <w:lang w:val="mk-MK"/>
        </w:rPr>
        <w:t>11</w:t>
      </w:r>
      <w:r w:rsidRPr="00BA2F2E">
        <w:rPr>
          <w:rFonts w:asciiTheme="minorHAnsi" w:hAnsiTheme="minorHAnsi" w:cstheme="minorHAnsi"/>
          <w:lang w:val="mk-MK"/>
        </w:rPr>
        <w:t xml:space="preserve"> од овој Договор; (</w:t>
      </w:r>
      <w:r w:rsidRPr="00BA2F2E">
        <w:rPr>
          <w:rFonts w:asciiTheme="minorHAnsi" w:hAnsiTheme="minorHAnsi" w:cstheme="minorHAnsi"/>
          <w:i/>
          <w:iCs/>
          <w:lang w:val="mk-MK"/>
        </w:rPr>
        <w:t xml:space="preserve">случај на еднократна испорака на стоката); </w:t>
      </w:r>
      <w:r w:rsidRPr="00BA2F2E">
        <w:rPr>
          <w:rFonts w:asciiTheme="minorHAnsi" w:hAnsiTheme="minorHAnsi" w:cstheme="minorHAnsi"/>
          <w:lang w:val="mk-MK"/>
        </w:rPr>
        <w:t xml:space="preserve">  </w:t>
      </w:r>
    </w:p>
    <w:p w14:paraId="71F5F618" w14:textId="77777777" w:rsidR="00737B9A" w:rsidRPr="00BA2F2E" w:rsidRDefault="00737B9A">
      <w:pPr>
        <w:jc w:val="both"/>
        <w:rPr>
          <w:rFonts w:asciiTheme="minorHAnsi" w:hAnsiTheme="minorHAnsi" w:cstheme="minorHAnsi"/>
          <w:lang w:val="mk-MK"/>
        </w:rPr>
      </w:pPr>
      <w:r w:rsidRPr="00BA2F2E">
        <w:rPr>
          <w:rFonts w:asciiTheme="minorHAnsi" w:hAnsiTheme="minorHAnsi" w:cstheme="minorHAnsi"/>
          <w:lang w:val="mk-MK"/>
        </w:rPr>
        <w:tab/>
        <w:t>-по дополнително доставено писмено известување од страна на Договорниот орган и  оставен рок од _____(дена) за испорака на стоката/те, (</w:t>
      </w:r>
      <w:r w:rsidRPr="00BA2F2E">
        <w:rPr>
          <w:rFonts w:asciiTheme="minorHAnsi" w:hAnsiTheme="minorHAnsi" w:cstheme="minorHAnsi"/>
          <w:i/>
          <w:iCs/>
          <w:lang w:val="mk-MK"/>
        </w:rPr>
        <w:t>во случаи на сукцесивна испорака на стоката</w:t>
      </w:r>
      <w:r w:rsidRPr="00BA2F2E">
        <w:rPr>
          <w:rFonts w:asciiTheme="minorHAnsi" w:hAnsiTheme="minorHAnsi" w:cstheme="minorHAnsi"/>
          <w:lang w:val="mk-MK"/>
        </w:rPr>
        <w:t xml:space="preserve">); </w:t>
      </w:r>
    </w:p>
    <w:p w14:paraId="03EEE072"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t>-</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несовпаѓање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техничките</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квалитативните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карактеристики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испорачаната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стока</w:t>
      </w:r>
      <w:proofErr w:type="spellEnd"/>
      <w:r w:rsidRPr="00BA2F2E">
        <w:rPr>
          <w:rFonts w:asciiTheme="minorHAnsi" w:hAnsiTheme="minorHAnsi" w:cstheme="minorHAnsi"/>
        </w:rPr>
        <w:t xml:space="preserve">/и, </w:t>
      </w:r>
      <w:proofErr w:type="spellStart"/>
      <w:r w:rsidRPr="00BA2F2E">
        <w:rPr>
          <w:rFonts w:asciiTheme="minorHAnsi" w:hAnsiTheme="minorHAnsi" w:cstheme="minorHAnsi"/>
        </w:rPr>
        <w:t>верификувано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независна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институција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контрола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квалитетот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испорачаната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стока</w:t>
      </w:r>
      <w:proofErr w:type="spellEnd"/>
      <w:r w:rsidRPr="00BA2F2E">
        <w:rPr>
          <w:rFonts w:asciiTheme="minorHAnsi" w:hAnsiTheme="minorHAnsi" w:cstheme="minorHAnsi"/>
        </w:rPr>
        <w:t xml:space="preserve">/и;  </w:t>
      </w:r>
    </w:p>
    <w:p w14:paraId="7E253447"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t>-</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вина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Носителот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набавката</w:t>
      </w:r>
      <w:proofErr w:type="spellEnd"/>
      <w:r w:rsidRPr="00BA2F2E">
        <w:rPr>
          <w:rFonts w:asciiTheme="minorHAnsi" w:hAnsiTheme="minorHAnsi" w:cstheme="minorHAnsi"/>
        </w:rPr>
        <w:t xml:space="preserve">; </w:t>
      </w:r>
    </w:p>
    <w:p w14:paraId="745370D7" w14:textId="77777777" w:rsidR="00D04AF5" w:rsidRDefault="00737B9A" w:rsidP="00D04AF5">
      <w:pPr>
        <w:jc w:val="both"/>
        <w:rPr>
          <w:rFonts w:asciiTheme="minorHAnsi" w:hAnsiTheme="minorHAnsi" w:cstheme="minorHAnsi"/>
        </w:rPr>
      </w:pPr>
      <w:r w:rsidRPr="00BA2F2E">
        <w:rPr>
          <w:rFonts w:asciiTheme="minorHAnsi" w:hAnsiTheme="minorHAnsi" w:cstheme="minorHAnsi"/>
        </w:rPr>
        <w:tab/>
      </w:r>
    </w:p>
    <w:p w14:paraId="3D21F2F8" w14:textId="77777777" w:rsidR="003E5E4A" w:rsidRPr="00BA2F2E" w:rsidRDefault="003E5E4A" w:rsidP="00D04AF5">
      <w:pPr>
        <w:jc w:val="both"/>
        <w:rPr>
          <w:rFonts w:asciiTheme="minorHAnsi" w:hAnsiTheme="minorHAnsi" w:cstheme="minorHAnsi"/>
          <w:lang w:val="mk-MK"/>
        </w:rPr>
      </w:pPr>
    </w:p>
    <w:p w14:paraId="2FA9F285" w14:textId="2504E240" w:rsidR="003E5E4A" w:rsidRPr="00CB22A8" w:rsidRDefault="003E5E4A" w:rsidP="003E5E4A">
      <w:pPr>
        <w:jc w:val="both"/>
        <w:rPr>
          <w:rFonts w:asciiTheme="minorHAnsi" w:hAnsiTheme="minorHAnsi" w:cstheme="minorHAnsi"/>
          <w:b/>
          <w:bCs/>
        </w:rPr>
      </w:pPr>
      <w:r w:rsidRPr="00D25D89">
        <w:rPr>
          <w:rFonts w:asciiTheme="minorHAnsi" w:hAnsiTheme="minorHAnsi" w:cstheme="minorHAnsi"/>
          <w:b/>
          <w:bCs/>
        </w:rPr>
        <w:lastRenderedPageBreak/>
        <w:t>XV</w:t>
      </w:r>
      <w:r w:rsidRPr="00CB22A8">
        <w:rPr>
          <w:rFonts w:asciiTheme="minorHAnsi" w:hAnsiTheme="minorHAnsi" w:cstheme="minorHAnsi"/>
          <w:b/>
          <w:bCs/>
        </w:rPr>
        <w:t>I</w:t>
      </w:r>
      <w:r w:rsidR="0032060B" w:rsidRPr="00D25D89">
        <w:rPr>
          <w:rFonts w:asciiTheme="minorHAnsi" w:hAnsiTheme="minorHAnsi" w:cstheme="minorHAnsi"/>
          <w:b/>
          <w:bCs/>
        </w:rPr>
        <w:t>I</w:t>
      </w:r>
      <w:r w:rsidRPr="00CB22A8">
        <w:rPr>
          <w:rFonts w:asciiTheme="minorHAnsi" w:hAnsiTheme="minorHAnsi" w:cstheme="minorHAnsi"/>
          <w:b/>
          <w:bCs/>
        </w:rPr>
        <w:t>I. ГАРАНТЕН ПЕРИОД</w:t>
      </w:r>
    </w:p>
    <w:p w14:paraId="25C9B3F5" w14:textId="77777777" w:rsidR="003E5E4A" w:rsidRPr="00CB22A8" w:rsidRDefault="003E5E4A" w:rsidP="003E5E4A">
      <w:pPr>
        <w:jc w:val="both"/>
        <w:rPr>
          <w:rFonts w:asciiTheme="minorHAnsi" w:hAnsiTheme="minorHAnsi" w:cstheme="minorHAnsi"/>
          <w:b/>
          <w:bCs/>
        </w:rPr>
      </w:pPr>
    </w:p>
    <w:p w14:paraId="46097719" w14:textId="3781C9BA" w:rsidR="003E5E4A" w:rsidRPr="00BA2F2E" w:rsidRDefault="003E5E4A" w:rsidP="00BA2F2E">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lang w:val="es-ES_tradnl"/>
        </w:rPr>
        <w:t xml:space="preserve"> </w:t>
      </w:r>
      <w:r w:rsidR="00D00E9C">
        <w:rPr>
          <w:rFonts w:asciiTheme="minorHAnsi" w:hAnsiTheme="minorHAnsi" w:cstheme="minorHAnsi"/>
          <w:b/>
          <w:bCs/>
          <w:lang w:val="mk-MK"/>
        </w:rPr>
        <w:t>41</w:t>
      </w:r>
    </w:p>
    <w:p w14:paraId="25F45048" w14:textId="6C16102F" w:rsidR="008F6C22" w:rsidRPr="00BA2F2E" w:rsidRDefault="003E5E4A" w:rsidP="008F6C22">
      <w:pPr>
        <w:jc w:val="both"/>
        <w:rPr>
          <w:rFonts w:asciiTheme="minorHAnsi" w:hAnsiTheme="minorHAnsi" w:cstheme="minorHAnsi"/>
          <w:lang w:val="mk-MK"/>
        </w:rPr>
      </w:pPr>
      <w:r w:rsidRPr="00CB22A8">
        <w:rPr>
          <w:rFonts w:asciiTheme="minorHAnsi" w:hAnsiTheme="minorHAnsi" w:cstheme="minorHAnsi"/>
        </w:rPr>
        <w:tab/>
      </w:r>
      <w:proofErr w:type="spellStart"/>
      <w:r w:rsidR="008F6C22" w:rsidRPr="008F6C22">
        <w:rPr>
          <w:rFonts w:asciiTheme="minorHAnsi" w:hAnsiTheme="minorHAnsi" w:cstheme="minorHAnsi"/>
          <w:lang w:val="es-ES_tradnl"/>
        </w:rPr>
        <w:t>Траењето</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на</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гарантниот</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рок</w:t>
      </w:r>
      <w:proofErr w:type="spellEnd"/>
      <w:r w:rsidR="008F6C22" w:rsidRPr="008F6C22">
        <w:rPr>
          <w:rFonts w:asciiTheme="minorHAnsi" w:hAnsiTheme="minorHAnsi" w:cstheme="minorHAnsi"/>
          <w:lang w:val="es-ES_tradnl"/>
        </w:rPr>
        <w:t xml:space="preserve"> </w:t>
      </w:r>
      <w:r w:rsidR="008F6C22">
        <w:rPr>
          <w:rFonts w:asciiTheme="minorHAnsi" w:hAnsiTheme="minorHAnsi" w:cstheme="minorHAnsi"/>
          <w:lang w:val="mk-MK"/>
        </w:rPr>
        <w:t xml:space="preserve">договорните </w:t>
      </w:r>
      <w:proofErr w:type="spellStart"/>
      <w:r w:rsidR="008F6C22" w:rsidRPr="008F6C22">
        <w:rPr>
          <w:rFonts w:asciiTheme="minorHAnsi" w:hAnsiTheme="minorHAnsi" w:cstheme="minorHAnsi"/>
          <w:lang w:val="es-ES_tradnl"/>
        </w:rPr>
        <w:t>страните</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го</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определуваат</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спогодбено</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но</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овој</w:t>
      </w:r>
      <w:proofErr w:type="spellEnd"/>
      <w:r w:rsid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рок</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не</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може</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да</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биде</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пократок</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од</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една</w:t>
      </w:r>
      <w:proofErr w:type="spellEnd"/>
      <w:r w:rsidR="008F6C22" w:rsidRPr="008F6C22">
        <w:rPr>
          <w:rFonts w:asciiTheme="minorHAnsi" w:hAnsiTheme="minorHAnsi" w:cstheme="minorHAnsi"/>
          <w:lang w:val="es-ES_tradnl"/>
        </w:rPr>
        <w:t xml:space="preserve"> </w:t>
      </w:r>
      <w:proofErr w:type="spellStart"/>
      <w:r w:rsidR="008F6C22" w:rsidRPr="008F6C22">
        <w:rPr>
          <w:rFonts w:asciiTheme="minorHAnsi" w:hAnsiTheme="minorHAnsi" w:cstheme="minorHAnsi"/>
          <w:lang w:val="es-ES_tradnl"/>
        </w:rPr>
        <w:t>година</w:t>
      </w:r>
      <w:proofErr w:type="spellEnd"/>
      <w:r w:rsidR="008F6C22" w:rsidRPr="008F6C22">
        <w:rPr>
          <w:rFonts w:asciiTheme="minorHAnsi" w:hAnsiTheme="minorHAnsi" w:cstheme="minorHAnsi"/>
          <w:lang w:val="es-ES_tradnl"/>
        </w:rPr>
        <w:t>.</w:t>
      </w:r>
    </w:p>
    <w:p w14:paraId="7BC716E1" w14:textId="2071A27C" w:rsidR="001265E0" w:rsidRDefault="003E5E4A" w:rsidP="00BA2F2E">
      <w:pPr>
        <w:ind w:firstLine="709"/>
        <w:jc w:val="both"/>
        <w:rPr>
          <w:rFonts w:asciiTheme="minorHAnsi" w:hAnsiTheme="minorHAnsi" w:cstheme="minorHAnsi"/>
          <w:lang w:val="mk-MK"/>
        </w:rPr>
      </w:pPr>
      <w:proofErr w:type="spellStart"/>
      <w:r w:rsidRPr="00CB22A8">
        <w:rPr>
          <w:rFonts w:asciiTheme="minorHAnsi" w:hAnsiTheme="minorHAnsi" w:cstheme="minorHAnsi"/>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набавката</w:t>
      </w:r>
      <w:proofErr w:type="spellEnd"/>
      <w:r w:rsidR="001265E0">
        <w:rPr>
          <w:rFonts w:asciiTheme="minorHAnsi" w:hAnsiTheme="minorHAnsi" w:cstheme="minorHAnsi"/>
          <w:lang w:val="mk-MK"/>
        </w:rPr>
        <w:t xml:space="preserve"> е должен</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 xml:space="preserve"> </w:t>
      </w:r>
      <w:r w:rsidR="001265E0">
        <w:rPr>
          <w:rFonts w:asciiTheme="minorHAnsi" w:hAnsiTheme="minorHAnsi" w:cstheme="minorHAnsi"/>
          <w:lang w:val="mk-MK"/>
        </w:rPr>
        <w:t xml:space="preserve">да </w:t>
      </w:r>
      <w:proofErr w:type="spellStart"/>
      <w:r w:rsidR="001265E0" w:rsidRPr="00CB22A8">
        <w:rPr>
          <w:rFonts w:asciiTheme="minorHAnsi" w:hAnsiTheme="minorHAnsi" w:cstheme="minorHAnsi"/>
        </w:rPr>
        <w:t>му</w:t>
      </w:r>
      <w:proofErr w:type="spellEnd"/>
      <w:r w:rsidR="001265E0" w:rsidRPr="00CB22A8">
        <w:rPr>
          <w:rFonts w:asciiTheme="minorHAnsi" w:hAnsiTheme="minorHAnsi" w:cstheme="minorHAnsi"/>
          <w:lang w:val="es-ES_tradnl"/>
        </w:rPr>
        <w:t xml:space="preserve"> </w:t>
      </w:r>
      <w:proofErr w:type="spellStart"/>
      <w:r w:rsidR="001265E0" w:rsidRPr="00CB22A8">
        <w:rPr>
          <w:rFonts w:asciiTheme="minorHAnsi" w:hAnsiTheme="minorHAnsi" w:cstheme="minorHAnsi"/>
        </w:rPr>
        <w:t>пред</w:t>
      </w:r>
      <w:proofErr w:type="spellEnd"/>
      <w:r w:rsidR="001265E0">
        <w:rPr>
          <w:rFonts w:asciiTheme="minorHAnsi" w:hAnsiTheme="minorHAnsi" w:cstheme="minorHAnsi"/>
          <w:lang w:val="mk-MK"/>
        </w:rPr>
        <w:t>аде</w:t>
      </w:r>
      <w:r w:rsidR="001265E0" w:rsidRPr="00CB22A8">
        <w:rPr>
          <w:rFonts w:asciiTheme="minorHAnsi" w:hAnsiTheme="minorHAnsi" w:cstheme="minorHAnsi"/>
          <w:lang w:val="es-ES_tradnl"/>
        </w:rPr>
        <w:t xml:space="preserve"> </w:t>
      </w:r>
      <w:proofErr w:type="spellStart"/>
      <w:r w:rsidRPr="00CB22A8">
        <w:rPr>
          <w:rFonts w:asciiTheme="minorHAnsi" w:hAnsiTheme="minorHAnsi" w:cstheme="minorHAnsi"/>
        </w:rPr>
        <w:t>гарантен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лист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кој</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гарантира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исправното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функционирање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текот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определен</w:t>
      </w:r>
      <w:proofErr w:type="spellEnd"/>
      <w:r w:rsidR="0056663C">
        <w:rPr>
          <w:rFonts w:asciiTheme="minorHAnsi" w:hAnsiTheme="minorHAnsi" w:cstheme="minorHAnsi"/>
          <w:lang w:val="mk-MK"/>
        </w:rPr>
        <w:t>ото</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време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сметајќи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r w:rsidR="001265E0">
        <w:rPr>
          <w:rFonts w:asciiTheme="minorHAnsi" w:hAnsiTheme="minorHAnsi" w:cstheme="minorHAnsi"/>
          <w:lang w:val="mk-MK"/>
        </w:rPr>
        <w:t>денот на испорака</w:t>
      </w:r>
      <w:r w:rsidR="0056663C">
        <w:rPr>
          <w:rFonts w:asciiTheme="minorHAnsi" w:hAnsiTheme="minorHAnsi" w:cstheme="minorHAnsi"/>
          <w:lang w:val="mk-MK"/>
        </w:rPr>
        <w:t>та</w:t>
      </w:r>
      <w:r w:rsidR="001265E0">
        <w:rPr>
          <w:rFonts w:asciiTheme="minorHAnsi" w:hAnsiTheme="minorHAnsi" w:cstheme="minorHAnsi"/>
          <w:lang w:val="mk-MK"/>
        </w:rPr>
        <w:t xml:space="preserve"> на истата.</w:t>
      </w:r>
    </w:p>
    <w:p w14:paraId="742AE3A7" w14:textId="1C0C536D" w:rsidR="003E5E4A" w:rsidRPr="00CB22A8" w:rsidRDefault="003E5E4A" w:rsidP="00BA2F2E">
      <w:pPr>
        <w:ind w:firstLine="709"/>
        <w:jc w:val="both"/>
        <w:rPr>
          <w:rFonts w:asciiTheme="minorHAnsi" w:hAnsiTheme="minorHAnsi" w:cstheme="minorHAnsi"/>
          <w:lang w:val="es-ES_tradnl"/>
        </w:rPr>
      </w:pP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може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ако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функционира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исправно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бара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lang w:val="es-ES_tradnl"/>
        </w:rPr>
        <w:t xml:space="preserve">, </w:t>
      </w:r>
      <w:r w:rsidR="001265E0">
        <w:rPr>
          <w:rFonts w:asciiTheme="minorHAnsi" w:hAnsiTheme="minorHAnsi" w:cstheme="minorHAnsi"/>
          <w:lang w:val="mk-MK"/>
        </w:rPr>
        <w:t xml:space="preserve">истата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разумен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001265E0">
        <w:rPr>
          <w:rFonts w:asciiTheme="minorHAnsi" w:hAnsiTheme="minorHAnsi" w:cstheme="minorHAnsi"/>
          <w:lang w:val="mk-MK"/>
        </w:rPr>
        <w:t xml:space="preserve"> </w:t>
      </w:r>
      <w:r w:rsidRPr="00CB22A8">
        <w:rPr>
          <w:rFonts w:asciiTheme="minorHAnsi" w:hAnsiTheme="minorHAnsi" w:cstheme="minorHAnsi"/>
          <w:lang w:val="es-ES_tradnl"/>
        </w:rPr>
        <w:t xml:space="preserve">_____________ </w:t>
      </w:r>
      <w:proofErr w:type="spellStart"/>
      <w:r w:rsidRPr="00CB22A8">
        <w:rPr>
          <w:rFonts w:asciiTheme="minorHAnsi" w:hAnsiTheme="minorHAnsi" w:cstheme="minorHAnsi"/>
        </w:rPr>
        <w:t>дена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ако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тоа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стори</w:t>
      </w:r>
      <w:proofErr w:type="spellEnd"/>
      <w:r w:rsidRPr="00CB22A8">
        <w:rPr>
          <w:rFonts w:asciiTheme="minorHAnsi" w:hAnsiTheme="minorHAnsi" w:cstheme="minorHAnsi"/>
        </w:rPr>
        <w:t>,</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му</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предаде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w:t>
      </w:r>
      <w:proofErr w:type="spellEnd"/>
      <w:r w:rsidRPr="00CB22A8">
        <w:rPr>
          <w:rFonts w:asciiTheme="minorHAnsi" w:hAnsiTheme="minorHAnsi" w:cstheme="minorHAnsi"/>
        </w:rPr>
        <w:t>/и</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која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функционира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исправно</w:t>
      </w:r>
      <w:proofErr w:type="spellEnd"/>
      <w:r w:rsidRPr="00CB22A8">
        <w:rPr>
          <w:rFonts w:asciiTheme="minorHAnsi" w:hAnsiTheme="minorHAnsi" w:cstheme="minorHAnsi"/>
          <w:lang w:val="es-ES_tradnl"/>
        </w:rPr>
        <w:t>.</w:t>
      </w:r>
    </w:p>
    <w:p w14:paraId="2C6C7B40" w14:textId="77777777" w:rsidR="003E5E4A" w:rsidRPr="00CB22A8" w:rsidRDefault="003E5E4A" w:rsidP="003E5E4A">
      <w:pPr>
        <w:jc w:val="both"/>
        <w:rPr>
          <w:rFonts w:asciiTheme="minorHAnsi" w:hAnsiTheme="minorHAnsi" w:cstheme="minorHAnsi"/>
        </w:rPr>
      </w:pPr>
    </w:p>
    <w:p w14:paraId="58C10A35" w14:textId="0924AC6E" w:rsidR="003E5E4A" w:rsidRPr="00BA2F2E" w:rsidRDefault="003E5E4A" w:rsidP="00BA2F2E">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sidR="00D00E9C">
        <w:rPr>
          <w:rFonts w:asciiTheme="minorHAnsi" w:hAnsiTheme="minorHAnsi" w:cstheme="minorHAnsi"/>
          <w:b/>
          <w:bCs/>
          <w:lang w:val="mk-MK"/>
        </w:rPr>
        <w:t>42</w:t>
      </w:r>
    </w:p>
    <w:p w14:paraId="00B189CB" w14:textId="1EBB8D21" w:rsidR="003E5E4A" w:rsidRPr="00CB22A8" w:rsidRDefault="003E5E4A" w:rsidP="003E5E4A">
      <w:pPr>
        <w:jc w:val="both"/>
        <w:rPr>
          <w:rFonts w:asciiTheme="minorHAnsi" w:hAnsiTheme="minorHAnsi" w:cstheme="minorHAnsi"/>
        </w:rPr>
      </w:pPr>
      <w:r w:rsidRPr="00CB22A8">
        <w:rPr>
          <w:rFonts w:asciiTheme="minorHAnsi" w:hAnsiTheme="minorHAnsi" w:cstheme="minorHAnsi"/>
        </w:rPr>
        <w:tab/>
      </w:r>
      <w:r w:rsidR="00DD2292">
        <w:rPr>
          <w:rFonts w:asciiTheme="minorHAnsi" w:hAnsiTheme="minorHAnsi" w:cstheme="minorHAnsi"/>
          <w:lang w:val="mk-MK"/>
        </w:rPr>
        <w:t>П</w:t>
      </w:r>
      <w:proofErr w:type="spellStart"/>
      <w:r w:rsidRPr="00CB22A8">
        <w:rPr>
          <w:rFonts w:asciiTheme="minorHAnsi" w:hAnsiTheme="minorHAnsi" w:cstheme="minorHAnsi"/>
        </w:rPr>
        <w:t>оради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неисправното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функционирање</w:t>
      </w:r>
      <w:proofErr w:type="spellEnd"/>
      <w:r w:rsidRPr="00CB22A8">
        <w:rPr>
          <w:rFonts w:asciiTheme="minorHAnsi" w:hAnsiTheme="minorHAnsi" w:cstheme="minorHAnsi"/>
        </w:rPr>
        <w:t xml:space="preserve"> </w:t>
      </w:r>
      <w:r w:rsidR="003D22F6">
        <w:rPr>
          <w:rFonts w:asciiTheme="minorHAnsi" w:hAnsiTheme="minorHAnsi" w:cstheme="minorHAnsi"/>
          <w:lang w:val="mk-MK"/>
        </w:rPr>
        <w:t xml:space="preserve">на </w:t>
      </w:r>
      <w:proofErr w:type="spellStart"/>
      <w:r w:rsidR="00DD2292" w:rsidRPr="00CB22A8">
        <w:rPr>
          <w:rFonts w:asciiTheme="minorHAnsi" w:hAnsiTheme="minorHAnsi" w:cstheme="minorHAnsi"/>
        </w:rPr>
        <w:t>стоката</w:t>
      </w:r>
      <w:proofErr w:type="spellEnd"/>
      <w:r w:rsidR="00DD2292" w:rsidRPr="00CB22A8">
        <w:rPr>
          <w:rFonts w:asciiTheme="minorHAnsi" w:hAnsiTheme="minorHAnsi" w:cstheme="minorHAnsi"/>
        </w:rPr>
        <w:t>/</w:t>
      </w:r>
      <w:proofErr w:type="spellStart"/>
      <w:r w:rsidR="00DD2292" w:rsidRPr="00CB22A8">
        <w:rPr>
          <w:rFonts w:asciiTheme="minorHAnsi" w:hAnsiTheme="minorHAnsi" w:cstheme="minorHAnsi"/>
        </w:rPr>
        <w:t>те</w:t>
      </w:r>
      <w:proofErr w:type="spellEnd"/>
      <w:r w:rsidR="00DD2292">
        <w:rPr>
          <w:rFonts w:asciiTheme="minorHAnsi" w:hAnsiTheme="minorHAnsi" w:cstheme="minorHAnsi"/>
          <w:lang w:val="mk-MK"/>
        </w:rPr>
        <w:t xml:space="preserve">, </w:t>
      </w:r>
      <w:r w:rsidR="00DD2292" w:rsidRPr="00CB22A8">
        <w:rPr>
          <w:rFonts w:asciiTheme="minorHAnsi" w:hAnsiTheme="minorHAnsi" w:cstheme="minorHAnsi"/>
          <w:lang w:val="es-ES_tradnl"/>
        </w:rPr>
        <w:t xml:space="preserve"> </w:t>
      </w:r>
      <w:proofErr w:type="spellStart"/>
      <w:r w:rsidR="00DD2292" w:rsidRPr="00CB22A8">
        <w:rPr>
          <w:rFonts w:asciiTheme="minorHAnsi" w:hAnsiTheme="minorHAnsi" w:cstheme="minorHAnsi"/>
        </w:rPr>
        <w:t>Договорниот</w:t>
      </w:r>
      <w:proofErr w:type="spellEnd"/>
      <w:r w:rsidR="00DD2292" w:rsidRPr="00CB22A8">
        <w:rPr>
          <w:rFonts w:asciiTheme="minorHAnsi" w:hAnsiTheme="minorHAnsi" w:cstheme="minorHAnsi"/>
        </w:rPr>
        <w:t xml:space="preserve"> </w:t>
      </w:r>
      <w:proofErr w:type="spellStart"/>
      <w:r w:rsidR="00DD2292" w:rsidRPr="00CB22A8">
        <w:rPr>
          <w:rFonts w:asciiTheme="minorHAnsi" w:hAnsiTheme="minorHAnsi" w:cstheme="minorHAnsi"/>
        </w:rPr>
        <w:t>орган</w:t>
      </w:r>
      <w:proofErr w:type="spellEnd"/>
      <w:r w:rsidR="00DD2292" w:rsidRPr="00CB22A8">
        <w:rPr>
          <w:rFonts w:asciiTheme="minorHAnsi" w:hAnsiTheme="minorHAnsi" w:cstheme="minorHAnsi"/>
        </w:rPr>
        <w:t xml:space="preserve"> </w:t>
      </w:r>
      <w:proofErr w:type="spellStart"/>
      <w:r w:rsidR="00DD2292" w:rsidRPr="00CB22A8">
        <w:rPr>
          <w:rFonts w:asciiTheme="minorHAnsi" w:hAnsiTheme="minorHAnsi" w:cstheme="minorHAnsi"/>
        </w:rPr>
        <w:t>може</w:t>
      </w:r>
      <w:proofErr w:type="spellEnd"/>
      <w:r w:rsidR="00DD2292"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бара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поправка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замена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текот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без</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оглед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тоа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кога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појавил</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недостатокот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функционирањето</w:t>
      </w:r>
      <w:proofErr w:type="spellEnd"/>
      <w:r w:rsidRPr="00CB22A8">
        <w:rPr>
          <w:rFonts w:asciiTheme="minorHAnsi" w:hAnsiTheme="minorHAnsi" w:cstheme="minorHAnsi"/>
        </w:rPr>
        <w:t>.</w:t>
      </w:r>
    </w:p>
    <w:p w14:paraId="35FFF1DC" w14:textId="1C21F40C" w:rsidR="003E5E4A" w:rsidRPr="00CB22A8" w:rsidRDefault="003E5E4A" w:rsidP="003E5E4A">
      <w:pPr>
        <w:jc w:val="both"/>
        <w:rPr>
          <w:rFonts w:asciiTheme="minorHAnsi" w:hAnsiTheme="minorHAnsi" w:cstheme="minorHAnsi"/>
        </w:rPr>
      </w:pPr>
      <w:r w:rsidRPr="00CB22A8">
        <w:rPr>
          <w:rFonts w:asciiTheme="minorHAnsi" w:hAnsiTheme="minorHAnsi" w:cstheme="minorHAnsi"/>
        </w:rPr>
        <w:tab/>
      </w:r>
      <w:r w:rsidR="003D22F6">
        <w:rPr>
          <w:rFonts w:asciiTheme="minorHAnsi" w:hAnsiTheme="minorHAnsi" w:cstheme="minorHAnsi"/>
          <w:lang w:val="mk-MK"/>
        </w:rPr>
        <w:t xml:space="preserve">Договорниот орган </w:t>
      </w:r>
      <w:proofErr w:type="spellStart"/>
      <w:r w:rsidRPr="00CB22A8">
        <w:rPr>
          <w:rFonts w:asciiTheme="minorHAnsi" w:hAnsiTheme="minorHAnsi" w:cstheme="minorHAnsi"/>
        </w:rPr>
        <w:t>има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право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надомест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штетата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што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ја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претрпел</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поради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тоа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што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бил</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лишен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употребата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моментот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барањето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поправка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замена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нивното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извршување</w:t>
      </w:r>
      <w:proofErr w:type="spellEnd"/>
      <w:r w:rsidRPr="00CB22A8">
        <w:rPr>
          <w:rFonts w:asciiTheme="minorHAnsi" w:hAnsiTheme="minorHAnsi" w:cstheme="minorHAnsi"/>
        </w:rPr>
        <w:t>.</w:t>
      </w:r>
    </w:p>
    <w:p w14:paraId="36EE58D8" w14:textId="77777777" w:rsidR="003E5E4A" w:rsidRPr="00CB22A8" w:rsidRDefault="003E5E4A" w:rsidP="003E5E4A">
      <w:pPr>
        <w:jc w:val="both"/>
        <w:rPr>
          <w:rFonts w:asciiTheme="minorHAnsi" w:hAnsiTheme="minorHAnsi" w:cstheme="minorHAnsi"/>
        </w:rPr>
      </w:pPr>
    </w:p>
    <w:p w14:paraId="70D32631" w14:textId="5EF7B2DA" w:rsidR="003E5E4A" w:rsidRPr="00BA2F2E" w:rsidRDefault="003E5E4A" w:rsidP="00BA2F2E">
      <w:pPr>
        <w:jc w:val="center"/>
        <w:rPr>
          <w:rFonts w:asciiTheme="minorHAnsi" w:hAnsiTheme="minorHAnsi" w:cstheme="minorHAnsi"/>
          <w:b/>
          <w:lang w:val="mk-MK"/>
        </w:rPr>
      </w:pPr>
      <w:proofErr w:type="spellStart"/>
      <w:r w:rsidRPr="00CB22A8">
        <w:rPr>
          <w:rFonts w:asciiTheme="minorHAnsi" w:hAnsiTheme="minorHAnsi" w:cstheme="minorHAnsi"/>
          <w:b/>
          <w:lang w:val="es-ES_tradnl"/>
        </w:rPr>
        <w:t>Член</w:t>
      </w:r>
      <w:proofErr w:type="spellEnd"/>
      <w:r w:rsidRPr="00CB22A8">
        <w:rPr>
          <w:rFonts w:asciiTheme="minorHAnsi" w:hAnsiTheme="minorHAnsi" w:cstheme="minorHAnsi"/>
          <w:b/>
          <w:lang w:val="mk-MK"/>
        </w:rPr>
        <w:t xml:space="preserve"> </w:t>
      </w:r>
      <w:r w:rsidR="00D00E9C">
        <w:rPr>
          <w:rFonts w:asciiTheme="minorHAnsi" w:hAnsiTheme="minorHAnsi" w:cstheme="minorHAnsi"/>
          <w:b/>
          <w:lang w:val="mk-MK"/>
        </w:rPr>
        <w:t>43</w:t>
      </w:r>
    </w:p>
    <w:p w14:paraId="6F6D09D4" w14:textId="77777777" w:rsidR="003E5E4A" w:rsidRPr="00CB22A8" w:rsidRDefault="003E5E4A" w:rsidP="003E5E4A">
      <w:pPr>
        <w:jc w:val="both"/>
        <w:rPr>
          <w:rFonts w:asciiTheme="minorHAnsi" w:hAnsiTheme="minorHAnsi" w:cstheme="minorHAnsi"/>
          <w:lang w:val="es-ES_tradnl"/>
        </w:rPr>
      </w:pPr>
      <w:r w:rsidRPr="00CB22A8">
        <w:rPr>
          <w:rFonts w:asciiTheme="minorHAnsi" w:hAnsiTheme="minorHAnsi" w:cstheme="minorHAnsi"/>
        </w:rPr>
        <w:tab/>
      </w:r>
      <w:proofErr w:type="spellStart"/>
      <w:r w:rsidRPr="00CB22A8">
        <w:rPr>
          <w:rFonts w:asciiTheme="minorHAnsi" w:hAnsiTheme="minorHAnsi" w:cstheme="minorHAnsi"/>
        </w:rPr>
        <w:t>Во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случај</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помала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продолжува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онолку</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колку</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што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бил</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лишен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употребата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w:t>
      </w:r>
    </w:p>
    <w:p w14:paraId="451EF6BD" w14:textId="77777777" w:rsidR="003E5E4A" w:rsidRPr="00CB22A8" w:rsidRDefault="003E5E4A" w:rsidP="003E5E4A">
      <w:pPr>
        <w:jc w:val="both"/>
        <w:rPr>
          <w:rFonts w:asciiTheme="minorHAnsi" w:hAnsiTheme="minorHAnsi" w:cstheme="minorHAnsi"/>
          <w:lang w:val="es-ES_tradnl"/>
        </w:rPr>
      </w:pPr>
      <w:r w:rsidRPr="00CB22A8">
        <w:rPr>
          <w:rFonts w:asciiTheme="minorHAnsi" w:hAnsiTheme="minorHAnsi" w:cstheme="minorHAnsi"/>
        </w:rPr>
        <w:tab/>
      </w:r>
      <w:proofErr w:type="spellStart"/>
      <w:r w:rsidRPr="00CB22A8">
        <w:rPr>
          <w:rFonts w:asciiTheme="minorHAnsi" w:hAnsiTheme="minorHAnsi" w:cstheme="minorHAnsi"/>
        </w:rPr>
        <w:t>Меѓутоа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кога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поради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неисправното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функционирање</w:t>
      </w:r>
      <w:proofErr w:type="spellEnd"/>
      <w:r w:rsidRPr="00CB22A8">
        <w:rPr>
          <w:rFonts w:asciiTheme="minorHAnsi" w:hAnsiTheme="minorHAnsi" w:cstheme="minorHAnsi"/>
          <w:lang w:val="es-ES_tradnl"/>
        </w:rPr>
        <w:t xml:space="preserve"> </w:t>
      </w:r>
      <w:r w:rsidRPr="00CB22A8">
        <w:rPr>
          <w:rFonts w:asciiTheme="minorHAnsi" w:hAnsiTheme="minorHAnsi" w:cstheme="minorHAnsi"/>
        </w:rPr>
        <w:t>е</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извршена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нејзина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суштествена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почнува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повторно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тече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односно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враќањето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поправената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w:t>
      </w:r>
      <w:proofErr w:type="spellEnd"/>
      <w:r w:rsidRPr="00CB22A8">
        <w:rPr>
          <w:rFonts w:asciiTheme="minorHAnsi" w:hAnsiTheme="minorHAnsi" w:cstheme="minorHAnsi"/>
        </w:rPr>
        <w:t>/и</w:t>
      </w:r>
      <w:r w:rsidRPr="00CB22A8">
        <w:rPr>
          <w:rFonts w:asciiTheme="minorHAnsi" w:hAnsiTheme="minorHAnsi" w:cstheme="minorHAnsi"/>
          <w:lang w:val="es-ES_tradnl"/>
        </w:rPr>
        <w:t>.</w:t>
      </w:r>
    </w:p>
    <w:p w14:paraId="4FEC79B7" w14:textId="77777777" w:rsidR="003E5E4A" w:rsidRPr="00CB22A8" w:rsidRDefault="003E5E4A" w:rsidP="003E5E4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Ако</w:t>
      </w:r>
      <w:proofErr w:type="spellEnd"/>
      <w:r w:rsidRPr="00CB22A8">
        <w:rPr>
          <w:rFonts w:asciiTheme="minorHAnsi" w:hAnsiTheme="minorHAnsi" w:cstheme="minorHAnsi"/>
        </w:rPr>
        <w:t xml:space="preserve"> е </w:t>
      </w:r>
      <w:proofErr w:type="spellStart"/>
      <w:r w:rsidRPr="00CB22A8">
        <w:rPr>
          <w:rFonts w:asciiTheme="minorHAnsi" w:hAnsiTheme="minorHAnsi" w:cstheme="minorHAnsi"/>
        </w:rPr>
        <w:t>заменет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суштествено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поправен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само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некој</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почнува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повторно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тече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само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тој</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w:t>
      </w:r>
      <w:proofErr w:type="spellEnd"/>
      <w:r w:rsidRPr="00CB22A8">
        <w:rPr>
          <w:rFonts w:asciiTheme="minorHAnsi" w:hAnsiTheme="minorHAnsi" w:cstheme="minorHAnsi"/>
        </w:rPr>
        <w:t>.</w:t>
      </w:r>
    </w:p>
    <w:p w14:paraId="3E063F24" w14:textId="77777777" w:rsidR="003E5E4A" w:rsidRPr="00CB22A8" w:rsidRDefault="003E5E4A" w:rsidP="003E5E4A">
      <w:pPr>
        <w:jc w:val="both"/>
        <w:rPr>
          <w:rFonts w:asciiTheme="minorHAnsi" w:hAnsiTheme="minorHAnsi" w:cstheme="minorHAnsi"/>
        </w:rPr>
      </w:pPr>
    </w:p>
    <w:p w14:paraId="10B123DE" w14:textId="5F954C8E" w:rsidR="003E5E4A" w:rsidRPr="00BA2F2E" w:rsidRDefault="003E5E4A" w:rsidP="00BA2F2E">
      <w:pPr>
        <w:jc w:val="center"/>
        <w:rPr>
          <w:rFonts w:asciiTheme="minorHAnsi" w:hAnsiTheme="minorHAnsi" w:cstheme="minorHAnsi"/>
          <w:b/>
          <w:lang w:val="mk-MK"/>
        </w:rPr>
      </w:pPr>
      <w:proofErr w:type="spellStart"/>
      <w:r w:rsidRPr="00CB22A8">
        <w:rPr>
          <w:rFonts w:asciiTheme="minorHAnsi" w:hAnsiTheme="minorHAnsi" w:cstheme="minorHAnsi"/>
          <w:b/>
        </w:rPr>
        <w:t>Член</w:t>
      </w:r>
      <w:proofErr w:type="spellEnd"/>
      <w:r w:rsidRPr="00CB22A8">
        <w:rPr>
          <w:rFonts w:asciiTheme="minorHAnsi" w:hAnsiTheme="minorHAnsi" w:cstheme="minorHAnsi"/>
          <w:b/>
          <w:lang w:val="mk-MK"/>
        </w:rPr>
        <w:t xml:space="preserve"> </w:t>
      </w:r>
      <w:r w:rsidR="00D00E9C">
        <w:rPr>
          <w:rFonts w:asciiTheme="minorHAnsi" w:hAnsiTheme="minorHAnsi" w:cstheme="minorHAnsi"/>
          <w:b/>
          <w:lang w:val="mk-MK"/>
        </w:rPr>
        <w:t>44</w:t>
      </w:r>
    </w:p>
    <w:p w14:paraId="76B9C2AD" w14:textId="55772362" w:rsidR="003E5E4A" w:rsidRPr="00CB22A8" w:rsidRDefault="003E5E4A" w:rsidP="003E5E4A">
      <w:pPr>
        <w:jc w:val="both"/>
        <w:rPr>
          <w:rFonts w:asciiTheme="minorHAnsi" w:hAnsiTheme="minorHAnsi" w:cstheme="minorHAnsi"/>
          <w:lang w:val="es-ES_tradnl"/>
        </w:rPr>
      </w:pPr>
      <w:r w:rsidRPr="00CB22A8">
        <w:rPr>
          <w:rFonts w:asciiTheme="minorHAnsi" w:hAnsiTheme="minorHAnsi" w:cstheme="minorHAnsi"/>
        </w:rPr>
        <w:tab/>
      </w:r>
      <w:proofErr w:type="spellStart"/>
      <w:r w:rsidRPr="00CB22A8">
        <w:rPr>
          <w:rFonts w:asciiTheme="minorHAnsi" w:hAnsiTheme="minorHAnsi" w:cstheme="minorHAnsi"/>
        </w:rPr>
        <w:t>Ако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изврши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разумен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_________ </w:t>
      </w:r>
      <w:proofErr w:type="spellStart"/>
      <w:r w:rsidRPr="00CB22A8">
        <w:rPr>
          <w:rFonts w:asciiTheme="minorHAnsi" w:hAnsiTheme="minorHAnsi" w:cstheme="minorHAnsi"/>
        </w:rPr>
        <w:t>дена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може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раскине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договорот</w:t>
      </w:r>
      <w:proofErr w:type="spellEnd"/>
      <w:r w:rsidRPr="00CB22A8">
        <w:rPr>
          <w:rFonts w:asciiTheme="minorHAnsi" w:hAnsiTheme="minorHAnsi" w:cstheme="minorHAnsi"/>
          <w:lang w:val="es-ES_tradnl"/>
        </w:rPr>
        <w:t xml:space="preserve"> </w:t>
      </w:r>
      <w:r w:rsidRPr="00CB22A8">
        <w:rPr>
          <w:rFonts w:asciiTheme="minorHAnsi" w:hAnsiTheme="minorHAnsi" w:cstheme="minorHAnsi"/>
        </w:rPr>
        <w:t>и</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бара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надомест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штетата</w:t>
      </w:r>
      <w:proofErr w:type="spellEnd"/>
      <w:r w:rsidRPr="00CB22A8">
        <w:rPr>
          <w:rFonts w:asciiTheme="minorHAnsi" w:hAnsiTheme="minorHAnsi" w:cstheme="minorHAnsi"/>
          <w:lang w:val="es-ES_tradnl"/>
        </w:rPr>
        <w:t>.</w:t>
      </w:r>
    </w:p>
    <w:p w14:paraId="4F6E6E8B" w14:textId="77777777" w:rsidR="003E5E4A" w:rsidRPr="00CB22A8" w:rsidRDefault="003E5E4A" w:rsidP="003E5E4A">
      <w:pPr>
        <w:jc w:val="both"/>
        <w:rPr>
          <w:rFonts w:asciiTheme="minorHAnsi" w:hAnsiTheme="minorHAnsi" w:cstheme="minorHAnsi"/>
        </w:rPr>
      </w:pPr>
    </w:p>
    <w:p w14:paraId="5A93A289" w14:textId="02C618DE" w:rsidR="003E5E4A" w:rsidRPr="00BA2F2E" w:rsidRDefault="003E5E4A" w:rsidP="00BA2F2E">
      <w:pPr>
        <w:jc w:val="center"/>
        <w:rPr>
          <w:rFonts w:asciiTheme="minorHAnsi" w:hAnsiTheme="minorHAnsi" w:cstheme="minorHAnsi"/>
          <w:b/>
          <w:lang w:val="mk-MK"/>
        </w:rPr>
      </w:pPr>
      <w:proofErr w:type="spellStart"/>
      <w:r w:rsidRPr="00CB22A8">
        <w:rPr>
          <w:rFonts w:asciiTheme="minorHAnsi" w:hAnsiTheme="minorHAnsi" w:cstheme="minorHAnsi"/>
          <w:b/>
        </w:rPr>
        <w:t>Член</w:t>
      </w:r>
      <w:proofErr w:type="spellEnd"/>
      <w:r w:rsidRPr="00CB22A8">
        <w:rPr>
          <w:rFonts w:asciiTheme="minorHAnsi" w:hAnsiTheme="minorHAnsi" w:cstheme="minorHAnsi"/>
          <w:b/>
          <w:lang w:val="es-ES_tradnl"/>
        </w:rPr>
        <w:t xml:space="preserve"> </w:t>
      </w:r>
      <w:r w:rsidR="00D00E9C">
        <w:rPr>
          <w:rFonts w:asciiTheme="minorHAnsi" w:hAnsiTheme="minorHAnsi" w:cstheme="minorHAnsi"/>
          <w:b/>
          <w:lang w:val="mk-MK"/>
        </w:rPr>
        <w:t>45</w:t>
      </w:r>
    </w:p>
    <w:p w14:paraId="6CCF4C04" w14:textId="57D9DF6F" w:rsidR="003E5E4A" w:rsidRPr="00CB22A8" w:rsidRDefault="003E5E4A" w:rsidP="003E5E4A">
      <w:pPr>
        <w:jc w:val="both"/>
        <w:rPr>
          <w:rFonts w:asciiTheme="minorHAnsi" w:hAnsiTheme="minorHAnsi" w:cstheme="minorHAnsi"/>
          <w:lang w:val="es-ES_tradnl"/>
        </w:rPr>
      </w:pPr>
      <w:r w:rsidRPr="00CB22A8">
        <w:rPr>
          <w:rFonts w:asciiTheme="minorHAnsi" w:hAnsiTheme="minorHAnsi" w:cstheme="minorHAnsi"/>
        </w:rPr>
        <w:tab/>
      </w:r>
      <w:proofErr w:type="spellStart"/>
      <w:r w:rsidRPr="00CB22A8">
        <w:rPr>
          <w:rFonts w:asciiTheme="minorHAnsi" w:hAnsiTheme="minorHAnsi" w:cstheme="minorHAnsi"/>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lang w:val="es-ES_tradnl"/>
        </w:rPr>
        <w:t xml:space="preserve"> </w:t>
      </w:r>
      <w:r w:rsidRPr="00CB22A8">
        <w:rPr>
          <w:rFonts w:asciiTheme="minorHAnsi" w:hAnsiTheme="minorHAnsi" w:cstheme="minorHAnsi"/>
        </w:rPr>
        <w:t>е</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должен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своја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сметка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пренесе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местото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каде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што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треба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односно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како</w:t>
      </w:r>
      <w:proofErr w:type="spellEnd"/>
      <w:r w:rsidRPr="00CB22A8">
        <w:rPr>
          <w:rFonts w:asciiTheme="minorHAnsi" w:hAnsiTheme="minorHAnsi" w:cstheme="minorHAnsi"/>
          <w:lang w:val="es-ES_tradnl"/>
        </w:rPr>
        <w:t xml:space="preserve"> </w:t>
      </w:r>
      <w:r w:rsidRPr="00CB22A8">
        <w:rPr>
          <w:rFonts w:asciiTheme="minorHAnsi" w:hAnsiTheme="minorHAnsi" w:cstheme="minorHAnsi"/>
        </w:rPr>
        <w:t>и</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поправената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односно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заменетата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w:t>
      </w:r>
      <w:proofErr w:type="spellEnd"/>
      <w:r w:rsidRPr="00CB22A8">
        <w:rPr>
          <w:rFonts w:asciiTheme="minorHAnsi" w:hAnsiTheme="minorHAnsi" w:cstheme="minorHAnsi"/>
        </w:rPr>
        <w:t>/и</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му</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врати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назад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w:t>
      </w:r>
    </w:p>
    <w:p w14:paraId="67A42505" w14:textId="75ED725D" w:rsidR="003E5E4A" w:rsidRDefault="003E5E4A" w:rsidP="00BA2F2E">
      <w:pPr>
        <w:ind w:firstLine="709"/>
        <w:jc w:val="both"/>
        <w:rPr>
          <w:rFonts w:asciiTheme="minorHAnsi" w:hAnsiTheme="minorHAnsi" w:cstheme="minorHAnsi"/>
          <w:lang w:val="es-ES_tradnl"/>
        </w:rPr>
      </w:pPr>
      <w:proofErr w:type="spellStart"/>
      <w:r w:rsidRPr="00CB22A8">
        <w:rPr>
          <w:rFonts w:asciiTheme="minorHAnsi" w:hAnsiTheme="minorHAnsi" w:cstheme="minorHAnsi"/>
        </w:rPr>
        <w:t>За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тоа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време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поднесува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ризикот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пропаѓање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оштетување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w:t>
      </w:r>
    </w:p>
    <w:p w14:paraId="314945D5" w14:textId="77777777" w:rsidR="00131929" w:rsidRPr="00CB22A8" w:rsidRDefault="00131929" w:rsidP="00BA2F2E">
      <w:pPr>
        <w:ind w:firstLine="709"/>
        <w:jc w:val="both"/>
        <w:rPr>
          <w:rFonts w:asciiTheme="minorHAnsi" w:hAnsiTheme="minorHAnsi" w:cstheme="minorHAnsi"/>
          <w:lang w:val="es-ES_tradnl"/>
        </w:rPr>
      </w:pPr>
    </w:p>
    <w:p w14:paraId="45EBD3AD" w14:textId="77777777" w:rsidR="003E5E4A" w:rsidRPr="00CB22A8" w:rsidRDefault="003E5E4A" w:rsidP="003E5E4A">
      <w:pPr>
        <w:jc w:val="both"/>
        <w:rPr>
          <w:rFonts w:asciiTheme="minorHAnsi" w:hAnsiTheme="minorHAnsi" w:cstheme="minorHAnsi"/>
        </w:rPr>
      </w:pPr>
    </w:p>
    <w:p w14:paraId="03246646" w14:textId="04B49EBF" w:rsidR="003E5E4A" w:rsidRPr="00BA2F2E" w:rsidRDefault="003E5E4A" w:rsidP="008028C0">
      <w:pPr>
        <w:jc w:val="center"/>
        <w:rPr>
          <w:rFonts w:asciiTheme="minorHAnsi" w:hAnsiTheme="minorHAnsi" w:cstheme="minorHAnsi"/>
          <w:b/>
          <w:lang w:val="mk-MK"/>
        </w:rPr>
      </w:pPr>
      <w:proofErr w:type="spellStart"/>
      <w:r w:rsidRPr="00CB22A8">
        <w:rPr>
          <w:rFonts w:asciiTheme="minorHAnsi" w:hAnsiTheme="minorHAnsi" w:cstheme="minorHAnsi"/>
          <w:b/>
        </w:rPr>
        <w:t>Член</w:t>
      </w:r>
      <w:proofErr w:type="spellEnd"/>
      <w:r w:rsidRPr="00CB22A8">
        <w:rPr>
          <w:rFonts w:asciiTheme="minorHAnsi" w:hAnsiTheme="minorHAnsi" w:cstheme="minorHAnsi"/>
          <w:b/>
          <w:lang w:val="es-ES_tradnl"/>
        </w:rPr>
        <w:t xml:space="preserve"> </w:t>
      </w:r>
      <w:r w:rsidR="00D00E9C">
        <w:rPr>
          <w:rFonts w:asciiTheme="minorHAnsi" w:hAnsiTheme="minorHAnsi" w:cstheme="minorHAnsi"/>
          <w:b/>
          <w:lang w:val="mk-MK"/>
        </w:rPr>
        <w:t>46</w:t>
      </w:r>
    </w:p>
    <w:p w14:paraId="2674376A" w14:textId="391E2230" w:rsidR="003E5E4A" w:rsidRDefault="003E5E4A" w:rsidP="003E5E4A">
      <w:pPr>
        <w:jc w:val="both"/>
        <w:rPr>
          <w:rFonts w:asciiTheme="minorHAnsi" w:hAnsiTheme="minorHAnsi" w:cstheme="minorHAnsi"/>
          <w:lang w:val="es-ES_tradnl"/>
        </w:rPr>
      </w:pPr>
      <w:r w:rsidRPr="00CB22A8">
        <w:rPr>
          <w:rFonts w:asciiTheme="minorHAnsi" w:hAnsiTheme="minorHAnsi" w:cstheme="minorHAnsi"/>
        </w:rPr>
        <w:tab/>
      </w:r>
      <w:proofErr w:type="spellStart"/>
      <w:r w:rsidRPr="00CB22A8">
        <w:rPr>
          <w:rFonts w:asciiTheme="minorHAnsi" w:hAnsiTheme="minorHAnsi" w:cstheme="minorHAnsi"/>
        </w:rPr>
        <w:t>Правата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Договорниот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орган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врз</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основа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r w:rsidR="0056663C">
        <w:rPr>
          <w:rFonts w:asciiTheme="minorHAnsi" w:hAnsiTheme="minorHAnsi" w:cstheme="minorHAnsi"/>
          <w:lang w:val="mk-MK"/>
        </w:rPr>
        <w:t xml:space="preserve">доставениот </w:t>
      </w:r>
      <w:proofErr w:type="spellStart"/>
      <w:r w:rsidRPr="00CB22A8">
        <w:rPr>
          <w:rFonts w:asciiTheme="minorHAnsi" w:hAnsiTheme="minorHAnsi" w:cstheme="minorHAnsi"/>
        </w:rPr>
        <w:t>гарант</w:t>
      </w:r>
      <w:proofErr w:type="spellEnd"/>
      <w:r w:rsidR="0056663C">
        <w:rPr>
          <w:rFonts w:asciiTheme="minorHAnsi" w:hAnsiTheme="minorHAnsi" w:cstheme="minorHAnsi"/>
          <w:lang w:val="mk-MK"/>
        </w:rPr>
        <w:t>е</w:t>
      </w:r>
      <w:r w:rsidRPr="00CB22A8">
        <w:rPr>
          <w:rFonts w:asciiTheme="minorHAnsi" w:hAnsiTheme="minorHAnsi" w:cstheme="minorHAnsi"/>
        </w:rPr>
        <w:t>н</w:t>
      </w:r>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лист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гаснат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по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истекот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_____________</w:t>
      </w:r>
      <w:r w:rsidRPr="00CB22A8">
        <w:rPr>
          <w:rFonts w:asciiTheme="minorHAnsi" w:hAnsiTheme="minorHAnsi" w:cstheme="minorHAnsi"/>
          <w:lang w:val="mk-MK"/>
        </w:rPr>
        <w:t>(</w:t>
      </w:r>
      <w:proofErr w:type="spellStart"/>
      <w:r w:rsidRPr="00131929">
        <w:rPr>
          <w:rFonts w:asciiTheme="minorHAnsi" w:hAnsiTheme="minorHAnsi" w:cstheme="minorHAnsi"/>
        </w:rPr>
        <w:t>една</w:t>
      </w:r>
      <w:proofErr w:type="spellEnd"/>
      <w:r w:rsidRPr="00131929">
        <w:rPr>
          <w:rFonts w:asciiTheme="minorHAnsi" w:hAnsiTheme="minorHAnsi" w:cstheme="minorHAnsi"/>
          <w:lang w:val="es-ES_tradnl"/>
        </w:rPr>
        <w:t xml:space="preserve"> </w:t>
      </w:r>
      <w:proofErr w:type="spellStart"/>
      <w:r w:rsidRPr="00131929">
        <w:rPr>
          <w:rFonts w:asciiTheme="minorHAnsi" w:hAnsiTheme="minorHAnsi" w:cstheme="minorHAnsi"/>
        </w:rPr>
        <w:t>година</w:t>
      </w:r>
      <w:proofErr w:type="spellEnd"/>
      <w:r w:rsidR="009A56CE">
        <w:rPr>
          <w:rFonts w:asciiTheme="minorHAnsi" w:hAnsiTheme="minorHAnsi" w:cstheme="minorHAnsi"/>
        </w:rPr>
        <w:t>)</w:t>
      </w:r>
      <w:r w:rsidRPr="00131929">
        <w:rPr>
          <w:rFonts w:asciiTheme="minorHAnsi" w:hAnsiTheme="minorHAnsi" w:cstheme="minorHAnsi"/>
          <w:lang w:val="es-ES_tradnl"/>
        </w:rPr>
        <w:t xml:space="preserve">, </w:t>
      </w:r>
      <w:proofErr w:type="spellStart"/>
      <w:r w:rsidRPr="00CB22A8">
        <w:rPr>
          <w:rFonts w:asciiTheme="minorHAnsi" w:hAnsiTheme="minorHAnsi" w:cstheme="minorHAnsi"/>
        </w:rPr>
        <w:t>сметајќи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денот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кога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барал</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него</w:t>
      </w:r>
      <w:proofErr w:type="spellEnd"/>
      <w:r w:rsidRPr="00CB22A8">
        <w:rPr>
          <w:rFonts w:asciiTheme="minorHAnsi" w:hAnsiTheme="minorHAnsi" w:cstheme="minorHAnsi"/>
          <w:lang w:val="es-ES_tradnl"/>
        </w:rPr>
        <w:t xml:space="preserve"> п</w:t>
      </w:r>
      <w:proofErr w:type="spellStart"/>
      <w:r w:rsidRPr="00CB22A8">
        <w:rPr>
          <w:rFonts w:asciiTheme="minorHAnsi" w:hAnsiTheme="minorHAnsi" w:cstheme="minorHAnsi"/>
        </w:rPr>
        <w:t>оправка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или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замена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lang w:val="es-ES_tradnl"/>
        </w:rPr>
        <w:t>.</w:t>
      </w:r>
    </w:p>
    <w:p w14:paraId="4FB35C71" w14:textId="079DD082" w:rsidR="00DC3A6A" w:rsidRDefault="00DC3A6A" w:rsidP="003E5E4A">
      <w:pPr>
        <w:jc w:val="both"/>
        <w:rPr>
          <w:rFonts w:asciiTheme="minorHAnsi" w:hAnsiTheme="minorHAnsi" w:cstheme="minorHAnsi"/>
          <w:lang w:val="es-ES_tradnl"/>
        </w:rPr>
      </w:pPr>
    </w:p>
    <w:p w14:paraId="4C54B76F" w14:textId="690DFD9B" w:rsidR="00320829" w:rsidRDefault="00320829" w:rsidP="003E5E4A">
      <w:pPr>
        <w:jc w:val="both"/>
        <w:rPr>
          <w:rFonts w:asciiTheme="minorHAnsi" w:hAnsiTheme="minorHAnsi" w:cstheme="minorHAnsi"/>
          <w:lang w:val="es-ES_tradnl"/>
        </w:rPr>
      </w:pPr>
    </w:p>
    <w:p w14:paraId="58C70CCE" w14:textId="77777777" w:rsidR="00320829" w:rsidRDefault="00320829" w:rsidP="003E5E4A">
      <w:pPr>
        <w:jc w:val="both"/>
        <w:rPr>
          <w:rFonts w:asciiTheme="minorHAnsi" w:hAnsiTheme="minorHAnsi" w:cstheme="minorHAnsi"/>
          <w:lang w:val="es-ES_tradnl"/>
        </w:rPr>
      </w:pPr>
    </w:p>
    <w:p w14:paraId="06EAF86A" w14:textId="4FFD5C55" w:rsidR="00DC3A6A" w:rsidRPr="00CB22A8" w:rsidRDefault="00DC3A6A" w:rsidP="00DC3A6A">
      <w:pPr>
        <w:jc w:val="both"/>
        <w:rPr>
          <w:rFonts w:asciiTheme="minorHAnsi" w:hAnsiTheme="minorHAnsi" w:cstheme="minorHAnsi"/>
          <w:b/>
          <w:bCs/>
        </w:rPr>
      </w:pPr>
      <w:r w:rsidRPr="00CB22A8">
        <w:rPr>
          <w:rFonts w:asciiTheme="minorHAnsi" w:hAnsiTheme="minorHAnsi" w:cstheme="minorHAnsi"/>
          <w:b/>
          <w:bCs/>
        </w:rPr>
        <w:lastRenderedPageBreak/>
        <w:t>X</w:t>
      </w:r>
      <w:r w:rsidR="0032060B" w:rsidRPr="00BA0736">
        <w:rPr>
          <w:rFonts w:asciiTheme="minorHAnsi" w:hAnsiTheme="minorHAnsi" w:cstheme="minorHAnsi"/>
          <w:b/>
          <w:bCs/>
        </w:rPr>
        <w:t>I</w:t>
      </w:r>
      <w:r w:rsidR="0032060B" w:rsidRPr="00BA0736">
        <w:rPr>
          <w:rFonts w:asciiTheme="minorHAnsi" w:hAnsiTheme="minorHAnsi" w:cstheme="minorHAnsi"/>
          <w:b/>
          <w:bCs/>
          <w:lang w:val="mk-MK"/>
        </w:rPr>
        <w:t>X</w:t>
      </w:r>
      <w:r w:rsidRPr="00CB22A8">
        <w:rPr>
          <w:rFonts w:asciiTheme="minorHAnsi" w:hAnsiTheme="minorHAnsi" w:cstheme="minorHAnsi"/>
          <w:b/>
          <w:bCs/>
        </w:rPr>
        <w:t>. СЕРВИСИРАЊЕ</w:t>
      </w:r>
    </w:p>
    <w:p w14:paraId="7F48A1FE" w14:textId="77777777" w:rsidR="00DC3A6A" w:rsidRPr="00CB22A8" w:rsidRDefault="00DC3A6A" w:rsidP="00DC3A6A">
      <w:pPr>
        <w:jc w:val="both"/>
        <w:rPr>
          <w:rFonts w:asciiTheme="minorHAnsi" w:hAnsiTheme="minorHAnsi" w:cstheme="minorHAnsi"/>
        </w:rPr>
      </w:pPr>
    </w:p>
    <w:p w14:paraId="207B82EA" w14:textId="6AC2767C"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47</w:t>
      </w:r>
    </w:p>
    <w:p w14:paraId="3D5A0561"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период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без</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надоместок</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врши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корективно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одржување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потребните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резервни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делови</w:t>
      </w:r>
      <w:proofErr w:type="spellEnd"/>
      <w:r w:rsidRPr="00CB22A8">
        <w:rPr>
          <w:rFonts w:asciiTheme="minorHAnsi" w:hAnsiTheme="minorHAnsi" w:cstheme="minorHAnsi"/>
        </w:rPr>
        <w:t xml:space="preserve"> и </w:t>
      </w:r>
      <w:proofErr w:type="spellStart"/>
      <w:r w:rsidRPr="00CB22A8">
        <w:rPr>
          <w:rFonts w:asciiTheme="minorHAnsi" w:hAnsiTheme="minorHAnsi" w:cstheme="minorHAnsi"/>
        </w:rPr>
        <w:t>сервисни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услуги</w:t>
      </w:r>
      <w:proofErr w:type="spellEnd"/>
      <w:r w:rsidRPr="00CB22A8">
        <w:rPr>
          <w:rFonts w:asciiTheme="minorHAnsi" w:hAnsiTheme="minorHAnsi" w:cstheme="minorHAnsi"/>
        </w:rPr>
        <w:t>.</w:t>
      </w:r>
    </w:p>
    <w:p w14:paraId="418D20D2" w14:textId="77777777" w:rsidR="00DC3A6A" w:rsidRPr="00CB22A8" w:rsidRDefault="00DC3A6A" w:rsidP="00DC3A6A">
      <w:pPr>
        <w:jc w:val="both"/>
        <w:rPr>
          <w:rFonts w:asciiTheme="minorHAnsi" w:hAnsiTheme="minorHAnsi" w:cstheme="minorHAnsi"/>
        </w:rPr>
      </w:pPr>
    </w:p>
    <w:p w14:paraId="5E30F62C" w14:textId="46814910"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48</w:t>
      </w:r>
    </w:p>
    <w:p w14:paraId="1760E6AE" w14:textId="77777777" w:rsidR="00DC3A6A" w:rsidRPr="00CB22A8" w:rsidRDefault="00DC3A6A" w:rsidP="00DC3A6A">
      <w:pPr>
        <w:jc w:val="both"/>
        <w:rPr>
          <w:rFonts w:asciiTheme="minorHAnsi" w:hAnsiTheme="minorHAnsi" w:cstheme="minorHAnsi"/>
          <w:b/>
          <w:lang w:val="es-ES_tradnl"/>
        </w:rPr>
      </w:pPr>
      <w:r w:rsidRPr="00CB22A8">
        <w:rPr>
          <w:rFonts w:asciiTheme="minorHAnsi" w:hAnsiTheme="minorHAnsi" w:cstheme="minorHAnsi"/>
          <w:lang w:val="es-ES_tradnl"/>
        </w:rPr>
        <w:tab/>
      </w:r>
      <w:proofErr w:type="spellStart"/>
      <w:r w:rsidRPr="00CB22A8">
        <w:rPr>
          <w:rFonts w:asciiTheme="minorHAnsi" w:hAnsiTheme="minorHAnsi" w:cstheme="minorHAnsi"/>
          <w:lang w:val="es-ES_tradnl"/>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набавката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обврзува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дека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во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гарантниот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период</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ќе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ги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отстрани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сите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грешки</w:t>
      </w:r>
      <w:proofErr w:type="spellEnd"/>
      <w:r w:rsidRPr="00CB22A8">
        <w:rPr>
          <w:rFonts w:asciiTheme="minorHAnsi" w:hAnsiTheme="minorHAnsi" w:cstheme="minorHAnsi"/>
          <w:lang w:val="es-ES_tradnl"/>
        </w:rPr>
        <w:t xml:space="preserve"> и </w:t>
      </w:r>
      <w:proofErr w:type="spellStart"/>
      <w:r w:rsidRPr="00CB22A8">
        <w:rPr>
          <w:rFonts w:asciiTheme="minorHAnsi" w:hAnsiTheme="minorHAnsi" w:cstheme="minorHAnsi"/>
          <w:lang w:val="es-ES_tradnl"/>
        </w:rPr>
        <w:t>технички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недостатоци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испорачаната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стока</w:t>
      </w:r>
      <w:proofErr w:type="spellEnd"/>
      <w:r w:rsidRPr="00CB22A8">
        <w:rPr>
          <w:rFonts w:asciiTheme="minorHAnsi" w:hAnsiTheme="minorHAnsi" w:cstheme="minorHAnsi"/>
          <w:lang w:val="es-ES_tradnl"/>
        </w:rPr>
        <w:t xml:space="preserve">/и </w:t>
      </w:r>
      <w:proofErr w:type="spellStart"/>
      <w:r w:rsidRPr="00CB22A8">
        <w:rPr>
          <w:rFonts w:asciiTheme="minorHAnsi" w:hAnsiTheme="minorHAnsi" w:cstheme="minorHAnsi"/>
          <w:lang w:val="es-ES_tradnl"/>
        </w:rPr>
        <w:t>кои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настанале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при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нејзино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нормално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кориетење</w:t>
      </w:r>
      <w:proofErr w:type="spellEnd"/>
      <w:r w:rsidRPr="00CB22A8">
        <w:rPr>
          <w:rFonts w:asciiTheme="minorHAnsi" w:hAnsiTheme="minorHAnsi" w:cstheme="minorHAnsi"/>
          <w:lang w:val="es-ES_tradnl"/>
        </w:rPr>
        <w:t>.</w:t>
      </w:r>
      <w:r w:rsidRPr="00CB22A8">
        <w:rPr>
          <w:rFonts w:asciiTheme="minorHAnsi" w:hAnsiTheme="minorHAnsi" w:cstheme="minorHAnsi"/>
          <w:b/>
          <w:lang w:val="es-ES_tradnl"/>
        </w:rPr>
        <w:t xml:space="preserve"> </w:t>
      </w:r>
    </w:p>
    <w:p w14:paraId="7B7E5BE0"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Резервните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делови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ги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обезбедува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w:t>
      </w:r>
    </w:p>
    <w:p w14:paraId="3997A932" w14:textId="77777777" w:rsidR="00DC3A6A" w:rsidRPr="00CB22A8" w:rsidRDefault="00DC3A6A" w:rsidP="00DC3A6A">
      <w:pPr>
        <w:jc w:val="both"/>
        <w:rPr>
          <w:rFonts w:asciiTheme="minorHAnsi" w:hAnsiTheme="minorHAnsi" w:cstheme="minorHAnsi"/>
        </w:rPr>
      </w:pPr>
    </w:p>
    <w:p w14:paraId="0A42B0B8" w14:textId="5B643CB5"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49</w:t>
      </w:r>
    </w:p>
    <w:p w14:paraId="3B82363F"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Редовното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сервисирање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врши</w:t>
      </w:r>
      <w:proofErr w:type="spellEnd"/>
      <w:r w:rsidRPr="00CB22A8">
        <w:rPr>
          <w:rFonts w:asciiTheme="minorHAnsi" w:hAnsiTheme="minorHAnsi" w:cstheme="minorHAnsi"/>
        </w:rPr>
        <w:t xml:space="preserve"> __________ </w:t>
      </w:r>
      <w:proofErr w:type="spellStart"/>
      <w:r w:rsidRPr="00CB22A8">
        <w:rPr>
          <w:rFonts w:asciiTheme="minorHAnsi" w:hAnsiTheme="minorHAnsi" w:cstheme="minorHAnsi"/>
        </w:rPr>
        <w:t>месечно</w:t>
      </w:r>
      <w:proofErr w:type="spellEnd"/>
      <w:r w:rsidRPr="00CB22A8">
        <w:rPr>
          <w:rFonts w:asciiTheme="minorHAnsi" w:hAnsiTheme="minorHAnsi" w:cstheme="minorHAnsi"/>
        </w:rPr>
        <w:t>/</w:t>
      </w:r>
      <w:proofErr w:type="spellStart"/>
      <w:r w:rsidRPr="00CB22A8">
        <w:rPr>
          <w:rFonts w:asciiTheme="minorHAnsi" w:hAnsiTheme="minorHAnsi" w:cstheme="minorHAnsi"/>
        </w:rPr>
        <w:t>годишно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односно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спрема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упатството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производителот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и </w:t>
      </w:r>
      <w:proofErr w:type="spellStart"/>
      <w:r w:rsidRPr="00CB22A8">
        <w:rPr>
          <w:rFonts w:asciiTheme="minorHAnsi" w:hAnsiTheme="minorHAnsi" w:cstheme="minorHAnsi"/>
        </w:rPr>
        <w:t>тоа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местото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користење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односно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кај</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Договорниот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орган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i/>
          <w:iCs/>
        </w:rPr>
        <w:t>Носителот</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на</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набавката-зависно</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од</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спечифичноста</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на</w:t>
      </w:r>
      <w:proofErr w:type="spellEnd"/>
      <w:r w:rsidRPr="00CB22A8">
        <w:rPr>
          <w:rFonts w:asciiTheme="minorHAnsi" w:hAnsiTheme="minorHAnsi" w:cstheme="minorHAnsi"/>
          <w:i/>
          <w:iCs/>
        </w:rPr>
        <w:t xml:space="preserve"> </w:t>
      </w:r>
      <w:proofErr w:type="spellStart"/>
      <w:r w:rsidRPr="00CB22A8">
        <w:rPr>
          <w:rFonts w:asciiTheme="minorHAnsi" w:hAnsiTheme="minorHAnsi" w:cstheme="minorHAnsi"/>
          <w:i/>
          <w:iCs/>
        </w:rPr>
        <w:t>сто</w:t>
      </w:r>
      <w:proofErr w:type="spellEnd"/>
      <w:r w:rsidRPr="00CB22A8">
        <w:rPr>
          <w:rFonts w:asciiTheme="minorHAnsi" w:hAnsiTheme="minorHAnsi" w:cstheme="minorHAnsi"/>
          <w:i/>
          <w:iCs/>
          <w:lang w:val="mk-MK"/>
        </w:rPr>
        <w:t>к</w:t>
      </w:r>
      <w:proofErr w:type="spellStart"/>
      <w:r w:rsidRPr="00CB22A8">
        <w:rPr>
          <w:rFonts w:asciiTheme="minorHAnsi" w:hAnsiTheme="minorHAnsi" w:cstheme="minorHAnsi"/>
          <w:i/>
          <w:iCs/>
        </w:rPr>
        <w:t>ата</w:t>
      </w:r>
      <w:proofErr w:type="spellEnd"/>
      <w:r w:rsidRPr="00CB22A8">
        <w:rPr>
          <w:rFonts w:asciiTheme="minorHAnsi" w:hAnsiTheme="minorHAnsi" w:cstheme="minorHAnsi"/>
          <w:i/>
          <w:iCs/>
        </w:rPr>
        <w:t>/</w:t>
      </w:r>
      <w:proofErr w:type="spellStart"/>
      <w:r w:rsidRPr="00CB22A8">
        <w:rPr>
          <w:rFonts w:asciiTheme="minorHAnsi" w:hAnsiTheme="minorHAnsi" w:cstheme="minorHAnsi"/>
          <w:i/>
          <w:iCs/>
        </w:rPr>
        <w:t>те</w:t>
      </w:r>
      <w:proofErr w:type="spellEnd"/>
      <w:r w:rsidRPr="00CB22A8">
        <w:rPr>
          <w:rFonts w:asciiTheme="minorHAnsi" w:hAnsiTheme="minorHAnsi" w:cstheme="minorHAnsi"/>
        </w:rPr>
        <w:t>).</w:t>
      </w:r>
    </w:p>
    <w:p w14:paraId="0D67D998"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обврзува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обезбеди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сервис</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целата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територија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Република</w:t>
      </w:r>
      <w:proofErr w:type="spellEnd"/>
      <w:r w:rsidRPr="00CB22A8">
        <w:rPr>
          <w:rFonts w:asciiTheme="minorHAnsi" w:hAnsiTheme="minorHAnsi" w:cstheme="minorHAnsi"/>
        </w:rPr>
        <w:t xml:space="preserve"> </w:t>
      </w:r>
      <w:r w:rsidRPr="00CB22A8">
        <w:rPr>
          <w:rFonts w:asciiTheme="minorHAnsi" w:hAnsiTheme="minorHAnsi" w:cstheme="minorHAnsi"/>
          <w:lang w:val="mk-MK"/>
        </w:rPr>
        <w:t xml:space="preserve">Северна </w:t>
      </w:r>
      <w:proofErr w:type="spellStart"/>
      <w:r w:rsidRPr="00CB22A8">
        <w:rPr>
          <w:rFonts w:asciiTheme="minorHAnsi" w:hAnsiTheme="minorHAnsi" w:cstheme="minorHAnsi"/>
        </w:rPr>
        <w:t>Македонија</w:t>
      </w:r>
      <w:proofErr w:type="spellEnd"/>
      <w:r w:rsidRPr="00CB22A8">
        <w:rPr>
          <w:rFonts w:asciiTheme="minorHAnsi" w:hAnsiTheme="minorHAnsi" w:cstheme="minorHAnsi"/>
        </w:rPr>
        <w:t>.</w:t>
      </w:r>
    </w:p>
    <w:p w14:paraId="6413535D" w14:textId="77777777" w:rsidR="00DC3A6A" w:rsidRPr="00CB22A8" w:rsidRDefault="00DC3A6A" w:rsidP="00DC3A6A">
      <w:pPr>
        <w:jc w:val="both"/>
        <w:rPr>
          <w:rFonts w:asciiTheme="minorHAnsi" w:hAnsiTheme="minorHAnsi" w:cstheme="minorHAnsi"/>
        </w:rPr>
      </w:pPr>
    </w:p>
    <w:p w14:paraId="54720AFF" w14:textId="403ABAA8"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50</w:t>
      </w:r>
    </w:p>
    <w:p w14:paraId="361CCE46" w14:textId="26DD9586"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Со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поправката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дефектот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треба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започне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најкраток</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можен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rPr>
        <w:t xml:space="preserve">, а </w:t>
      </w:r>
      <w:proofErr w:type="spellStart"/>
      <w:r w:rsidRPr="00CB22A8">
        <w:rPr>
          <w:rFonts w:asciiTheme="minorHAnsi" w:hAnsiTheme="minorHAnsi" w:cstheme="minorHAnsi"/>
        </w:rPr>
        <w:t>најдоцна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рок</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r w:rsidRPr="00320829">
        <w:rPr>
          <w:rFonts w:asciiTheme="minorHAnsi" w:hAnsiTheme="minorHAnsi" w:cstheme="minorHAnsi"/>
          <w:iCs/>
        </w:rPr>
        <w:t>24</w:t>
      </w:r>
      <w:r w:rsidR="008C5352" w:rsidRPr="00320829">
        <w:rPr>
          <w:rFonts w:asciiTheme="minorHAnsi" w:hAnsiTheme="minorHAnsi" w:cstheme="minorHAnsi"/>
          <w:iCs/>
          <w:lang w:val="mk-MK"/>
        </w:rPr>
        <w:t>/48</w:t>
      </w:r>
      <w:r w:rsidRPr="00BA2F2E">
        <w:rPr>
          <w:rFonts w:asciiTheme="minorHAnsi" w:hAnsiTheme="minorHAnsi" w:cstheme="minorHAnsi"/>
          <w:i/>
        </w:rPr>
        <w:t xml:space="preserve"> </w:t>
      </w:r>
      <w:proofErr w:type="spellStart"/>
      <w:r w:rsidRPr="00CB22A8">
        <w:rPr>
          <w:rFonts w:asciiTheme="minorHAnsi" w:hAnsiTheme="minorHAnsi" w:cstheme="minorHAnsi"/>
        </w:rPr>
        <w:t>часа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приемот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пријавата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дефект</w:t>
      </w:r>
      <w:proofErr w:type="spellEnd"/>
      <w:r w:rsidRPr="00CB22A8">
        <w:rPr>
          <w:rFonts w:asciiTheme="minorHAnsi" w:hAnsiTheme="minorHAnsi" w:cstheme="minorHAnsi"/>
        </w:rPr>
        <w:t>.</w:t>
      </w:r>
    </w:p>
    <w:p w14:paraId="0A223404"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Поправката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дефектот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ќе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врши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врз</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основа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писмена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пријава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доставена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страна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Договорниот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орган</w:t>
      </w:r>
      <w:proofErr w:type="spellEnd"/>
      <w:r w:rsidRPr="00CB22A8">
        <w:rPr>
          <w:rFonts w:asciiTheme="minorHAnsi" w:hAnsiTheme="minorHAnsi" w:cstheme="minorHAnsi"/>
        </w:rPr>
        <w:t>.</w:t>
      </w:r>
    </w:p>
    <w:p w14:paraId="5D323619"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случај</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Договорниот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орган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бара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итна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интервенција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писмената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пријава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доставува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дополнително</w:t>
      </w:r>
      <w:proofErr w:type="spellEnd"/>
      <w:r w:rsidRPr="00CB22A8">
        <w:rPr>
          <w:rFonts w:asciiTheme="minorHAnsi" w:hAnsiTheme="minorHAnsi" w:cstheme="minorHAnsi"/>
        </w:rPr>
        <w:t>.</w:t>
      </w:r>
    </w:p>
    <w:p w14:paraId="6A524335" w14:textId="77777777" w:rsidR="00DC3A6A" w:rsidRPr="00CB22A8" w:rsidRDefault="00DC3A6A" w:rsidP="00DC3A6A">
      <w:pPr>
        <w:jc w:val="both"/>
        <w:rPr>
          <w:rFonts w:asciiTheme="minorHAnsi" w:hAnsiTheme="minorHAnsi" w:cstheme="minorHAnsi"/>
        </w:rPr>
      </w:pPr>
    </w:p>
    <w:p w14:paraId="70E93832" w14:textId="09C19B01"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51</w:t>
      </w:r>
    </w:p>
    <w:p w14:paraId="16180F8B" w14:textId="322BC353"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Поправката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дефектите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ќе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врши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сер</w:t>
      </w:r>
      <w:r w:rsidR="008C5352">
        <w:rPr>
          <w:rFonts w:asciiTheme="minorHAnsi" w:hAnsiTheme="minorHAnsi" w:cstheme="minorHAnsi"/>
        </w:rPr>
        <w:t>висот</w:t>
      </w:r>
      <w:proofErr w:type="spellEnd"/>
      <w:r w:rsidR="008C5352">
        <w:rPr>
          <w:rFonts w:asciiTheme="minorHAnsi" w:hAnsiTheme="minorHAnsi" w:cstheme="minorHAnsi"/>
        </w:rPr>
        <w:t xml:space="preserve"> </w:t>
      </w:r>
      <w:proofErr w:type="spellStart"/>
      <w:r w:rsidR="008C5352">
        <w:rPr>
          <w:rFonts w:asciiTheme="minorHAnsi" w:hAnsiTheme="minorHAnsi" w:cstheme="minorHAnsi"/>
        </w:rPr>
        <w:t>на</w:t>
      </w:r>
      <w:proofErr w:type="spellEnd"/>
      <w:r w:rsidR="008C5352">
        <w:rPr>
          <w:rFonts w:asciiTheme="minorHAnsi" w:hAnsiTheme="minorHAnsi" w:cstheme="minorHAnsi"/>
        </w:rPr>
        <w:t xml:space="preserve"> </w:t>
      </w:r>
      <w:proofErr w:type="spellStart"/>
      <w:r w:rsidR="008C5352">
        <w:rPr>
          <w:rFonts w:asciiTheme="minorHAnsi" w:hAnsiTheme="minorHAnsi" w:cstheme="minorHAnsi"/>
        </w:rPr>
        <w:t>Носителот</w:t>
      </w:r>
      <w:proofErr w:type="spellEnd"/>
      <w:r w:rsidR="008C5352">
        <w:rPr>
          <w:rFonts w:asciiTheme="minorHAnsi" w:hAnsiTheme="minorHAnsi" w:cstheme="minorHAnsi"/>
        </w:rPr>
        <w:t xml:space="preserve"> </w:t>
      </w:r>
      <w:proofErr w:type="spellStart"/>
      <w:r w:rsidR="008C5352">
        <w:rPr>
          <w:rFonts w:asciiTheme="minorHAnsi" w:hAnsiTheme="minorHAnsi" w:cstheme="minorHAnsi"/>
        </w:rPr>
        <w:t>на</w:t>
      </w:r>
      <w:proofErr w:type="spellEnd"/>
      <w:r w:rsidR="008C5352">
        <w:rPr>
          <w:rFonts w:asciiTheme="minorHAnsi" w:hAnsiTheme="minorHAnsi" w:cstheme="minorHAnsi"/>
        </w:rPr>
        <w:t xml:space="preserve"> </w:t>
      </w:r>
      <w:proofErr w:type="spellStart"/>
      <w:r w:rsidR="008C5352">
        <w:rPr>
          <w:rFonts w:asciiTheme="minorHAnsi" w:hAnsiTheme="minorHAnsi" w:cstheme="minorHAnsi"/>
        </w:rPr>
        <w:t>набавката</w:t>
      </w:r>
      <w:proofErr w:type="spellEnd"/>
      <w:r w:rsidR="008C5352">
        <w:rPr>
          <w:rFonts w:asciiTheme="minorHAnsi" w:hAnsiTheme="minorHAnsi" w:cstheme="minorHAnsi"/>
        </w:rPr>
        <w:t xml:space="preserve">, а </w:t>
      </w:r>
      <w:r w:rsidR="008C5352">
        <w:rPr>
          <w:rFonts w:asciiTheme="minorHAnsi" w:hAnsiTheme="minorHAnsi" w:cstheme="minorHAnsi"/>
          <w:lang w:val="mk-MK"/>
        </w:rPr>
        <w:t>е</w:t>
      </w:r>
      <w:proofErr w:type="spellStart"/>
      <w:r w:rsidRPr="00CB22A8">
        <w:rPr>
          <w:rFonts w:asciiTheme="minorHAnsi" w:hAnsiTheme="minorHAnsi" w:cstheme="minorHAnsi"/>
        </w:rPr>
        <w:t>вентуално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заменетите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делови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стануваат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сопственост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w:t>
      </w:r>
    </w:p>
    <w:p w14:paraId="3418F1C2" w14:textId="77777777" w:rsidR="00DC3A6A" w:rsidRPr="00CB22A8" w:rsidRDefault="00DC3A6A" w:rsidP="00DC3A6A">
      <w:pPr>
        <w:jc w:val="both"/>
        <w:rPr>
          <w:rFonts w:asciiTheme="minorHAnsi" w:hAnsiTheme="minorHAnsi" w:cstheme="minorHAnsi"/>
        </w:rPr>
      </w:pPr>
    </w:p>
    <w:p w14:paraId="3BFF6409" w14:textId="205C67CC"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52</w:t>
      </w:r>
    </w:p>
    <w:p w14:paraId="4FAD8ED3" w14:textId="53F111A1"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обврзува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истекот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гарантниот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период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во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период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од</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најмалку</w:t>
      </w:r>
      <w:proofErr w:type="spellEnd"/>
      <w:r w:rsidRPr="00CB22A8">
        <w:rPr>
          <w:rFonts w:asciiTheme="minorHAnsi" w:hAnsiTheme="minorHAnsi" w:cstheme="minorHAnsi"/>
        </w:rPr>
        <w:t xml:space="preserve"> _______________ </w:t>
      </w:r>
      <w:proofErr w:type="spellStart"/>
      <w:r w:rsidRPr="00CB22A8">
        <w:rPr>
          <w:rFonts w:asciiTheme="minorHAnsi" w:hAnsiTheme="minorHAnsi" w:cstheme="minorHAnsi"/>
        </w:rPr>
        <w:t>години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обезбеди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резервни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делови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испорачаната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w:t>
      </w:r>
      <w:proofErr w:type="spellEnd"/>
      <w:r w:rsidRPr="00CB22A8">
        <w:rPr>
          <w:rFonts w:asciiTheme="minorHAnsi" w:hAnsiTheme="minorHAnsi" w:cstheme="minorHAnsi"/>
        </w:rPr>
        <w:t>/и.</w:t>
      </w:r>
    </w:p>
    <w:p w14:paraId="504D2186" w14:textId="77777777" w:rsidR="00DC3A6A" w:rsidRPr="00CB22A8" w:rsidRDefault="00DC3A6A" w:rsidP="00DC3A6A">
      <w:pPr>
        <w:jc w:val="both"/>
        <w:rPr>
          <w:rFonts w:asciiTheme="minorHAnsi" w:hAnsiTheme="minorHAnsi" w:cstheme="minorHAnsi"/>
        </w:rPr>
      </w:pPr>
    </w:p>
    <w:p w14:paraId="3A0BE899" w14:textId="77777777" w:rsidR="00DC3A6A" w:rsidRPr="00CB22A8" w:rsidRDefault="00DC3A6A" w:rsidP="00DC3A6A">
      <w:pPr>
        <w:jc w:val="both"/>
        <w:rPr>
          <w:rFonts w:asciiTheme="minorHAnsi" w:hAnsiTheme="minorHAnsi" w:cstheme="minorHAnsi"/>
        </w:rPr>
      </w:pPr>
    </w:p>
    <w:p w14:paraId="75E70407" w14:textId="4FF3FCC9" w:rsidR="00DC3A6A" w:rsidRPr="00CB22A8" w:rsidRDefault="00DC3A6A" w:rsidP="00DC3A6A">
      <w:pPr>
        <w:jc w:val="both"/>
        <w:rPr>
          <w:rFonts w:asciiTheme="minorHAnsi" w:hAnsiTheme="minorHAnsi" w:cstheme="minorHAnsi"/>
          <w:b/>
          <w:bCs/>
        </w:rPr>
      </w:pPr>
      <w:r w:rsidRPr="00CB22A8">
        <w:rPr>
          <w:rFonts w:asciiTheme="minorHAnsi" w:hAnsiTheme="minorHAnsi" w:cstheme="minorHAnsi"/>
          <w:b/>
          <w:bCs/>
        </w:rPr>
        <w:t>X</w:t>
      </w:r>
      <w:r w:rsidR="0032060B" w:rsidRPr="00CB22A8">
        <w:rPr>
          <w:rFonts w:asciiTheme="minorHAnsi" w:hAnsiTheme="minorHAnsi" w:cstheme="minorHAnsi"/>
          <w:b/>
          <w:bCs/>
        </w:rPr>
        <w:t>X</w:t>
      </w:r>
      <w:r w:rsidRPr="00CB22A8">
        <w:rPr>
          <w:rFonts w:asciiTheme="minorHAnsi" w:hAnsiTheme="minorHAnsi" w:cstheme="minorHAnsi"/>
          <w:b/>
          <w:bCs/>
        </w:rPr>
        <w:t>. ОБУКА</w:t>
      </w:r>
    </w:p>
    <w:p w14:paraId="3A928790" w14:textId="77777777" w:rsidR="00DC3A6A" w:rsidRPr="00CB22A8" w:rsidRDefault="00DC3A6A" w:rsidP="00DC3A6A">
      <w:pPr>
        <w:jc w:val="both"/>
        <w:rPr>
          <w:rFonts w:asciiTheme="minorHAnsi" w:hAnsiTheme="minorHAnsi" w:cstheme="minorHAnsi"/>
          <w:b/>
          <w:bCs/>
        </w:rPr>
      </w:pPr>
    </w:p>
    <w:p w14:paraId="22678571" w14:textId="19601F28" w:rsidR="00DC3A6A" w:rsidRPr="00BA2F2E" w:rsidRDefault="00DC3A6A" w:rsidP="003D50F8">
      <w:pPr>
        <w:jc w:val="center"/>
        <w:rPr>
          <w:rFonts w:asciiTheme="minorHAnsi" w:hAnsiTheme="minorHAnsi" w:cstheme="minorHAnsi"/>
          <w:b/>
          <w:bCs/>
          <w:lang w:val="mk-MK"/>
        </w:rPr>
      </w:pPr>
      <w:proofErr w:type="spellStart"/>
      <w:r w:rsidRPr="00CB22A8">
        <w:rPr>
          <w:rFonts w:asciiTheme="minorHAnsi" w:hAnsiTheme="minorHAnsi" w:cstheme="minorHAnsi"/>
          <w:b/>
          <w:bCs/>
        </w:rPr>
        <w:t>Член</w:t>
      </w:r>
      <w:proofErr w:type="spellEnd"/>
      <w:r w:rsidRPr="00CB22A8">
        <w:rPr>
          <w:rFonts w:asciiTheme="minorHAnsi" w:hAnsiTheme="minorHAnsi" w:cstheme="minorHAnsi"/>
          <w:b/>
          <w:bCs/>
        </w:rPr>
        <w:t xml:space="preserve"> </w:t>
      </w:r>
      <w:r>
        <w:rPr>
          <w:rFonts w:asciiTheme="minorHAnsi" w:hAnsiTheme="minorHAnsi" w:cstheme="minorHAnsi"/>
          <w:b/>
          <w:bCs/>
          <w:lang w:val="mk-MK"/>
        </w:rPr>
        <w:t>53</w:t>
      </w:r>
    </w:p>
    <w:p w14:paraId="787709A1" w14:textId="77777777" w:rsidR="00DC3A6A" w:rsidRPr="00CB22A8" w:rsidRDefault="00DC3A6A" w:rsidP="00DC3A6A">
      <w:pPr>
        <w:jc w:val="both"/>
        <w:rPr>
          <w:rFonts w:asciiTheme="minorHAnsi" w:hAnsiTheme="minorHAnsi" w:cstheme="minorHAnsi"/>
        </w:rPr>
      </w:pPr>
      <w:r w:rsidRPr="00CB22A8">
        <w:rPr>
          <w:rFonts w:asciiTheme="minorHAnsi" w:hAnsiTheme="minorHAnsi" w:cstheme="minorHAnsi"/>
        </w:rPr>
        <w:tab/>
      </w:r>
      <w:proofErr w:type="spellStart"/>
      <w:r w:rsidRPr="00CB22A8">
        <w:rPr>
          <w:rFonts w:asciiTheme="minorHAnsi" w:hAnsiTheme="minorHAnsi" w:cstheme="minorHAnsi"/>
        </w:rPr>
        <w:t>Носителот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набавката</w:t>
      </w:r>
      <w:proofErr w:type="spellEnd"/>
      <w:r w:rsidRPr="00CB22A8">
        <w:rPr>
          <w:rFonts w:asciiTheme="minorHAnsi" w:hAnsiTheme="minorHAnsi" w:cstheme="minorHAnsi"/>
        </w:rPr>
        <w:t xml:space="preserve"> е </w:t>
      </w:r>
      <w:proofErr w:type="spellStart"/>
      <w:r w:rsidRPr="00CB22A8">
        <w:rPr>
          <w:rFonts w:asciiTheme="minorHAnsi" w:hAnsiTheme="minorHAnsi" w:cstheme="minorHAnsi"/>
        </w:rPr>
        <w:t>должен</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обезбеди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обука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за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најмалку</w:t>
      </w:r>
      <w:proofErr w:type="spellEnd"/>
      <w:r w:rsidRPr="00CB22A8">
        <w:rPr>
          <w:rFonts w:asciiTheme="minorHAnsi" w:hAnsiTheme="minorHAnsi" w:cstheme="minorHAnsi"/>
        </w:rPr>
        <w:t xml:space="preserve"> _____________ </w:t>
      </w:r>
      <w:proofErr w:type="spellStart"/>
      <w:r w:rsidRPr="00CB22A8">
        <w:rPr>
          <w:rFonts w:asciiTheme="minorHAnsi" w:hAnsiTheme="minorHAnsi" w:cstheme="minorHAnsi"/>
        </w:rPr>
        <w:t>лица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кои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ќе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треба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ракуваат</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стоката</w:t>
      </w:r>
      <w:proofErr w:type="spellEnd"/>
      <w:r w:rsidRPr="00CB22A8">
        <w:rPr>
          <w:rFonts w:asciiTheme="minorHAnsi" w:hAnsiTheme="minorHAnsi" w:cstheme="minorHAnsi"/>
        </w:rPr>
        <w:t>/</w:t>
      </w:r>
      <w:proofErr w:type="spellStart"/>
      <w:r w:rsidRPr="00CB22A8">
        <w:rPr>
          <w:rFonts w:asciiTheme="minorHAnsi" w:hAnsiTheme="minorHAnsi" w:cstheme="minorHAnsi"/>
        </w:rPr>
        <w:t>те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цел</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да</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се</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обезбеди</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нејзино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нормално</w:t>
      </w:r>
      <w:proofErr w:type="spellEnd"/>
      <w:r w:rsidRPr="00CB22A8">
        <w:rPr>
          <w:rFonts w:asciiTheme="minorHAnsi" w:hAnsiTheme="minorHAnsi" w:cstheme="minorHAnsi"/>
        </w:rPr>
        <w:t xml:space="preserve"> </w:t>
      </w:r>
      <w:proofErr w:type="spellStart"/>
      <w:r w:rsidRPr="00CB22A8">
        <w:rPr>
          <w:rFonts w:asciiTheme="minorHAnsi" w:hAnsiTheme="minorHAnsi" w:cstheme="minorHAnsi"/>
        </w:rPr>
        <w:t>користење</w:t>
      </w:r>
      <w:proofErr w:type="spellEnd"/>
      <w:r w:rsidRPr="00CB22A8">
        <w:rPr>
          <w:rFonts w:asciiTheme="minorHAnsi" w:hAnsiTheme="minorHAnsi" w:cstheme="minorHAnsi"/>
        </w:rPr>
        <w:t>.</w:t>
      </w:r>
    </w:p>
    <w:p w14:paraId="09B94D91" w14:textId="77777777" w:rsidR="00DC3A6A" w:rsidRPr="00CB22A8" w:rsidRDefault="00DC3A6A" w:rsidP="00DC3A6A">
      <w:pPr>
        <w:jc w:val="both"/>
        <w:rPr>
          <w:rFonts w:asciiTheme="minorHAnsi" w:hAnsiTheme="minorHAnsi" w:cstheme="minorHAnsi"/>
          <w:lang w:val="es-ES_tradnl"/>
        </w:rPr>
      </w:pPr>
      <w:r w:rsidRPr="00CB22A8">
        <w:rPr>
          <w:rFonts w:asciiTheme="minorHAnsi" w:hAnsiTheme="minorHAnsi" w:cstheme="minorHAnsi"/>
          <w:lang w:val="es-ES_tradnl"/>
        </w:rPr>
        <w:tab/>
      </w:r>
      <w:proofErr w:type="spellStart"/>
      <w:r w:rsidRPr="00CB22A8">
        <w:rPr>
          <w:rFonts w:asciiTheme="minorHAnsi" w:hAnsiTheme="minorHAnsi" w:cstheme="minorHAnsi"/>
          <w:lang w:val="es-ES_tradnl"/>
        </w:rPr>
        <w:t>Носителот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набавката</w:t>
      </w:r>
      <w:proofErr w:type="spellEnd"/>
      <w:r w:rsidRPr="00CB22A8">
        <w:rPr>
          <w:rFonts w:asciiTheme="minorHAnsi" w:hAnsiTheme="minorHAnsi" w:cstheme="minorHAnsi"/>
          <w:lang w:val="es-ES_tradnl"/>
        </w:rPr>
        <w:t xml:space="preserve"> е </w:t>
      </w:r>
      <w:proofErr w:type="spellStart"/>
      <w:r w:rsidRPr="00CB22A8">
        <w:rPr>
          <w:rFonts w:asciiTheme="minorHAnsi" w:hAnsiTheme="minorHAnsi" w:cstheme="minorHAnsi"/>
          <w:lang w:val="es-ES_tradnl"/>
        </w:rPr>
        <w:t>должен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лицата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кои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ќе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поминат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обуката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им</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издаде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соодветен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сертификат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кој</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потврдува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дека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ја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поминале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неопходната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обука</w:t>
      </w:r>
      <w:proofErr w:type="spellEnd"/>
      <w:r w:rsidRPr="00CB22A8">
        <w:rPr>
          <w:rFonts w:asciiTheme="minorHAnsi" w:hAnsiTheme="minorHAnsi" w:cstheme="minorHAnsi"/>
          <w:lang w:val="es-ES_tradnl"/>
        </w:rPr>
        <w:t xml:space="preserve"> и </w:t>
      </w:r>
      <w:proofErr w:type="spellStart"/>
      <w:r w:rsidRPr="00CB22A8">
        <w:rPr>
          <w:rFonts w:asciiTheme="minorHAnsi" w:hAnsiTheme="minorHAnsi" w:cstheme="minorHAnsi"/>
          <w:lang w:val="es-ES_tradnl"/>
        </w:rPr>
        <w:t>дека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подготвени</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да</w:t>
      </w:r>
      <w:proofErr w:type="spellEnd"/>
      <w:r w:rsidRPr="00CB22A8">
        <w:rPr>
          <w:rFonts w:asciiTheme="minorHAnsi" w:hAnsiTheme="minorHAnsi" w:cstheme="minorHAnsi"/>
          <w:lang w:val="es-ES_tradnl"/>
        </w:rPr>
        <w:t xml:space="preserve"> р</w:t>
      </w:r>
      <w:r w:rsidRPr="00CB22A8">
        <w:rPr>
          <w:rFonts w:asciiTheme="minorHAnsi" w:hAnsiTheme="minorHAnsi" w:cstheme="minorHAnsi"/>
          <w:lang w:val="mk-MK"/>
        </w:rPr>
        <w:t>а</w:t>
      </w:r>
      <w:proofErr w:type="spellStart"/>
      <w:r w:rsidRPr="00CB22A8">
        <w:rPr>
          <w:rFonts w:asciiTheme="minorHAnsi" w:hAnsiTheme="minorHAnsi" w:cstheme="minorHAnsi"/>
          <w:lang w:val="es-ES_tradnl"/>
        </w:rPr>
        <w:t>куваат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стоката</w:t>
      </w:r>
      <w:proofErr w:type="spellEnd"/>
      <w:r w:rsidRPr="00CB22A8">
        <w:rPr>
          <w:rFonts w:asciiTheme="minorHAnsi" w:hAnsiTheme="minorHAnsi" w:cstheme="minorHAnsi"/>
          <w:lang w:val="es-ES_tradnl"/>
        </w:rPr>
        <w:t>/</w:t>
      </w:r>
      <w:proofErr w:type="spellStart"/>
      <w:r w:rsidRPr="00CB22A8">
        <w:rPr>
          <w:rFonts w:asciiTheme="minorHAnsi" w:hAnsiTheme="minorHAnsi" w:cstheme="minorHAnsi"/>
          <w:lang w:val="es-ES_tradnl"/>
        </w:rPr>
        <w:t>те</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начин</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кој</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тоа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го</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пропишал</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производителот</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на</w:t>
      </w:r>
      <w:proofErr w:type="spellEnd"/>
      <w:r w:rsidRPr="00CB22A8">
        <w:rPr>
          <w:rFonts w:asciiTheme="minorHAnsi" w:hAnsiTheme="minorHAnsi" w:cstheme="minorHAnsi"/>
          <w:lang w:val="es-ES_tradnl"/>
        </w:rPr>
        <w:t xml:space="preserve"> </w:t>
      </w:r>
      <w:proofErr w:type="spellStart"/>
      <w:r w:rsidRPr="00CB22A8">
        <w:rPr>
          <w:rFonts w:asciiTheme="minorHAnsi" w:hAnsiTheme="minorHAnsi" w:cstheme="minorHAnsi"/>
          <w:lang w:val="es-ES_tradnl"/>
        </w:rPr>
        <w:t>стоката</w:t>
      </w:r>
      <w:proofErr w:type="spellEnd"/>
      <w:r w:rsidRPr="00CB22A8">
        <w:rPr>
          <w:rFonts w:asciiTheme="minorHAnsi" w:hAnsiTheme="minorHAnsi" w:cstheme="minorHAnsi"/>
          <w:lang w:val="es-ES_tradnl"/>
        </w:rPr>
        <w:t>.</w:t>
      </w:r>
    </w:p>
    <w:p w14:paraId="24E172B1" w14:textId="77777777" w:rsidR="00DC3A6A" w:rsidRPr="00320829" w:rsidRDefault="00DC3A6A" w:rsidP="00DC3A6A">
      <w:pPr>
        <w:jc w:val="both"/>
        <w:rPr>
          <w:rFonts w:asciiTheme="minorHAnsi" w:hAnsiTheme="minorHAnsi" w:cstheme="minorHAnsi"/>
        </w:rPr>
      </w:pPr>
      <w:r w:rsidRPr="00CB22A8">
        <w:rPr>
          <w:rFonts w:asciiTheme="minorHAnsi" w:hAnsiTheme="minorHAnsi" w:cstheme="minorHAnsi"/>
        </w:rPr>
        <w:tab/>
      </w:r>
      <w:r w:rsidRPr="00320829">
        <w:rPr>
          <w:rFonts w:asciiTheme="minorHAnsi" w:hAnsiTheme="minorHAnsi" w:cstheme="minorHAnsi"/>
        </w:rPr>
        <w:t>(</w:t>
      </w:r>
      <w:proofErr w:type="spellStart"/>
      <w:r w:rsidRPr="00320829">
        <w:rPr>
          <w:rFonts w:asciiTheme="minorHAnsi" w:hAnsiTheme="minorHAnsi" w:cstheme="minorHAnsi"/>
          <w:i/>
          <w:iCs/>
        </w:rPr>
        <w:t>Договорниот</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орган</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во</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тендерската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документација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треба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прецизно</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да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наведе</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дека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Носителот</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набавката</w:t>
      </w:r>
      <w:proofErr w:type="spellEnd"/>
      <w:r w:rsidRPr="00320829">
        <w:rPr>
          <w:rFonts w:asciiTheme="minorHAnsi" w:hAnsiTheme="minorHAnsi" w:cstheme="minorHAnsi"/>
          <w:i/>
          <w:iCs/>
        </w:rPr>
        <w:t xml:space="preserve"> е </w:t>
      </w:r>
      <w:proofErr w:type="spellStart"/>
      <w:r w:rsidRPr="00320829">
        <w:rPr>
          <w:rFonts w:asciiTheme="minorHAnsi" w:hAnsiTheme="minorHAnsi" w:cstheme="minorHAnsi"/>
          <w:i/>
          <w:iCs/>
        </w:rPr>
        <w:t>должен</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да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обезбеди</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обука</w:t>
      </w:r>
      <w:proofErr w:type="spellEnd"/>
      <w:r w:rsidRPr="00320829">
        <w:rPr>
          <w:rFonts w:asciiTheme="minorHAnsi" w:hAnsiTheme="minorHAnsi" w:cstheme="minorHAnsi"/>
          <w:i/>
          <w:iCs/>
        </w:rPr>
        <w:t xml:space="preserve"> и </w:t>
      </w:r>
      <w:proofErr w:type="spellStart"/>
      <w:r w:rsidRPr="00320829">
        <w:rPr>
          <w:rFonts w:asciiTheme="minorHAnsi" w:hAnsiTheme="minorHAnsi" w:cstheme="minorHAnsi"/>
          <w:i/>
          <w:iCs/>
        </w:rPr>
        <w:t>да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го</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наведе</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бројот</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на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лицата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кои</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треба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да</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се</w:t>
      </w:r>
      <w:proofErr w:type="spellEnd"/>
      <w:r w:rsidRPr="00320829">
        <w:rPr>
          <w:rFonts w:asciiTheme="minorHAnsi" w:hAnsiTheme="minorHAnsi" w:cstheme="minorHAnsi"/>
          <w:i/>
          <w:iCs/>
        </w:rPr>
        <w:t xml:space="preserve"> </w:t>
      </w:r>
      <w:proofErr w:type="spellStart"/>
      <w:r w:rsidRPr="00320829">
        <w:rPr>
          <w:rFonts w:asciiTheme="minorHAnsi" w:hAnsiTheme="minorHAnsi" w:cstheme="minorHAnsi"/>
          <w:i/>
          <w:iCs/>
        </w:rPr>
        <w:t>обучат</w:t>
      </w:r>
      <w:proofErr w:type="spellEnd"/>
      <w:r w:rsidRPr="00320829">
        <w:rPr>
          <w:rFonts w:asciiTheme="minorHAnsi" w:hAnsiTheme="minorHAnsi" w:cstheme="minorHAnsi"/>
          <w:i/>
          <w:iCs/>
        </w:rPr>
        <w:t>.</w:t>
      </w:r>
      <w:r w:rsidRPr="00320829">
        <w:rPr>
          <w:rFonts w:asciiTheme="minorHAnsi" w:hAnsiTheme="minorHAnsi" w:cstheme="minorHAnsi"/>
        </w:rPr>
        <w:t>)</w:t>
      </w:r>
    </w:p>
    <w:p w14:paraId="1B2C7804" w14:textId="77777777" w:rsidR="00737B9A" w:rsidRPr="00320829" w:rsidRDefault="00737B9A">
      <w:pPr>
        <w:jc w:val="both"/>
        <w:rPr>
          <w:rFonts w:asciiTheme="minorHAnsi" w:hAnsiTheme="minorHAnsi" w:cstheme="minorHAnsi"/>
        </w:rPr>
      </w:pPr>
    </w:p>
    <w:p w14:paraId="7702ACDC" w14:textId="77777777" w:rsidR="00737B9A" w:rsidRPr="00BA2F2E" w:rsidRDefault="00737B9A">
      <w:pPr>
        <w:jc w:val="both"/>
        <w:rPr>
          <w:rFonts w:asciiTheme="minorHAnsi" w:hAnsiTheme="minorHAnsi" w:cstheme="minorHAnsi"/>
        </w:rPr>
      </w:pPr>
    </w:p>
    <w:p w14:paraId="3CAE721A" w14:textId="5E358528" w:rsidR="00737B9A" w:rsidRPr="00BA2F2E" w:rsidRDefault="00737B9A">
      <w:pPr>
        <w:jc w:val="both"/>
        <w:rPr>
          <w:rFonts w:asciiTheme="minorHAnsi" w:hAnsiTheme="minorHAnsi" w:cstheme="minorHAnsi"/>
          <w:b/>
          <w:bCs/>
        </w:rPr>
      </w:pPr>
      <w:r w:rsidRPr="00BA2F2E">
        <w:rPr>
          <w:rFonts w:asciiTheme="minorHAnsi" w:hAnsiTheme="minorHAnsi" w:cstheme="minorHAnsi"/>
          <w:b/>
          <w:bCs/>
        </w:rPr>
        <w:t>X</w:t>
      </w:r>
      <w:r w:rsidR="0009242E" w:rsidRPr="00CB22A8">
        <w:rPr>
          <w:rFonts w:asciiTheme="minorHAnsi" w:hAnsiTheme="minorHAnsi" w:cstheme="minorHAnsi"/>
          <w:b/>
          <w:bCs/>
        </w:rPr>
        <w:t>X</w:t>
      </w:r>
      <w:r w:rsidRPr="00BA2F2E">
        <w:rPr>
          <w:rFonts w:asciiTheme="minorHAnsi" w:hAnsiTheme="minorHAnsi" w:cstheme="minorHAnsi"/>
          <w:b/>
          <w:bCs/>
        </w:rPr>
        <w:t>I. ПОДИЗВЕДУВАЊЕ И ПОДИЗВЕДУВАЧИ</w:t>
      </w:r>
    </w:p>
    <w:p w14:paraId="0B5C24CB" w14:textId="77777777" w:rsidR="00737B9A" w:rsidRPr="00BA2F2E" w:rsidRDefault="00737B9A">
      <w:pPr>
        <w:jc w:val="both"/>
        <w:rPr>
          <w:rFonts w:asciiTheme="minorHAnsi" w:hAnsiTheme="minorHAnsi" w:cstheme="minorHAnsi"/>
        </w:rPr>
      </w:pPr>
    </w:p>
    <w:p w14:paraId="68FC2EF3" w14:textId="203AAB4E"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FD4D7D">
        <w:rPr>
          <w:rFonts w:asciiTheme="minorHAnsi" w:hAnsiTheme="minorHAnsi" w:cstheme="minorHAnsi"/>
          <w:b/>
          <w:bCs/>
          <w:lang w:val="mk-MK"/>
        </w:rPr>
        <w:t>54</w:t>
      </w:r>
    </w:p>
    <w:p w14:paraId="2DA20AC0" w14:textId="70D013E4"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Носителот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набавката</w:t>
      </w:r>
      <w:proofErr w:type="spellEnd"/>
      <w:r w:rsidRPr="00BA2F2E">
        <w:rPr>
          <w:rFonts w:asciiTheme="minorHAnsi" w:hAnsiTheme="minorHAnsi" w:cstheme="minorHAnsi"/>
        </w:rPr>
        <w:t xml:space="preserve"> </w:t>
      </w:r>
      <w:r w:rsidR="00774AA1">
        <w:rPr>
          <w:rFonts w:asciiTheme="minorHAnsi" w:hAnsiTheme="minorHAnsi" w:cstheme="minorHAnsi"/>
          <w:lang w:val="mk-MK"/>
        </w:rPr>
        <w:t>инсталацијата/вградувањето</w:t>
      </w:r>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r w:rsidR="00774AA1">
        <w:rPr>
          <w:rFonts w:asciiTheme="minorHAnsi" w:hAnsiTheme="minorHAnsi" w:cstheme="minorHAnsi"/>
          <w:lang w:val="mk-MK"/>
        </w:rPr>
        <w:t xml:space="preserve">стоката/ите </w:t>
      </w:r>
      <w:r w:rsidR="00143DA7">
        <w:rPr>
          <w:rFonts w:asciiTheme="minorHAnsi" w:hAnsiTheme="minorHAnsi" w:cstheme="minorHAnsi"/>
          <w:lang w:val="mk-MK"/>
        </w:rPr>
        <w:t xml:space="preserve">од член 2 на овој Договор,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отстап</w:t>
      </w:r>
      <w:proofErr w:type="spellEnd"/>
      <w:r w:rsidR="00A42A41">
        <w:rPr>
          <w:rFonts w:asciiTheme="minorHAnsi" w:hAnsiTheme="minorHAnsi" w:cstheme="minorHAnsi"/>
          <w:lang w:val="mk-MK"/>
        </w:rPr>
        <w:t>ува</w:t>
      </w:r>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подизведувач</w:t>
      </w:r>
      <w:proofErr w:type="spellEnd"/>
      <w:r w:rsidR="00A42A41">
        <w:rPr>
          <w:rFonts w:asciiTheme="minorHAnsi" w:hAnsiTheme="minorHAnsi" w:cstheme="minorHAnsi"/>
          <w:lang w:val="mk-MK"/>
        </w:rPr>
        <w:t xml:space="preserve"> наведен во понуда</w:t>
      </w:r>
      <w:r w:rsidR="00E21CB7">
        <w:rPr>
          <w:rFonts w:asciiTheme="minorHAnsi" w:hAnsiTheme="minorHAnsi" w:cstheme="minorHAnsi"/>
          <w:lang w:val="mk-MK"/>
        </w:rPr>
        <w:t>та која е составен дел на овој Договор</w:t>
      </w:r>
      <w:r w:rsidRPr="00BA2F2E">
        <w:rPr>
          <w:rFonts w:asciiTheme="minorHAnsi" w:hAnsiTheme="minorHAnsi" w:cstheme="minorHAnsi"/>
        </w:rPr>
        <w:t>.</w:t>
      </w:r>
    </w:p>
    <w:p w14:paraId="6E164087" w14:textId="1D7B2AA5" w:rsidR="00A42A41" w:rsidRDefault="00737B9A">
      <w:pPr>
        <w:jc w:val="both"/>
        <w:rPr>
          <w:rFonts w:asciiTheme="minorHAnsi" w:hAnsiTheme="minorHAnsi" w:cstheme="minorHAnsi"/>
          <w:lang w:val="mk-MK"/>
        </w:rPr>
      </w:pPr>
      <w:r w:rsidRPr="00BA2F2E">
        <w:rPr>
          <w:rFonts w:asciiTheme="minorHAnsi" w:hAnsiTheme="minorHAnsi" w:cstheme="minorHAnsi"/>
        </w:rPr>
        <w:tab/>
      </w:r>
    </w:p>
    <w:p w14:paraId="674D29A8" w14:textId="7CD42234" w:rsidR="00A42A41" w:rsidRDefault="00A42A41" w:rsidP="00FD4D7D">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FD4D7D">
        <w:rPr>
          <w:rFonts w:asciiTheme="minorHAnsi" w:hAnsiTheme="minorHAnsi" w:cstheme="minorHAnsi"/>
          <w:b/>
          <w:bCs/>
          <w:lang w:val="mk-MK"/>
        </w:rPr>
        <w:t>55</w:t>
      </w:r>
    </w:p>
    <w:p w14:paraId="73CDC8DC" w14:textId="77777777" w:rsidR="009A56CE" w:rsidRPr="0075110C" w:rsidRDefault="009A56CE" w:rsidP="009A56CE">
      <w:pPr>
        <w:ind w:firstLine="709"/>
        <w:jc w:val="both"/>
        <w:rPr>
          <w:rFonts w:asciiTheme="minorHAnsi" w:hAnsiTheme="minorHAnsi" w:cstheme="minorHAnsi"/>
          <w:i/>
          <w:lang w:val="mk-MK"/>
        </w:rPr>
      </w:pPr>
      <w:r w:rsidRPr="0075110C">
        <w:rPr>
          <w:rFonts w:asciiTheme="minorHAnsi" w:hAnsiTheme="minorHAnsi" w:cstheme="minorHAnsi"/>
          <w:i/>
          <w:lang w:val="mk-MK"/>
        </w:rPr>
        <w:t>Алтернатива 1</w:t>
      </w:r>
    </w:p>
    <w:p w14:paraId="7131168E" w14:textId="77777777" w:rsidR="009A56CE" w:rsidRPr="00AA2A71" w:rsidRDefault="009A56CE" w:rsidP="00FD4D7D">
      <w:pPr>
        <w:jc w:val="center"/>
        <w:rPr>
          <w:rFonts w:asciiTheme="minorHAnsi" w:hAnsiTheme="minorHAnsi" w:cstheme="minorHAnsi"/>
          <w:b/>
          <w:bCs/>
          <w:lang w:val="mk-MK"/>
        </w:rPr>
      </w:pPr>
    </w:p>
    <w:p w14:paraId="6F7EF572" w14:textId="59FAE5F7" w:rsidR="00A42A41" w:rsidRDefault="00A42A41" w:rsidP="00A42A41">
      <w:pPr>
        <w:jc w:val="both"/>
        <w:rPr>
          <w:rFonts w:asciiTheme="minorHAnsi" w:hAnsiTheme="minorHAnsi" w:cstheme="minorHAnsi"/>
          <w:lang w:val="mk-MK"/>
        </w:rPr>
      </w:pPr>
      <w:r w:rsidRPr="00BA2F2E">
        <w:rPr>
          <w:rFonts w:asciiTheme="minorHAnsi" w:hAnsiTheme="minorHAnsi" w:cstheme="minorHAnsi"/>
        </w:rPr>
        <w:tab/>
      </w:r>
      <w:r>
        <w:rPr>
          <w:rFonts w:asciiTheme="minorHAnsi" w:hAnsiTheme="minorHAnsi" w:cstheme="minorHAnsi"/>
          <w:lang w:val="mk-MK"/>
        </w:rPr>
        <w:t>Договорниот орган за извршената</w:t>
      </w:r>
      <w:r w:rsidRPr="00BA2F2E">
        <w:rPr>
          <w:rFonts w:asciiTheme="minorHAnsi" w:hAnsiTheme="minorHAnsi" w:cstheme="minorHAnsi"/>
        </w:rPr>
        <w:t xml:space="preserve"> </w:t>
      </w:r>
      <w:r>
        <w:rPr>
          <w:rFonts w:asciiTheme="minorHAnsi" w:hAnsiTheme="minorHAnsi" w:cstheme="minorHAnsi"/>
          <w:lang w:val="mk-MK"/>
        </w:rPr>
        <w:t>инсталацијата/вградувањето</w:t>
      </w:r>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r>
        <w:rPr>
          <w:rFonts w:asciiTheme="minorHAnsi" w:hAnsiTheme="minorHAnsi" w:cstheme="minorHAnsi"/>
          <w:lang w:val="mk-MK"/>
        </w:rPr>
        <w:t>стоката/ите на барање на подизведувачот ќе изврши</w:t>
      </w:r>
      <w:r w:rsidRPr="00A42A41">
        <w:rPr>
          <w:rFonts w:asciiTheme="minorHAnsi" w:hAnsiTheme="minorHAnsi" w:cstheme="minorHAnsi"/>
          <w:lang w:val="mk-MK"/>
        </w:rPr>
        <w:t xml:space="preserve"> директно плаќање</w:t>
      </w:r>
      <w:r>
        <w:rPr>
          <w:rFonts w:asciiTheme="minorHAnsi" w:hAnsiTheme="minorHAnsi" w:cstheme="minorHAnsi"/>
          <w:lang w:val="mk-MK"/>
        </w:rPr>
        <w:t xml:space="preserve">. </w:t>
      </w:r>
    </w:p>
    <w:p w14:paraId="36BAA305" w14:textId="780B41A2" w:rsidR="00E21CB7" w:rsidRDefault="00E21CB7" w:rsidP="00AA2A71">
      <w:pPr>
        <w:ind w:firstLine="709"/>
        <w:jc w:val="both"/>
        <w:rPr>
          <w:rFonts w:asciiTheme="minorHAnsi" w:hAnsiTheme="minorHAnsi" w:cstheme="minorHAnsi"/>
          <w:lang w:val="mk-MK"/>
        </w:rPr>
      </w:pPr>
      <w:r>
        <w:rPr>
          <w:rFonts w:asciiTheme="minorHAnsi" w:hAnsiTheme="minorHAnsi" w:cstheme="minorHAnsi"/>
          <w:lang w:val="mk-MK"/>
        </w:rPr>
        <w:t>Н</w:t>
      </w:r>
      <w:proofErr w:type="spellStart"/>
      <w:r w:rsidRPr="00E21CB7">
        <w:rPr>
          <w:rFonts w:asciiTheme="minorHAnsi" w:hAnsiTheme="minorHAnsi" w:cstheme="minorHAnsi"/>
        </w:rPr>
        <w:t>осителот</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на</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набавката</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во</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прилог</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на</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неговата</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фактура</w:t>
      </w:r>
      <w:proofErr w:type="spellEnd"/>
      <w:r w:rsidRPr="00E21CB7">
        <w:rPr>
          <w:rFonts w:asciiTheme="minorHAnsi" w:hAnsiTheme="minorHAnsi" w:cstheme="minorHAnsi"/>
        </w:rPr>
        <w:t xml:space="preserve"> </w:t>
      </w:r>
      <w:r>
        <w:rPr>
          <w:rFonts w:asciiTheme="minorHAnsi" w:hAnsiTheme="minorHAnsi" w:cstheme="minorHAnsi"/>
          <w:lang w:val="mk-MK"/>
        </w:rPr>
        <w:t>ја</w:t>
      </w:r>
      <w:r w:rsidRPr="00E21CB7">
        <w:rPr>
          <w:rFonts w:asciiTheme="minorHAnsi" w:hAnsiTheme="minorHAnsi" w:cstheme="minorHAnsi"/>
        </w:rPr>
        <w:t xml:space="preserve"> </w:t>
      </w:r>
      <w:proofErr w:type="spellStart"/>
      <w:r w:rsidRPr="00E21CB7">
        <w:rPr>
          <w:rFonts w:asciiTheme="minorHAnsi" w:hAnsiTheme="minorHAnsi" w:cstheme="minorHAnsi"/>
        </w:rPr>
        <w:t>приложува</w:t>
      </w:r>
      <w:proofErr w:type="spellEnd"/>
      <w:r w:rsidRPr="00E21CB7">
        <w:rPr>
          <w:rFonts w:asciiTheme="minorHAnsi" w:hAnsiTheme="minorHAnsi" w:cstheme="minorHAnsi"/>
        </w:rPr>
        <w:t xml:space="preserve"> </w:t>
      </w:r>
      <w:r>
        <w:rPr>
          <w:rFonts w:asciiTheme="minorHAnsi" w:hAnsiTheme="minorHAnsi" w:cstheme="minorHAnsi"/>
          <w:lang w:val="mk-MK"/>
        </w:rPr>
        <w:t xml:space="preserve">и </w:t>
      </w:r>
      <w:proofErr w:type="spellStart"/>
      <w:r w:rsidRPr="00E21CB7">
        <w:rPr>
          <w:rFonts w:asciiTheme="minorHAnsi" w:hAnsiTheme="minorHAnsi" w:cstheme="minorHAnsi"/>
        </w:rPr>
        <w:t>фактур</w:t>
      </w:r>
      <w:proofErr w:type="spellEnd"/>
      <w:r>
        <w:rPr>
          <w:rFonts w:asciiTheme="minorHAnsi" w:hAnsiTheme="minorHAnsi" w:cstheme="minorHAnsi"/>
          <w:lang w:val="mk-MK"/>
        </w:rPr>
        <w:t>ата</w:t>
      </w:r>
      <w:r w:rsidRPr="00E21CB7">
        <w:rPr>
          <w:rFonts w:asciiTheme="minorHAnsi" w:hAnsiTheme="minorHAnsi" w:cstheme="minorHAnsi"/>
        </w:rPr>
        <w:t xml:space="preserve"> </w:t>
      </w:r>
      <w:proofErr w:type="spellStart"/>
      <w:r w:rsidRPr="00E21CB7">
        <w:rPr>
          <w:rFonts w:asciiTheme="minorHAnsi" w:hAnsiTheme="minorHAnsi" w:cstheme="minorHAnsi"/>
        </w:rPr>
        <w:t>на</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подизведувачот</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ко</w:t>
      </w:r>
      <w:proofErr w:type="spellEnd"/>
      <w:r>
        <w:rPr>
          <w:rFonts w:asciiTheme="minorHAnsi" w:hAnsiTheme="minorHAnsi" w:cstheme="minorHAnsi"/>
          <w:lang w:val="mk-MK"/>
        </w:rPr>
        <w:t>ја е</w:t>
      </w:r>
      <w:r w:rsidRPr="00E21CB7">
        <w:rPr>
          <w:rFonts w:asciiTheme="minorHAnsi" w:hAnsiTheme="minorHAnsi" w:cstheme="minorHAnsi"/>
        </w:rPr>
        <w:t xml:space="preserve"> </w:t>
      </w:r>
      <w:proofErr w:type="spellStart"/>
      <w:r w:rsidRPr="00E21CB7">
        <w:rPr>
          <w:rFonts w:asciiTheme="minorHAnsi" w:hAnsiTheme="minorHAnsi" w:cstheme="minorHAnsi"/>
        </w:rPr>
        <w:t>претходно</w:t>
      </w:r>
      <w:proofErr w:type="spellEnd"/>
      <w:r w:rsidRPr="00E21CB7">
        <w:rPr>
          <w:rFonts w:asciiTheme="minorHAnsi" w:hAnsiTheme="minorHAnsi" w:cstheme="minorHAnsi"/>
        </w:rPr>
        <w:t xml:space="preserve"> </w:t>
      </w:r>
      <w:proofErr w:type="spellStart"/>
      <w:r w:rsidRPr="00E21CB7">
        <w:rPr>
          <w:rFonts w:asciiTheme="minorHAnsi" w:hAnsiTheme="minorHAnsi" w:cstheme="minorHAnsi"/>
        </w:rPr>
        <w:t>одобр</w:t>
      </w:r>
      <w:proofErr w:type="spellEnd"/>
      <w:r>
        <w:rPr>
          <w:rFonts w:asciiTheme="minorHAnsi" w:hAnsiTheme="minorHAnsi" w:cstheme="minorHAnsi"/>
          <w:lang w:val="mk-MK"/>
        </w:rPr>
        <w:t>ена од негова страна.</w:t>
      </w:r>
    </w:p>
    <w:p w14:paraId="1C3C9BB8" w14:textId="77777777" w:rsidR="00593A15" w:rsidRPr="00AA2A71" w:rsidRDefault="00593A15" w:rsidP="00AA2A71">
      <w:pPr>
        <w:ind w:firstLine="709"/>
        <w:jc w:val="both"/>
        <w:rPr>
          <w:rFonts w:asciiTheme="minorHAnsi" w:hAnsiTheme="minorHAnsi" w:cstheme="minorHAnsi"/>
          <w:lang w:val="mk-MK"/>
        </w:rPr>
      </w:pPr>
    </w:p>
    <w:p w14:paraId="469E7C5C" w14:textId="77B85DB0" w:rsidR="009A5623" w:rsidRPr="0075110C" w:rsidRDefault="009A5623" w:rsidP="00AA06F5">
      <w:pPr>
        <w:ind w:firstLine="709"/>
        <w:jc w:val="both"/>
        <w:rPr>
          <w:rFonts w:asciiTheme="minorHAnsi" w:hAnsiTheme="minorHAnsi" w:cstheme="minorHAnsi"/>
          <w:i/>
          <w:lang w:val="mk-MK"/>
        </w:rPr>
      </w:pPr>
      <w:r w:rsidRPr="0075110C">
        <w:rPr>
          <w:rFonts w:asciiTheme="minorHAnsi" w:hAnsiTheme="minorHAnsi" w:cstheme="minorHAnsi"/>
          <w:i/>
          <w:lang w:val="mk-MK"/>
        </w:rPr>
        <w:t>Алтернатива 2</w:t>
      </w:r>
    </w:p>
    <w:p w14:paraId="47F262EC" w14:textId="639D4F4B" w:rsidR="009A5623" w:rsidRDefault="009A5623" w:rsidP="009A5623">
      <w:pPr>
        <w:jc w:val="both"/>
        <w:rPr>
          <w:rFonts w:asciiTheme="minorHAnsi" w:hAnsiTheme="minorHAnsi" w:cstheme="minorHAnsi"/>
          <w:lang w:val="mk-MK"/>
        </w:rPr>
      </w:pPr>
      <w:r w:rsidRPr="00BA2F2E">
        <w:rPr>
          <w:rFonts w:asciiTheme="minorHAnsi" w:hAnsiTheme="minorHAnsi" w:cstheme="minorHAnsi"/>
        </w:rPr>
        <w:tab/>
      </w:r>
      <w:r>
        <w:rPr>
          <w:rFonts w:asciiTheme="minorHAnsi" w:hAnsiTheme="minorHAnsi" w:cstheme="minorHAnsi"/>
          <w:lang w:val="mk-MK"/>
        </w:rPr>
        <w:t>Носителот на набавката е должен на Договорниот орган</w:t>
      </w:r>
      <w:r w:rsidRPr="009A5623">
        <w:rPr>
          <w:rFonts w:asciiTheme="minorHAnsi" w:hAnsiTheme="minorHAnsi" w:cstheme="minorHAnsi"/>
          <w:lang w:val="mk-MK"/>
        </w:rPr>
        <w:t xml:space="preserve">, во рок од 60 дена од денот на исплаќање на фактурата од </w:t>
      </w:r>
      <w:r>
        <w:rPr>
          <w:rFonts w:asciiTheme="minorHAnsi" w:hAnsiTheme="minorHAnsi" w:cstheme="minorHAnsi"/>
          <w:lang w:val="mk-MK"/>
        </w:rPr>
        <w:t xml:space="preserve">негова </w:t>
      </w:r>
      <w:r w:rsidRPr="009A5623">
        <w:rPr>
          <w:rFonts w:asciiTheme="minorHAnsi" w:hAnsiTheme="minorHAnsi" w:cstheme="minorHAnsi"/>
          <w:lang w:val="mk-MK"/>
        </w:rPr>
        <w:t>страна</w:t>
      </w:r>
      <w:r>
        <w:rPr>
          <w:rFonts w:asciiTheme="minorHAnsi" w:hAnsiTheme="minorHAnsi" w:cstheme="minorHAnsi"/>
          <w:lang w:val="mk-MK"/>
        </w:rPr>
        <w:t xml:space="preserve">, </w:t>
      </w:r>
      <w:r w:rsidRPr="009A5623">
        <w:rPr>
          <w:rFonts w:asciiTheme="minorHAnsi" w:hAnsiTheme="minorHAnsi" w:cstheme="minorHAnsi"/>
          <w:lang w:val="mk-MK"/>
        </w:rPr>
        <w:t xml:space="preserve">да му достави писмена изјава од подизведувачот, дека е исплатен за </w:t>
      </w:r>
      <w:r>
        <w:rPr>
          <w:rFonts w:asciiTheme="minorHAnsi" w:hAnsiTheme="minorHAnsi" w:cstheme="minorHAnsi"/>
          <w:lang w:val="mk-MK"/>
        </w:rPr>
        <w:t>инсталираната/вградената</w:t>
      </w:r>
      <w:r w:rsidRPr="009A5623">
        <w:rPr>
          <w:rFonts w:asciiTheme="minorHAnsi" w:hAnsiTheme="minorHAnsi" w:cstheme="minorHAnsi"/>
          <w:lang w:val="mk-MK"/>
        </w:rPr>
        <w:t xml:space="preserve"> сток</w:t>
      </w:r>
      <w:r>
        <w:rPr>
          <w:rFonts w:asciiTheme="minorHAnsi" w:hAnsiTheme="minorHAnsi" w:cstheme="minorHAnsi"/>
          <w:lang w:val="mk-MK"/>
        </w:rPr>
        <w:t>а/и.</w:t>
      </w:r>
    </w:p>
    <w:p w14:paraId="000949EE" w14:textId="77777777" w:rsidR="00E21CB7" w:rsidRDefault="00E21CB7" w:rsidP="009A5623">
      <w:pPr>
        <w:jc w:val="both"/>
        <w:rPr>
          <w:rFonts w:asciiTheme="minorHAnsi" w:hAnsiTheme="minorHAnsi" w:cstheme="minorHAnsi"/>
          <w:lang w:val="mk-MK"/>
        </w:rPr>
      </w:pPr>
    </w:p>
    <w:p w14:paraId="7F65E662" w14:textId="2835A913" w:rsidR="00E21CB7" w:rsidRPr="00AA2A71" w:rsidRDefault="00E21CB7"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FD4D7D">
        <w:rPr>
          <w:rFonts w:asciiTheme="minorHAnsi" w:hAnsiTheme="minorHAnsi" w:cstheme="minorHAnsi"/>
          <w:b/>
          <w:bCs/>
          <w:lang w:val="mk-MK"/>
        </w:rPr>
        <w:t>56</w:t>
      </w:r>
    </w:p>
    <w:p w14:paraId="3FC48424" w14:textId="77777777" w:rsidR="00E21CB7" w:rsidRPr="00E21CB7" w:rsidRDefault="00E21CB7" w:rsidP="00AA2A71">
      <w:pPr>
        <w:ind w:firstLine="709"/>
        <w:jc w:val="both"/>
        <w:rPr>
          <w:rFonts w:asciiTheme="minorHAnsi" w:hAnsiTheme="minorHAnsi" w:cstheme="minorHAnsi"/>
          <w:lang w:val="mk-MK"/>
        </w:rPr>
      </w:pPr>
      <w:r w:rsidRPr="00E21CB7">
        <w:rPr>
          <w:rFonts w:asciiTheme="minorHAnsi" w:hAnsiTheme="minorHAnsi" w:cstheme="minorHAnsi"/>
          <w:lang w:val="mk-MK"/>
        </w:rPr>
        <w:t>Носителот на набавката може, за време на извршувањето на договорот за јавна набавка, од договорниот орган да побара:</w:t>
      </w:r>
    </w:p>
    <w:p w14:paraId="710E328A" w14:textId="6FDDDB92" w:rsidR="00E21CB7" w:rsidRPr="0075110C" w:rsidRDefault="00E21CB7" w:rsidP="0075110C">
      <w:pPr>
        <w:pStyle w:val="ListParagraph"/>
        <w:numPr>
          <w:ilvl w:val="0"/>
          <w:numId w:val="6"/>
        </w:numPr>
        <w:jc w:val="both"/>
        <w:rPr>
          <w:rFonts w:asciiTheme="minorHAnsi" w:hAnsiTheme="minorHAnsi" w:cstheme="minorHAnsi"/>
          <w:lang w:val="mk-MK"/>
        </w:rPr>
      </w:pPr>
      <w:r w:rsidRPr="0075110C">
        <w:rPr>
          <w:rFonts w:asciiTheme="minorHAnsi" w:hAnsiTheme="minorHAnsi" w:cstheme="minorHAnsi"/>
          <w:lang w:val="mk-MK"/>
        </w:rPr>
        <w:t>промена на подизведувачот за оној дел од договорот кој претходно го отстапил на подизведувач,</w:t>
      </w:r>
    </w:p>
    <w:p w14:paraId="48B5D3B0" w14:textId="2D3D6EBF" w:rsidR="00E21CB7" w:rsidRPr="0075110C" w:rsidRDefault="00E21CB7" w:rsidP="0075110C">
      <w:pPr>
        <w:pStyle w:val="ListParagraph"/>
        <w:numPr>
          <w:ilvl w:val="0"/>
          <w:numId w:val="6"/>
        </w:numPr>
        <w:jc w:val="both"/>
        <w:rPr>
          <w:rFonts w:asciiTheme="minorHAnsi" w:hAnsiTheme="minorHAnsi" w:cstheme="minorHAnsi"/>
          <w:lang w:val="mk-MK"/>
        </w:rPr>
      </w:pPr>
      <w:r w:rsidRPr="0075110C">
        <w:rPr>
          <w:rFonts w:asciiTheme="minorHAnsi" w:hAnsiTheme="minorHAnsi" w:cstheme="minorHAnsi"/>
          <w:lang w:val="mk-MK"/>
        </w:rPr>
        <w:t>воведување еден или повеќе нови подизведувачи чиј вкупен удел не смее да надмине 30% од вредноста на договорот за јавна набавка без вклучен ДДВ, без оглед дали претходно отстапил дел од договорот на подизведувачи или не,</w:t>
      </w:r>
    </w:p>
    <w:p w14:paraId="034433E9" w14:textId="28CE4EDC" w:rsidR="00E21CB7" w:rsidRPr="0075110C" w:rsidRDefault="00E21CB7" w:rsidP="0075110C">
      <w:pPr>
        <w:pStyle w:val="ListParagraph"/>
        <w:numPr>
          <w:ilvl w:val="0"/>
          <w:numId w:val="6"/>
        </w:numPr>
        <w:jc w:val="both"/>
        <w:rPr>
          <w:rFonts w:asciiTheme="minorHAnsi" w:hAnsiTheme="minorHAnsi" w:cstheme="minorHAnsi"/>
          <w:lang w:val="mk-MK"/>
        </w:rPr>
      </w:pPr>
      <w:r w:rsidRPr="0075110C">
        <w:rPr>
          <w:rFonts w:asciiTheme="minorHAnsi" w:hAnsiTheme="minorHAnsi" w:cstheme="minorHAnsi"/>
          <w:lang w:val="mk-MK"/>
        </w:rPr>
        <w:t>преземање на извршувањето на дел од договорот кој претходно го дал на подизведувач.</w:t>
      </w:r>
    </w:p>
    <w:p w14:paraId="395BB626" w14:textId="77777777" w:rsidR="00E21CB7" w:rsidRDefault="00E21CB7" w:rsidP="00E21CB7">
      <w:pPr>
        <w:jc w:val="both"/>
        <w:rPr>
          <w:rFonts w:asciiTheme="minorHAnsi" w:hAnsiTheme="minorHAnsi" w:cstheme="minorHAnsi"/>
          <w:lang w:val="mk-MK"/>
        </w:rPr>
      </w:pPr>
    </w:p>
    <w:p w14:paraId="0BEAA735" w14:textId="055743EC" w:rsidR="00E21CB7" w:rsidRPr="00AA2A71" w:rsidRDefault="00E21CB7"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FD4D7D">
        <w:rPr>
          <w:rFonts w:asciiTheme="minorHAnsi" w:hAnsiTheme="minorHAnsi" w:cstheme="minorHAnsi"/>
          <w:b/>
          <w:bCs/>
          <w:lang w:val="mk-MK"/>
        </w:rPr>
        <w:t>57</w:t>
      </w:r>
    </w:p>
    <w:p w14:paraId="302E6FBC" w14:textId="14837EF7" w:rsidR="00E21CB7" w:rsidRPr="00E21CB7" w:rsidRDefault="00E21CB7" w:rsidP="00AA2A71">
      <w:pPr>
        <w:ind w:firstLine="709"/>
        <w:jc w:val="both"/>
        <w:rPr>
          <w:rFonts w:asciiTheme="minorHAnsi" w:hAnsiTheme="minorHAnsi" w:cstheme="minorHAnsi"/>
          <w:lang w:val="mk-MK"/>
        </w:rPr>
      </w:pPr>
      <w:r w:rsidRPr="00E21CB7">
        <w:rPr>
          <w:rFonts w:asciiTheme="minorHAnsi" w:hAnsiTheme="minorHAnsi" w:cstheme="minorHAnsi"/>
          <w:lang w:val="mk-MK"/>
        </w:rPr>
        <w:t>Договорниот орган не смее да го одобри барањето на носителот на набавка:</w:t>
      </w:r>
    </w:p>
    <w:p w14:paraId="00815312" w14:textId="0DB40D9D" w:rsidR="00E21CB7" w:rsidRPr="0075110C" w:rsidRDefault="00E21CB7" w:rsidP="0075110C">
      <w:pPr>
        <w:pStyle w:val="ListParagraph"/>
        <w:numPr>
          <w:ilvl w:val="0"/>
          <w:numId w:val="8"/>
        </w:numPr>
        <w:jc w:val="both"/>
        <w:rPr>
          <w:rFonts w:asciiTheme="minorHAnsi" w:hAnsiTheme="minorHAnsi" w:cstheme="minorHAnsi"/>
          <w:lang w:val="mk-MK"/>
        </w:rPr>
      </w:pPr>
      <w:r w:rsidRPr="0075110C">
        <w:rPr>
          <w:rFonts w:asciiTheme="minorHAnsi" w:hAnsiTheme="minorHAnsi" w:cstheme="minorHAnsi"/>
          <w:lang w:val="mk-MK"/>
        </w:rPr>
        <w:t>доколку носителот на набавката во постапката за јавна набавка ја користел способноста на подизведувачот кој го менува, а новиот подизведувач не ги исполнува истите услови или постојат причини за исклучување,</w:t>
      </w:r>
    </w:p>
    <w:p w14:paraId="7F51EC4E" w14:textId="4F7B02A5" w:rsidR="006024F8" w:rsidRPr="0075110C" w:rsidRDefault="00E21CB7" w:rsidP="0075110C">
      <w:pPr>
        <w:pStyle w:val="ListParagraph"/>
        <w:numPr>
          <w:ilvl w:val="0"/>
          <w:numId w:val="8"/>
        </w:numPr>
        <w:jc w:val="both"/>
        <w:rPr>
          <w:rFonts w:asciiTheme="minorHAnsi" w:hAnsiTheme="minorHAnsi" w:cstheme="minorHAnsi"/>
          <w:lang w:val="mk-MK"/>
        </w:rPr>
      </w:pPr>
      <w:r w:rsidRPr="0075110C">
        <w:rPr>
          <w:rFonts w:asciiTheme="minorHAnsi" w:hAnsiTheme="minorHAnsi" w:cstheme="minorHAnsi"/>
          <w:lang w:val="mk-MK"/>
        </w:rPr>
        <w:t>ако носителот на набавка во постапката за јавна набавка ја користел способноста на подизведувачот за да ја докаже својата способност, а самиот носител на набавката не ги исполнува тие услови или ако тој д</w:t>
      </w:r>
      <w:r w:rsidR="006024F8" w:rsidRPr="0075110C">
        <w:rPr>
          <w:rFonts w:asciiTheme="minorHAnsi" w:hAnsiTheme="minorHAnsi" w:cstheme="minorHAnsi"/>
          <w:lang w:val="mk-MK"/>
        </w:rPr>
        <w:t>ел од договорот е веќе извршен и</w:t>
      </w:r>
    </w:p>
    <w:p w14:paraId="53C759DD" w14:textId="3D216023" w:rsidR="006024F8" w:rsidRPr="0075110C" w:rsidRDefault="00E21CB7" w:rsidP="0075110C">
      <w:pPr>
        <w:pStyle w:val="ListParagraph"/>
        <w:numPr>
          <w:ilvl w:val="0"/>
          <w:numId w:val="8"/>
        </w:numPr>
        <w:jc w:val="both"/>
        <w:rPr>
          <w:rFonts w:asciiTheme="minorHAnsi" w:hAnsiTheme="minorHAnsi" w:cstheme="minorHAnsi"/>
          <w:lang w:val="mk-MK"/>
        </w:rPr>
      </w:pPr>
      <w:r w:rsidRPr="0075110C">
        <w:rPr>
          <w:rFonts w:asciiTheme="minorHAnsi" w:hAnsiTheme="minorHAnsi" w:cstheme="minorHAnsi"/>
          <w:lang w:val="mk-MK"/>
        </w:rPr>
        <w:t>доколку тоа може да влијае на непреченото изведување или завршување на работите.</w:t>
      </w:r>
    </w:p>
    <w:p w14:paraId="441D452A" w14:textId="7EE254B9" w:rsidR="00E21CB7" w:rsidRDefault="00E21CB7" w:rsidP="00AA2A71">
      <w:pPr>
        <w:ind w:firstLine="709"/>
        <w:jc w:val="both"/>
        <w:rPr>
          <w:rFonts w:asciiTheme="minorHAnsi" w:hAnsiTheme="minorHAnsi" w:cstheme="minorHAnsi"/>
          <w:lang w:val="mk-MK"/>
        </w:rPr>
      </w:pPr>
      <w:r w:rsidRPr="00E21CB7">
        <w:rPr>
          <w:rFonts w:asciiTheme="minorHAnsi" w:hAnsiTheme="minorHAnsi" w:cstheme="minorHAnsi"/>
          <w:lang w:val="mk-MK"/>
        </w:rPr>
        <w:t>За одбивањето на подизведувачот, договорниот орган го известува носителот на набавката во рок од десет дена од денот на приемот на барањето.</w:t>
      </w:r>
    </w:p>
    <w:p w14:paraId="217FA3AA" w14:textId="77777777" w:rsidR="00737B9A" w:rsidRPr="00BA2F2E" w:rsidRDefault="00737B9A">
      <w:pPr>
        <w:jc w:val="both"/>
        <w:rPr>
          <w:rFonts w:asciiTheme="minorHAnsi" w:hAnsiTheme="minorHAnsi" w:cstheme="minorHAnsi"/>
        </w:rPr>
      </w:pPr>
    </w:p>
    <w:p w14:paraId="5B0A1816" w14:textId="77777777" w:rsidR="00B438DE" w:rsidRPr="00BA2F2E" w:rsidRDefault="00B438DE">
      <w:pPr>
        <w:jc w:val="both"/>
        <w:rPr>
          <w:rFonts w:asciiTheme="minorHAnsi" w:hAnsiTheme="minorHAnsi" w:cstheme="minorHAnsi"/>
          <w:lang w:val="es-ES_tradnl"/>
        </w:rPr>
      </w:pPr>
    </w:p>
    <w:p w14:paraId="2D4AEE9E" w14:textId="46423D14" w:rsidR="00737B9A" w:rsidRPr="00BA2F2E" w:rsidRDefault="00737B9A">
      <w:pPr>
        <w:jc w:val="both"/>
        <w:rPr>
          <w:rFonts w:asciiTheme="minorHAnsi" w:hAnsiTheme="minorHAnsi" w:cstheme="minorHAnsi"/>
          <w:b/>
          <w:bCs/>
        </w:rPr>
      </w:pPr>
      <w:r w:rsidRPr="00BA2F2E">
        <w:rPr>
          <w:rFonts w:asciiTheme="minorHAnsi" w:hAnsiTheme="minorHAnsi" w:cstheme="minorHAnsi"/>
          <w:b/>
          <w:bCs/>
        </w:rPr>
        <w:t xml:space="preserve">XXII. </w:t>
      </w:r>
      <w:r w:rsidR="00EF4F56">
        <w:rPr>
          <w:rFonts w:asciiTheme="minorHAnsi" w:hAnsiTheme="minorHAnsi" w:cstheme="minorHAnsi"/>
          <w:b/>
          <w:bCs/>
          <w:lang w:val="mk-MK"/>
        </w:rPr>
        <w:t xml:space="preserve">ПРАВО </w:t>
      </w:r>
      <w:r w:rsidR="00EF4F56" w:rsidRPr="00EF4F56">
        <w:rPr>
          <w:rFonts w:asciiTheme="minorHAnsi" w:hAnsiTheme="minorHAnsi" w:cstheme="minorHAnsi"/>
          <w:b/>
          <w:bCs/>
          <w:lang w:val="mk-MK"/>
        </w:rPr>
        <w:t>НАДОМЕСТ НА ШТЕТА</w:t>
      </w:r>
    </w:p>
    <w:p w14:paraId="2EB0E915" w14:textId="77777777" w:rsidR="00737B9A" w:rsidRPr="00BA2F2E" w:rsidRDefault="00737B9A">
      <w:pPr>
        <w:jc w:val="both"/>
        <w:rPr>
          <w:rFonts w:asciiTheme="minorHAnsi" w:hAnsiTheme="minorHAnsi" w:cstheme="minorHAnsi"/>
        </w:rPr>
      </w:pPr>
    </w:p>
    <w:p w14:paraId="53EAA19F" w14:textId="6A75B4DA"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58</w:t>
      </w:r>
    </w:p>
    <w:p w14:paraId="6B47262D" w14:textId="6CCA1ADF"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ab/>
      </w:r>
      <w:proofErr w:type="spellStart"/>
      <w:r w:rsidRPr="00BA2F2E">
        <w:rPr>
          <w:rFonts w:asciiTheme="minorHAnsi" w:hAnsiTheme="minorHAnsi" w:cstheme="minorHAnsi"/>
          <w:lang w:val="es-ES_tradnl"/>
        </w:rPr>
        <w:t>Договорните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должни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ги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исполнат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обврските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кои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произлегуваат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овој</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lastRenderedPageBreak/>
        <w:t>Договор</w:t>
      </w:r>
      <w:proofErr w:type="spellEnd"/>
      <w:r w:rsidRPr="00BA2F2E">
        <w:rPr>
          <w:rFonts w:asciiTheme="minorHAnsi" w:hAnsiTheme="minorHAnsi" w:cstheme="minorHAnsi"/>
          <w:lang w:val="es-ES_tradnl"/>
        </w:rPr>
        <w:t>.</w:t>
      </w:r>
    </w:p>
    <w:p w14:paraId="23908F40" w14:textId="77777777"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ab/>
      </w:r>
      <w:proofErr w:type="spellStart"/>
      <w:r w:rsidRPr="00BA2F2E">
        <w:rPr>
          <w:rFonts w:asciiTheme="minorHAnsi" w:hAnsiTheme="minorHAnsi" w:cstheme="minorHAnsi"/>
          <w:lang w:val="es-ES_tradnl"/>
        </w:rPr>
        <w:t>Кога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една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договорните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ќе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ја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обврската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или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ќе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задоцни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нејзиното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исполнување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другата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има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право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бара</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надомест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штетата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ја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претрпел</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поради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тоа</w:t>
      </w:r>
      <w:proofErr w:type="spellEnd"/>
      <w:r w:rsidRPr="00BA2F2E">
        <w:rPr>
          <w:rFonts w:asciiTheme="minorHAnsi" w:hAnsiTheme="minorHAnsi" w:cstheme="minorHAnsi"/>
          <w:lang w:val="es-ES_tradnl"/>
        </w:rPr>
        <w:t>.</w:t>
      </w:r>
    </w:p>
    <w:p w14:paraId="7BD44A4F" w14:textId="53420EBC"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ab/>
      </w:r>
      <w:proofErr w:type="spellStart"/>
      <w:r w:rsidRPr="00BA2F2E">
        <w:rPr>
          <w:rFonts w:asciiTheme="minorHAnsi" w:hAnsiTheme="minorHAnsi" w:cstheme="minorHAnsi"/>
          <w:lang w:val="es-ES_tradnl"/>
        </w:rPr>
        <w:t>За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штетата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поради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задоцнување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исполнувањето</w:t>
      </w:r>
      <w:proofErr w:type="spellEnd"/>
      <w:r w:rsidR="00EF4F56" w:rsidRPr="00EF4F56">
        <w:rPr>
          <w:rFonts w:asciiTheme="minorHAnsi" w:hAnsiTheme="minorHAnsi" w:cstheme="minorHAnsi"/>
          <w:lang w:val="es-ES_tradnl"/>
        </w:rPr>
        <w:t xml:space="preserve"> </w:t>
      </w:r>
      <w:r w:rsidR="00EF4F56">
        <w:rPr>
          <w:rFonts w:asciiTheme="minorHAnsi" w:hAnsiTheme="minorHAnsi" w:cstheme="minorHAnsi"/>
          <w:lang w:val="mk-MK"/>
        </w:rPr>
        <w:t xml:space="preserve">на </w:t>
      </w:r>
      <w:proofErr w:type="spellStart"/>
      <w:r w:rsidR="00EF4F56" w:rsidRPr="00BD3204">
        <w:rPr>
          <w:rFonts w:asciiTheme="minorHAnsi" w:hAnsiTheme="minorHAnsi" w:cstheme="minorHAnsi"/>
          <w:lang w:val="es-ES_tradnl"/>
        </w:rPr>
        <w:t>обврската</w:t>
      </w:r>
      <w:proofErr w:type="spellEnd"/>
      <w:r w:rsidR="00EF4F56">
        <w:rPr>
          <w:rFonts w:asciiTheme="minorHAnsi" w:hAnsiTheme="minorHAnsi" w:cstheme="minorHAnsi"/>
          <w:lang w:val="mk-MK"/>
        </w:rPr>
        <w:t>,</w:t>
      </w:r>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одговара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која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другата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дала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примерен</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дополнителен</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рок</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за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исполнување</w:t>
      </w:r>
      <w:proofErr w:type="spellEnd"/>
      <w:r w:rsidRPr="00BA2F2E">
        <w:rPr>
          <w:rFonts w:asciiTheme="minorHAnsi" w:hAnsiTheme="minorHAnsi" w:cstheme="minorHAnsi"/>
          <w:lang w:val="es-ES_tradnl"/>
        </w:rPr>
        <w:t>.</w:t>
      </w:r>
    </w:p>
    <w:p w14:paraId="1A33C485" w14:textId="735A8DA6"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одговара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делумната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целосната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невозможност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00EF4F56">
        <w:rPr>
          <w:rFonts w:asciiTheme="minorHAnsi" w:hAnsiTheme="minorHAnsi" w:cstheme="minorHAnsi"/>
          <w:lang w:val="mk-MK"/>
        </w:rPr>
        <w:t xml:space="preserve"> на</w:t>
      </w:r>
      <w:r w:rsidRPr="00BA2F2E">
        <w:rPr>
          <w:rFonts w:asciiTheme="minorHAnsi" w:hAnsiTheme="minorHAnsi" w:cstheme="minorHAnsi"/>
        </w:rPr>
        <w:t xml:space="preserve"> </w:t>
      </w:r>
      <w:proofErr w:type="spellStart"/>
      <w:r w:rsidR="00EF4F56" w:rsidRPr="00BD3204">
        <w:rPr>
          <w:rFonts w:asciiTheme="minorHAnsi" w:hAnsiTheme="minorHAnsi" w:cstheme="minorHAnsi"/>
          <w:lang w:val="es-ES_tradnl"/>
        </w:rPr>
        <w:t>обврската</w:t>
      </w:r>
      <w:proofErr w:type="spellEnd"/>
      <w:r w:rsidR="00EF4F56" w:rsidRPr="00EF4F56">
        <w:rPr>
          <w:rFonts w:asciiTheme="minorHAnsi" w:hAnsiTheme="minorHAnsi" w:cstheme="minorHAnsi"/>
        </w:rPr>
        <w:t xml:space="preserve"> </w:t>
      </w:r>
      <w:proofErr w:type="spellStart"/>
      <w:r w:rsidRPr="00BA2F2E">
        <w:rPr>
          <w:rFonts w:asciiTheme="minorHAnsi" w:hAnsiTheme="minorHAnsi" w:cstheme="minorHAnsi"/>
        </w:rPr>
        <w:t>иако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криела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таа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невозможност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настапила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нејзино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доаѓање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задоцнување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одговара</w:t>
      </w:r>
      <w:proofErr w:type="spellEnd"/>
      <w:r w:rsidRPr="00BA2F2E">
        <w:rPr>
          <w:rFonts w:asciiTheme="minorHAnsi" w:hAnsiTheme="minorHAnsi" w:cstheme="minorHAnsi"/>
        </w:rPr>
        <w:t>.</w:t>
      </w:r>
    </w:p>
    <w:p w14:paraId="4F06D3B2" w14:textId="23F968EF"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r w:rsidR="00EF4F56">
        <w:rPr>
          <w:rFonts w:asciiTheme="minorHAnsi" w:hAnsiTheme="minorHAnsi" w:cstheme="minorHAnsi"/>
          <w:lang w:val="mk-MK"/>
        </w:rPr>
        <w:t xml:space="preserve">нема да </w:t>
      </w:r>
      <w:proofErr w:type="spellStart"/>
      <w:r w:rsidRPr="00BA2F2E">
        <w:rPr>
          <w:rFonts w:asciiTheme="minorHAnsi" w:hAnsiTheme="minorHAnsi" w:cstheme="minorHAnsi"/>
        </w:rPr>
        <w:t>одгов</w:t>
      </w:r>
      <w:proofErr w:type="spellEnd"/>
      <w:r w:rsidR="00EF4F56">
        <w:rPr>
          <w:rFonts w:asciiTheme="minorHAnsi" w:hAnsiTheme="minorHAnsi" w:cstheme="minorHAnsi"/>
          <w:lang w:val="mk-MK"/>
        </w:rPr>
        <w:t>ара</w:t>
      </w:r>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докаже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предмет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пропаднало</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таа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исполнил</w:t>
      </w:r>
      <w:proofErr w:type="spellEnd"/>
      <w:r w:rsidR="00EF4F56">
        <w:rPr>
          <w:rFonts w:asciiTheme="minorHAnsi" w:hAnsiTheme="minorHAnsi" w:cstheme="minorHAnsi"/>
          <w:lang w:val="mk-MK"/>
        </w:rPr>
        <w:t>а</w:t>
      </w:r>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време</w:t>
      </w:r>
      <w:proofErr w:type="spellEnd"/>
      <w:r w:rsidRPr="00BA2F2E">
        <w:rPr>
          <w:rFonts w:asciiTheme="minorHAnsi" w:hAnsiTheme="minorHAnsi" w:cstheme="minorHAnsi"/>
        </w:rPr>
        <w:t>.</w:t>
      </w:r>
    </w:p>
    <w:p w14:paraId="53F4220A" w14:textId="77777777" w:rsidR="00737B9A" w:rsidRPr="00BA2F2E" w:rsidRDefault="00737B9A">
      <w:pPr>
        <w:jc w:val="both"/>
        <w:rPr>
          <w:rFonts w:asciiTheme="minorHAnsi" w:hAnsiTheme="minorHAnsi" w:cstheme="minorHAnsi"/>
        </w:rPr>
      </w:pPr>
    </w:p>
    <w:p w14:paraId="57CAB352" w14:textId="40A7F88B"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59</w:t>
      </w:r>
    </w:p>
    <w:p w14:paraId="4FFA535C" w14:textId="576478AD" w:rsidR="00737B9A"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r w:rsidR="00EF4F56">
        <w:rPr>
          <w:rFonts w:asciiTheme="minorHAnsi" w:hAnsiTheme="minorHAnsi" w:cstheme="minorHAnsi"/>
          <w:lang w:val="mk-MK"/>
        </w:rPr>
        <w:t xml:space="preserve">нема да </w:t>
      </w:r>
      <w:proofErr w:type="spellStart"/>
      <w:r w:rsidRPr="00BA2F2E">
        <w:rPr>
          <w:rFonts w:asciiTheme="minorHAnsi" w:hAnsiTheme="minorHAnsi" w:cstheme="minorHAnsi"/>
        </w:rPr>
        <w:t>одгов</w:t>
      </w:r>
      <w:proofErr w:type="spellEnd"/>
      <w:r w:rsidR="00EF4F56">
        <w:rPr>
          <w:rFonts w:asciiTheme="minorHAnsi" w:hAnsiTheme="minorHAnsi" w:cstheme="minorHAnsi"/>
          <w:lang w:val="mk-MK"/>
        </w:rPr>
        <w:t>ара</w:t>
      </w:r>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докаже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односно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задоцнила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настанати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склучувањето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спречи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отстрани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избегне</w:t>
      </w:r>
      <w:proofErr w:type="spellEnd"/>
      <w:r w:rsidRPr="00BA2F2E">
        <w:rPr>
          <w:rFonts w:asciiTheme="minorHAnsi" w:hAnsiTheme="minorHAnsi" w:cstheme="minorHAnsi"/>
        </w:rPr>
        <w:t>.</w:t>
      </w:r>
    </w:p>
    <w:p w14:paraId="447670E5" w14:textId="77777777" w:rsidR="00FD4D7D" w:rsidRPr="00BA2F2E" w:rsidRDefault="00FD4D7D">
      <w:pPr>
        <w:jc w:val="both"/>
        <w:rPr>
          <w:rFonts w:asciiTheme="minorHAnsi" w:hAnsiTheme="minorHAnsi" w:cstheme="minorHAnsi"/>
        </w:rPr>
      </w:pPr>
    </w:p>
    <w:p w14:paraId="515CCC5C" w14:textId="06F6D52D"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60</w:t>
      </w:r>
    </w:p>
    <w:p w14:paraId="7018BA63"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обичната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испуштената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корист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морала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предвиди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време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склучувањето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последици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повреда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оглед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фактите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тогаш</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биле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познати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морале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бидат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познати</w:t>
      </w:r>
      <w:proofErr w:type="spellEnd"/>
      <w:r w:rsidRPr="00BA2F2E">
        <w:rPr>
          <w:rFonts w:asciiTheme="minorHAnsi" w:hAnsiTheme="minorHAnsi" w:cstheme="minorHAnsi"/>
        </w:rPr>
        <w:t>.</w:t>
      </w:r>
    </w:p>
    <w:p w14:paraId="7FB3676A"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измама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намерно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како</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неисполнување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крајно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невнимание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целокупната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настанала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повреда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без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оглед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знаела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посебните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настанале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тие</w:t>
      </w:r>
      <w:proofErr w:type="spellEnd"/>
      <w:r w:rsidRPr="00BA2F2E">
        <w:rPr>
          <w:rFonts w:asciiTheme="minorHAnsi" w:hAnsiTheme="minorHAnsi" w:cstheme="minorHAnsi"/>
        </w:rPr>
        <w:t>.</w:t>
      </w:r>
    </w:p>
    <w:p w14:paraId="20934CAA"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повреда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покрај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настанала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некоја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добивка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определувањето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висината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ќе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сметка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разумна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мера</w:t>
      </w:r>
      <w:proofErr w:type="spellEnd"/>
      <w:r w:rsidRPr="00BA2F2E">
        <w:rPr>
          <w:rFonts w:asciiTheme="minorHAnsi" w:hAnsiTheme="minorHAnsi" w:cstheme="minorHAnsi"/>
        </w:rPr>
        <w:t>.</w:t>
      </w:r>
    </w:p>
    <w:p w14:paraId="4DF0D2AD" w14:textId="77777777" w:rsidR="00737B9A"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Страната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повикува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повреда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преземе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разумни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мери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намали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предизвикана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таа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повреда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инаку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намалување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надоместот</w:t>
      </w:r>
      <w:proofErr w:type="spellEnd"/>
      <w:r w:rsidRPr="00BA2F2E">
        <w:rPr>
          <w:rFonts w:asciiTheme="minorHAnsi" w:hAnsiTheme="minorHAnsi" w:cstheme="minorHAnsi"/>
        </w:rPr>
        <w:t>.</w:t>
      </w:r>
    </w:p>
    <w:p w14:paraId="3E53580C" w14:textId="77777777" w:rsidR="005F4F7F" w:rsidRPr="00BA2F2E" w:rsidRDefault="005F4F7F">
      <w:pPr>
        <w:jc w:val="both"/>
        <w:rPr>
          <w:rFonts w:asciiTheme="minorHAnsi" w:hAnsiTheme="minorHAnsi" w:cstheme="minorHAnsi"/>
        </w:rPr>
      </w:pPr>
    </w:p>
    <w:p w14:paraId="2ACF042D" w14:textId="465CC94F"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61</w:t>
      </w:r>
    </w:p>
    <w:p w14:paraId="62DFF734" w14:textId="02BC2AAA"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која</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извести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фактите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влијание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нивниот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меѓусебен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однос</w:t>
      </w:r>
      <w:proofErr w:type="spellEnd"/>
      <w:r w:rsidR="005F4F7F">
        <w:rPr>
          <w:rFonts w:asciiTheme="minorHAnsi" w:hAnsiTheme="minorHAnsi" w:cstheme="minorHAnsi"/>
          <w:lang w:val="mk-MK"/>
        </w:rPr>
        <w:t xml:space="preserve"> кој произлегува од овој Договор</w:t>
      </w:r>
      <w:r w:rsidRPr="00BA2F2E">
        <w:rPr>
          <w:rFonts w:asciiTheme="minorHAnsi" w:hAnsiTheme="minorHAnsi" w:cstheme="minorHAnsi"/>
        </w:rPr>
        <w:t xml:space="preserve">, </w:t>
      </w:r>
      <w:proofErr w:type="spellStart"/>
      <w:r w:rsidRPr="00BA2F2E">
        <w:rPr>
          <w:rFonts w:asciiTheme="minorHAnsi" w:hAnsiTheme="minorHAnsi" w:cstheme="minorHAnsi"/>
        </w:rPr>
        <w:t>одговара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ќе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претрпи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известена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време</w:t>
      </w:r>
      <w:proofErr w:type="spellEnd"/>
      <w:r w:rsidRPr="00BA2F2E">
        <w:rPr>
          <w:rFonts w:asciiTheme="minorHAnsi" w:hAnsiTheme="minorHAnsi" w:cstheme="minorHAnsi"/>
        </w:rPr>
        <w:t>.</w:t>
      </w:r>
    </w:p>
    <w:p w14:paraId="7AC12900" w14:textId="77777777" w:rsidR="00737B9A" w:rsidRDefault="00737B9A">
      <w:pPr>
        <w:jc w:val="both"/>
        <w:rPr>
          <w:rFonts w:asciiTheme="minorHAnsi" w:hAnsiTheme="minorHAnsi" w:cstheme="minorHAnsi"/>
        </w:rPr>
      </w:pPr>
    </w:p>
    <w:p w14:paraId="4CEAA1DA" w14:textId="77777777" w:rsidR="00C66746" w:rsidRPr="00BA2F2E" w:rsidRDefault="00C66746">
      <w:pPr>
        <w:jc w:val="both"/>
        <w:rPr>
          <w:rFonts w:asciiTheme="minorHAnsi" w:hAnsiTheme="minorHAnsi" w:cstheme="minorHAnsi"/>
        </w:rPr>
      </w:pPr>
    </w:p>
    <w:p w14:paraId="5F4EE234" w14:textId="762DF12B" w:rsidR="00737B9A" w:rsidRPr="00BA2F2E" w:rsidRDefault="00737B9A">
      <w:pPr>
        <w:jc w:val="both"/>
        <w:rPr>
          <w:rFonts w:asciiTheme="minorHAnsi" w:hAnsiTheme="minorHAnsi" w:cstheme="minorHAnsi"/>
          <w:b/>
          <w:bCs/>
        </w:rPr>
      </w:pPr>
      <w:r w:rsidRPr="00BA2F2E">
        <w:rPr>
          <w:rFonts w:asciiTheme="minorHAnsi" w:hAnsiTheme="minorHAnsi" w:cstheme="minorHAnsi"/>
          <w:b/>
          <w:bCs/>
        </w:rPr>
        <w:t>XXI</w:t>
      </w:r>
      <w:r w:rsidR="0009242E" w:rsidRPr="00BA2F2E">
        <w:rPr>
          <w:rFonts w:asciiTheme="minorHAnsi" w:hAnsiTheme="minorHAnsi" w:cstheme="minorHAnsi"/>
          <w:b/>
          <w:bCs/>
        </w:rPr>
        <w:t>II</w:t>
      </w:r>
      <w:r w:rsidRPr="00BA2F2E">
        <w:rPr>
          <w:rFonts w:asciiTheme="minorHAnsi" w:hAnsiTheme="minorHAnsi" w:cstheme="minorHAnsi"/>
          <w:b/>
          <w:bCs/>
        </w:rPr>
        <w:t xml:space="preserve">. УСЛОВИ ЗА ПРЕКИНУВАЊЕ ИЛИ РАСКИНУВАЊЕ НА ДОГОВОРОТ </w:t>
      </w:r>
    </w:p>
    <w:p w14:paraId="7048D2CF" w14:textId="77777777" w:rsidR="00737B9A" w:rsidRPr="00BA2F2E" w:rsidRDefault="00737B9A">
      <w:pPr>
        <w:jc w:val="both"/>
        <w:rPr>
          <w:rFonts w:asciiTheme="minorHAnsi" w:hAnsiTheme="minorHAnsi" w:cstheme="minorHAnsi"/>
        </w:rPr>
      </w:pPr>
    </w:p>
    <w:p w14:paraId="34CC3AF2" w14:textId="70A3AABF"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lang w:val="mk-MK"/>
        </w:rPr>
        <w:t xml:space="preserve"> </w:t>
      </w:r>
      <w:r w:rsidR="00BF4986">
        <w:rPr>
          <w:rFonts w:asciiTheme="minorHAnsi" w:hAnsiTheme="minorHAnsi" w:cstheme="minorHAnsi"/>
          <w:b/>
          <w:bCs/>
          <w:lang w:val="mk-MK"/>
        </w:rPr>
        <w:t>62</w:t>
      </w:r>
    </w:p>
    <w:p w14:paraId="19FE378C" w14:textId="440607B1"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една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009F453C">
        <w:rPr>
          <w:rFonts w:asciiTheme="minorHAnsi" w:hAnsiTheme="minorHAnsi" w:cstheme="minorHAnsi"/>
          <w:lang w:val="mk-MK"/>
        </w:rPr>
        <w:t>ма</w:t>
      </w:r>
      <w:r w:rsidRPr="00BA2F2E">
        <w:rPr>
          <w:rFonts w:asciiTheme="minorHAnsi" w:hAnsiTheme="minorHAnsi" w:cstheme="minorHAnsi"/>
        </w:rPr>
        <w:t xml:space="preserve"> </w:t>
      </w:r>
      <w:r w:rsidR="009F453C">
        <w:rPr>
          <w:rFonts w:asciiTheme="minorHAnsi" w:hAnsiTheme="minorHAnsi" w:cstheme="minorHAnsi"/>
          <w:lang w:val="mk-MK"/>
        </w:rPr>
        <w:t>да</w:t>
      </w:r>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а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секој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случај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w:t>
      </w:r>
    </w:p>
    <w:p w14:paraId="48A5C356" w14:textId="77777777" w:rsidR="00737B9A" w:rsidRPr="00BA2F2E" w:rsidRDefault="00737B9A">
      <w:pPr>
        <w:jc w:val="both"/>
        <w:rPr>
          <w:rFonts w:asciiTheme="minorHAnsi" w:hAnsiTheme="minorHAnsi" w:cstheme="minorHAnsi"/>
        </w:rPr>
      </w:pPr>
    </w:p>
    <w:p w14:paraId="1A438D0A" w14:textId="51DA536D"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63</w:t>
      </w:r>
    </w:p>
    <w:p w14:paraId="2C868775" w14:textId="3661F7F4"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една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009F453C">
        <w:rPr>
          <w:rFonts w:asciiTheme="minorHAnsi" w:hAnsiTheme="minorHAnsi" w:cstheme="minorHAnsi"/>
          <w:lang w:val="mk-MK"/>
        </w:rPr>
        <w:t>ма</w:t>
      </w:r>
      <w:r w:rsidRPr="00BA2F2E">
        <w:rPr>
          <w:rFonts w:asciiTheme="minorHAnsi" w:hAnsiTheme="minorHAnsi" w:cstheme="minorHAnsi"/>
        </w:rPr>
        <w:t xml:space="preserve"> </w:t>
      </w:r>
      <w:r w:rsidR="009F453C">
        <w:rPr>
          <w:rFonts w:asciiTheme="minorHAnsi" w:hAnsiTheme="minorHAnsi" w:cstheme="minorHAnsi"/>
          <w:lang w:val="mk-MK"/>
        </w:rPr>
        <w:t>да</w:t>
      </w:r>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определениот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lastRenderedPageBreak/>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ќе</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остави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примерен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дополнителен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__________ </w:t>
      </w:r>
      <w:proofErr w:type="spellStart"/>
      <w:r w:rsidRPr="00BA2F2E">
        <w:rPr>
          <w:rFonts w:asciiTheme="minorHAnsi" w:hAnsiTheme="minorHAnsi" w:cstheme="minorHAnsi"/>
        </w:rPr>
        <w:t>дена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w:t>
      </w:r>
    </w:p>
    <w:p w14:paraId="400770A4" w14:textId="67721FA2"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w:t>
      </w:r>
      <w:proofErr w:type="spellEnd"/>
      <w:r w:rsidR="009F453C">
        <w:rPr>
          <w:rFonts w:asciiTheme="minorHAnsi" w:hAnsiTheme="minorHAnsi" w:cstheme="minorHAnsi"/>
          <w:lang w:val="mk-MK"/>
        </w:rPr>
        <w:t>ата</w:t>
      </w:r>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определениот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дополнителниот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w:t>
      </w:r>
    </w:p>
    <w:p w14:paraId="787914F2" w14:textId="77777777" w:rsidR="00737B9A" w:rsidRPr="00BA2F2E" w:rsidRDefault="00737B9A">
      <w:pPr>
        <w:jc w:val="both"/>
        <w:rPr>
          <w:rFonts w:asciiTheme="minorHAnsi" w:hAnsiTheme="minorHAnsi" w:cstheme="minorHAnsi"/>
        </w:rPr>
      </w:pPr>
    </w:p>
    <w:p w14:paraId="58259228" w14:textId="3FBF681F"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lang w:val="mk-MK"/>
        </w:rPr>
        <w:t xml:space="preserve"> </w:t>
      </w:r>
      <w:r w:rsidR="00BF4986">
        <w:rPr>
          <w:rFonts w:asciiTheme="minorHAnsi" w:hAnsiTheme="minorHAnsi" w:cstheme="minorHAnsi"/>
          <w:b/>
          <w:bCs/>
          <w:lang w:val="mk-MK"/>
        </w:rPr>
        <w:t>64</w:t>
      </w:r>
    </w:p>
    <w:p w14:paraId="3464E751" w14:textId="21E40490"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орган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без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остави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Носителот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набавката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дополнителен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r w:rsidR="009F453C">
        <w:rPr>
          <w:rFonts w:asciiTheme="minorHAnsi" w:hAnsiTheme="minorHAnsi" w:cstheme="minorHAnsi"/>
          <w:lang w:val="mk-MK"/>
        </w:rPr>
        <w:t xml:space="preserve">на </w:t>
      </w:r>
      <w:proofErr w:type="spellStart"/>
      <w:r w:rsidR="009F453C" w:rsidRPr="00BD3204">
        <w:rPr>
          <w:rFonts w:asciiTheme="minorHAnsi" w:hAnsiTheme="minorHAnsi" w:cstheme="minorHAnsi"/>
        </w:rPr>
        <w:t>обврска</w:t>
      </w:r>
      <w:proofErr w:type="spellEnd"/>
      <w:r w:rsidR="00EA1CE5">
        <w:rPr>
          <w:rFonts w:asciiTheme="minorHAnsi" w:hAnsiTheme="minorHAnsi" w:cstheme="minorHAnsi"/>
          <w:lang w:val="mk-MK"/>
        </w:rPr>
        <w:t>та</w:t>
      </w:r>
      <w:r w:rsidR="009F453C" w:rsidRPr="009F453C">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неговото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однесување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произлегува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изврши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ниту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дополнителниот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w:t>
      </w:r>
    </w:p>
    <w:p w14:paraId="1E0ADFA7" w14:textId="77777777" w:rsidR="00737B9A" w:rsidRPr="00BA2F2E" w:rsidRDefault="00737B9A">
      <w:pPr>
        <w:jc w:val="both"/>
        <w:rPr>
          <w:rFonts w:asciiTheme="minorHAnsi" w:hAnsiTheme="minorHAnsi" w:cstheme="minorHAnsi"/>
        </w:rPr>
      </w:pPr>
    </w:p>
    <w:p w14:paraId="2232B940" w14:textId="2D0A39D7"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65</w:t>
      </w:r>
    </w:p>
    <w:p w14:paraId="0EF98CD7" w14:textId="438FBFAF"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истекот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очигледно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едната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w:t>
      </w:r>
    </w:p>
    <w:p w14:paraId="169CDD9D" w14:textId="77777777" w:rsidR="00737B9A" w:rsidRPr="00BA2F2E" w:rsidRDefault="00737B9A">
      <w:pPr>
        <w:jc w:val="both"/>
        <w:rPr>
          <w:rFonts w:asciiTheme="minorHAnsi" w:hAnsiTheme="minorHAnsi" w:cstheme="minorHAnsi"/>
        </w:rPr>
      </w:pPr>
    </w:p>
    <w:p w14:paraId="1AEE8AC8" w14:textId="7C59B901"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66</w:t>
      </w:r>
    </w:p>
    <w:p w14:paraId="4C4EDDB7" w14:textId="187085FB"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последователни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сукцесивна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испорака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Носителот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набавката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00EA1CE5">
        <w:rPr>
          <w:rFonts w:asciiTheme="minorHAnsi" w:hAnsiTheme="minorHAnsi" w:cstheme="minorHAnsi"/>
          <w:lang w:val="mk-MK"/>
        </w:rPr>
        <w:t>ма</w:t>
      </w:r>
      <w:r w:rsidRPr="00BA2F2E">
        <w:rPr>
          <w:rFonts w:asciiTheme="minorHAnsi" w:hAnsiTheme="minorHAnsi" w:cstheme="minorHAnsi"/>
        </w:rPr>
        <w:t xml:space="preserve"> </w:t>
      </w:r>
      <w:r w:rsidR="00EA1CE5">
        <w:rPr>
          <w:rFonts w:asciiTheme="minorHAnsi" w:hAnsiTheme="minorHAnsi" w:cstheme="minorHAnsi"/>
          <w:lang w:val="mk-MK"/>
        </w:rPr>
        <w:t>да</w:t>
      </w:r>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орган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разумен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поглед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идни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дадените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очигледно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тие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бидат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исполнети</w:t>
      </w:r>
      <w:proofErr w:type="spellEnd"/>
      <w:r w:rsidRPr="00BA2F2E">
        <w:rPr>
          <w:rFonts w:asciiTheme="minorHAnsi" w:hAnsiTheme="minorHAnsi" w:cstheme="minorHAnsi"/>
        </w:rPr>
        <w:t>.</w:t>
      </w:r>
    </w:p>
    <w:p w14:paraId="089CA521"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орган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само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поглед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идните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туку</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поглед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веќе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исполнетите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нивното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без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изостанатите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интерес</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него</w:t>
      </w:r>
      <w:proofErr w:type="spellEnd"/>
      <w:r w:rsidRPr="00BA2F2E">
        <w:rPr>
          <w:rFonts w:asciiTheme="minorHAnsi" w:hAnsiTheme="minorHAnsi" w:cstheme="minorHAnsi"/>
        </w:rPr>
        <w:t>.</w:t>
      </w:r>
    </w:p>
    <w:p w14:paraId="7C7788D3" w14:textId="77777777" w:rsidR="00737B9A" w:rsidRPr="00BA2F2E" w:rsidRDefault="00737B9A">
      <w:pPr>
        <w:jc w:val="both"/>
        <w:rPr>
          <w:rFonts w:asciiTheme="minorHAnsi" w:hAnsiTheme="minorHAnsi" w:cstheme="minorHAnsi"/>
        </w:rPr>
      </w:pPr>
    </w:p>
    <w:p w14:paraId="10C8FC71" w14:textId="191B5BA5"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lang w:val="mk-MK"/>
        </w:rPr>
        <w:t xml:space="preserve"> </w:t>
      </w:r>
      <w:r w:rsidR="00BF4986">
        <w:rPr>
          <w:rFonts w:asciiTheme="minorHAnsi" w:hAnsiTheme="minorHAnsi" w:cstheme="minorHAnsi"/>
          <w:b/>
          <w:bCs/>
          <w:lang w:val="mk-MK"/>
        </w:rPr>
        <w:t>67</w:t>
      </w:r>
    </w:p>
    <w:p w14:paraId="09894336"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тоа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соопшти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без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одлагање</w:t>
      </w:r>
      <w:proofErr w:type="spellEnd"/>
      <w:r w:rsidRPr="00BA2F2E">
        <w:rPr>
          <w:rFonts w:asciiTheme="minorHAnsi" w:hAnsiTheme="minorHAnsi" w:cstheme="minorHAnsi"/>
        </w:rPr>
        <w:t>.</w:t>
      </w:r>
    </w:p>
    <w:p w14:paraId="71E41F05" w14:textId="77777777" w:rsidR="00737B9A" w:rsidRPr="00BA2F2E" w:rsidRDefault="00737B9A">
      <w:pPr>
        <w:jc w:val="both"/>
        <w:rPr>
          <w:rFonts w:asciiTheme="minorHAnsi" w:hAnsiTheme="minorHAnsi" w:cstheme="minorHAnsi"/>
        </w:rPr>
      </w:pPr>
    </w:p>
    <w:p w14:paraId="5786E9B1" w14:textId="49977B38"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68</w:t>
      </w:r>
    </w:p>
    <w:p w14:paraId="6DC01446"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незначителен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дел</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w:t>
      </w:r>
    </w:p>
    <w:p w14:paraId="7CD6AD9F" w14:textId="77777777" w:rsidR="00737B9A" w:rsidRPr="00BA2F2E" w:rsidRDefault="00737B9A">
      <w:pPr>
        <w:jc w:val="both"/>
        <w:rPr>
          <w:rFonts w:asciiTheme="minorHAnsi" w:hAnsiTheme="minorHAnsi" w:cstheme="minorHAnsi"/>
        </w:rPr>
      </w:pPr>
    </w:p>
    <w:p w14:paraId="52CFB80D" w14:textId="535EE89C"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lang w:val="es-ES_tradnl"/>
        </w:rPr>
        <w:t>Член</w:t>
      </w:r>
      <w:proofErr w:type="spellEnd"/>
      <w:r w:rsidRPr="00BA2F2E">
        <w:rPr>
          <w:rFonts w:asciiTheme="minorHAnsi" w:hAnsiTheme="minorHAnsi" w:cstheme="minorHAnsi"/>
          <w:b/>
          <w:bCs/>
          <w:lang w:val="mk-MK"/>
        </w:rPr>
        <w:t xml:space="preserve"> </w:t>
      </w:r>
      <w:r w:rsidR="00BF4986">
        <w:rPr>
          <w:rFonts w:asciiTheme="minorHAnsi" w:hAnsiTheme="minorHAnsi" w:cstheme="minorHAnsi"/>
          <w:b/>
          <w:bCs/>
          <w:lang w:val="mk-MK"/>
        </w:rPr>
        <w:t>69</w:t>
      </w:r>
    </w:p>
    <w:p w14:paraId="05D4BE57"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двете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ослободени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освен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евентуалната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w:t>
      </w:r>
      <w:proofErr w:type="spellEnd"/>
      <w:r w:rsidRPr="00BA2F2E">
        <w:rPr>
          <w:rFonts w:asciiTheme="minorHAnsi" w:hAnsiTheme="minorHAnsi" w:cstheme="minorHAnsi"/>
        </w:rPr>
        <w:t>.</w:t>
      </w:r>
    </w:p>
    <w:p w14:paraId="4D96CD7F" w14:textId="77777777"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ab/>
      </w:r>
      <w:proofErr w:type="spellStart"/>
      <w:r w:rsidRPr="00BA2F2E">
        <w:rPr>
          <w:rFonts w:asciiTheme="minorHAnsi" w:hAnsiTheme="minorHAnsi" w:cstheme="minorHAnsi"/>
          <w:lang w:val="es-ES_tradnl"/>
        </w:rPr>
        <w:t>Ако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една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го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извршила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w:t>
      </w:r>
      <w:proofErr w:type="spellEnd"/>
      <w:r w:rsidRPr="00BA2F2E">
        <w:rPr>
          <w:rFonts w:asciiTheme="minorHAnsi" w:hAnsiTheme="minorHAnsi" w:cstheme="minorHAnsi"/>
          <w:lang w:val="mk-MK"/>
        </w:rPr>
        <w:t>о</w:t>
      </w:r>
      <w:proofErr w:type="spellStart"/>
      <w:r w:rsidRPr="00BA2F2E">
        <w:rPr>
          <w:rFonts w:asciiTheme="minorHAnsi" w:hAnsiTheme="minorHAnsi" w:cstheme="minorHAnsi"/>
          <w:lang w:val="es-ES_tradnl"/>
        </w:rPr>
        <w:t>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целосно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или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делумно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има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право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се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врати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го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дала</w:t>
      </w:r>
      <w:proofErr w:type="spellEnd"/>
      <w:r w:rsidRPr="00BA2F2E">
        <w:rPr>
          <w:rFonts w:asciiTheme="minorHAnsi" w:hAnsiTheme="minorHAnsi" w:cstheme="minorHAnsi"/>
          <w:lang w:val="es-ES_tradnl"/>
        </w:rPr>
        <w:t>.</w:t>
      </w:r>
    </w:p>
    <w:p w14:paraId="2D565C53"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двете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имаат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враќање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даденото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заемните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враќања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вршат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според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правилата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извршувањето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двостраните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договори</w:t>
      </w:r>
      <w:proofErr w:type="spellEnd"/>
      <w:r w:rsidRPr="00BA2F2E">
        <w:rPr>
          <w:rFonts w:asciiTheme="minorHAnsi" w:hAnsiTheme="minorHAnsi" w:cstheme="minorHAnsi"/>
        </w:rPr>
        <w:t>.</w:t>
      </w:r>
    </w:p>
    <w:p w14:paraId="6520B82A"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Секоја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должи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користа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меѓувреме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имала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врати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односно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надомести</w:t>
      </w:r>
      <w:proofErr w:type="spellEnd"/>
      <w:r w:rsidRPr="00BA2F2E">
        <w:rPr>
          <w:rFonts w:asciiTheme="minorHAnsi" w:hAnsiTheme="minorHAnsi" w:cstheme="minorHAnsi"/>
        </w:rPr>
        <w:t>.</w:t>
      </w:r>
    </w:p>
    <w:p w14:paraId="3345FF32" w14:textId="30720BB2"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Страната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враќа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пари</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плати</w:t>
      </w:r>
      <w:proofErr w:type="spellEnd"/>
      <w:r w:rsidRPr="00BA2F2E">
        <w:rPr>
          <w:rFonts w:asciiTheme="minorHAnsi" w:hAnsiTheme="minorHAnsi" w:cstheme="minorHAnsi"/>
        </w:rPr>
        <w:t xml:space="preserve"> </w:t>
      </w:r>
      <w:r w:rsidR="009A56CE">
        <w:rPr>
          <w:rFonts w:asciiTheme="minorHAnsi" w:hAnsiTheme="minorHAnsi" w:cstheme="minorHAnsi"/>
          <w:lang w:val="mk-MK"/>
        </w:rPr>
        <w:t>казнена</w:t>
      </w:r>
      <w:r w:rsidR="009A56CE" w:rsidRPr="00BA2F2E">
        <w:rPr>
          <w:rFonts w:asciiTheme="minorHAnsi" w:hAnsiTheme="minorHAnsi" w:cstheme="minorHAnsi"/>
        </w:rPr>
        <w:t xml:space="preserve"> </w:t>
      </w:r>
      <w:proofErr w:type="spellStart"/>
      <w:r w:rsidRPr="00BA2F2E">
        <w:rPr>
          <w:rFonts w:asciiTheme="minorHAnsi" w:hAnsiTheme="minorHAnsi" w:cstheme="minorHAnsi"/>
        </w:rPr>
        <w:t>камата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денот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кога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примила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исплатата</w:t>
      </w:r>
      <w:proofErr w:type="spellEnd"/>
      <w:r w:rsidRPr="00BA2F2E">
        <w:rPr>
          <w:rFonts w:asciiTheme="minorHAnsi" w:hAnsiTheme="minorHAnsi" w:cstheme="minorHAnsi"/>
        </w:rPr>
        <w:t>.</w:t>
      </w:r>
    </w:p>
    <w:p w14:paraId="1F5BF623" w14:textId="77777777" w:rsidR="00737B9A" w:rsidRPr="00BA2F2E" w:rsidRDefault="00737B9A">
      <w:pPr>
        <w:jc w:val="both"/>
        <w:rPr>
          <w:rFonts w:asciiTheme="minorHAnsi" w:hAnsiTheme="minorHAnsi" w:cstheme="minorHAnsi"/>
        </w:rPr>
      </w:pPr>
    </w:p>
    <w:p w14:paraId="4767E248" w14:textId="77777777" w:rsidR="00320829" w:rsidRDefault="00320829" w:rsidP="00AA2A71">
      <w:pPr>
        <w:jc w:val="center"/>
        <w:rPr>
          <w:rFonts w:asciiTheme="minorHAnsi" w:hAnsiTheme="minorHAnsi" w:cstheme="minorHAnsi"/>
          <w:b/>
          <w:bCs/>
        </w:rPr>
      </w:pPr>
    </w:p>
    <w:p w14:paraId="25FE4F71" w14:textId="2700090C"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70</w:t>
      </w:r>
    </w:p>
    <w:p w14:paraId="283A7AC5" w14:textId="77777777" w:rsidR="00737B9A" w:rsidRPr="00BA2F2E" w:rsidRDefault="00737B9A">
      <w:pPr>
        <w:jc w:val="both"/>
        <w:rPr>
          <w:rFonts w:asciiTheme="minorHAnsi" w:hAnsiTheme="minorHAnsi" w:cstheme="minorHAnsi"/>
          <w:lang w:val="es-ES_tradnl"/>
        </w:rPr>
      </w:pPr>
      <w:r w:rsidRPr="00BA2F2E">
        <w:rPr>
          <w:rFonts w:asciiTheme="minorHAnsi" w:hAnsiTheme="minorHAnsi" w:cstheme="minorHAnsi"/>
          <w:lang w:val="es-ES_tradnl"/>
        </w:rPr>
        <w:tab/>
        <w:t>А</w:t>
      </w:r>
      <w:r w:rsidRPr="00BA2F2E">
        <w:rPr>
          <w:rFonts w:asciiTheme="minorHAnsi" w:hAnsiTheme="minorHAnsi" w:cstheme="minorHAnsi"/>
          <w:lang w:val="mk-MK"/>
        </w:rPr>
        <w:t>к</w:t>
      </w:r>
      <w:r w:rsidRPr="00BA2F2E">
        <w:rPr>
          <w:rFonts w:asciiTheme="minorHAnsi" w:hAnsiTheme="minorHAnsi" w:cstheme="minorHAnsi"/>
          <w:lang w:val="es-ES_tradnl"/>
        </w:rPr>
        <w:t xml:space="preserve">о </w:t>
      </w:r>
      <w:proofErr w:type="spellStart"/>
      <w:r w:rsidRPr="00BA2F2E">
        <w:rPr>
          <w:rFonts w:asciiTheme="minorHAnsi" w:hAnsiTheme="minorHAnsi" w:cstheme="minorHAnsi"/>
          <w:lang w:val="es-ES_tradnl"/>
        </w:rPr>
        <w:t>по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склучувањето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настапат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околности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го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отежнуваат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исполнувањето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обврската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едната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или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ако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поради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нив</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може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lastRenderedPageBreak/>
        <w:t>оствари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целта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во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таа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мера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е </w:t>
      </w:r>
      <w:proofErr w:type="spellStart"/>
      <w:r w:rsidRPr="00BA2F2E">
        <w:rPr>
          <w:rFonts w:asciiTheme="minorHAnsi" w:hAnsiTheme="minorHAnsi" w:cstheme="minorHAnsi"/>
          <w:lang w:val="es-ES_tradnl"/>
        </w:rPr>
        <w:t>очигледно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дека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повеќе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им</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одговара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очекувањата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договорните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страни</w:t>
      </w:r>
      <w:proofErr w:type="spellEnd"/>
      <w:r w:rsidRPr="00BA2F2E">
        <w:rPr>
          <w:rFonts w:asciiTheme="minorHAnsi" w:hAnsiTheme="minorHAnsi" w:cstheme="minorHAnsi"/>
          <w:lang w:val="es-ES_tradnl"/>
        </w:rPr>
        <w:t xml:space="preserve"> и </w:t>
      </w:r>
      <w:proofErr w:type="spellStart"/>
      <w:r w:rsidRPr="00BA2F2E">
        <w:rPr>
          <w:rFonts w:asciiTheme="minorHAnsi" w:hAnsiTheme="minorHAnsi" w:cstheme="minorHAnsi"/>
          <w:lang w:val="es-ES_tradnl"/>
        </w:rPr>
        <w:t>дека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според</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општото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мислење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би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било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несправедливо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одржи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во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сила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таков</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каков</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е, </w:t>
      </w:r>
      <w:proofErr w:type="spellStart"/>
      <w:r w:rsidRPr="00BA2F2E">
        <w:rPr>
          <w:rFonts w:asciiTheme="minorHAnsi" w:hAnsiTheme="minorHAnsi" w:cstheme="minorHAnsi"/>
          <w:lang w:val="es-ES_tradnl"/>
        </w:rPr>
        <w:t>страната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која</w:t>
      </w:r>
      <w:proofErr w:type="spellEnd"/>
      <w:r w:rsidRPr="00BA2F2E">
        <w:rPr>
          <w:rFonts w:asciiTheme="minorHAnsi" w:hAnsiTheme="minorHAnsi" w:cstheme="minorHAnsi"/>
          <w:lang w:val="es-ES_tradnl"/>
        </w:rPr>
        <w:t xml:space="preserve"> и е </w:t>
      </w:r>
      <w:proofErr w:type="spellStart"/>
      <w:r w:rsidRPr="00BA2F2E">
        <w:rPr>
          <w:rFonts w:asciiTheme="minorHAnsi" w:hAnsiTheme="minorHAnsi" w:cstheme="minorHAnsi"/>
          <w:lang w:val="es-ES_tradnl"/>
        </w:rPr>
        <w:t>отежнато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исполнувањето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обврската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односно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страната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која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што</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поради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променетите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околности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може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ја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оствари</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целта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на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може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бара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договорот</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да</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се</w:t>
      </w:r>
      <w:proofErr w:type="spellEnd"/>
      <w:r w:rsidRPr="00BA2F2E">
        <w:rPr>
          <w:rFonts w:asciiTheme="minorHAnsi" w:hAnsiTheme="minorHAnsi" w:cstheme="minorHAnsi"/>
          <w:lang w:val="es-ES_tradnl"/>
        </w:rPr>
        <w:t xml:space="preserve"> </w:t>
      </w:r>
      <w:proofErr w:type="spellStart"/>
      <w:r w:rsidRPr="00BA2F2E">
        <w:rPr>
          <w:rFonts w:asciiTheme="minorHAnsi" w:hAnsiTheme="minorHAnsi" w:cstheme="minorHAnsi"/>
          <w:lang w:val="es-ES_tradnl"/>
        </w:rPr>
        <w:t>раскине</w:t>
      </w:r>
      <w:proofErr w:type="spellEnd"/>
      <w:r w:rsidRPr="00BA2F2E">
        <w:rPr>
          <w:rFonts w:asciiTheme="minorHAnsi" w:hAnsiTheme="minorHAnsi" w:cstheme="minorHAnsi"/>
          <w:lang w:val="es-ES_tradnl"/>
        </w:rPr>
        <w:t>.</w:t>
      </w:r>
    </w:p>
    <w:p w14:paraId="66848D70"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Раскинување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повикува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променетите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време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склучувањето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земе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предвид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тие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избегне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совлада</w:t>
      </w:r>
      <w:proofErr w:type="spellEnd"/>
      <w:r w:rsidRPr="00BA2F2E">
        <w:rPr>
          <w:rFonts w:asciiTheme="minorHAnsi" w:hAnsiTheme="minorHAnsi" w:cstheme="minorHAnsi"/>
        </w:rPr>
        <w:t>.</w:t>
      </w:r>
    </w:p>
    <w:p w14:paraId="0632F289"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Страната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повикува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променетите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настапиле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истекот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рокот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определен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исполнување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нејзината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обврска</w:t>
      </w:r>
      <w:proofErr w:type="spellEnd"/>
      <w:r w:rsidRPr="00BA2F2E">
        <w:rPr>
          <w:rFonts w:asciiTheme="minorHAnsi" w:hAnsiTheme="minorHAnsi" w:cstheme="minorHAnsi"/>
        </w:rPr>
        <w:t>.</w:t>
      </w:r>
    </w:p>
    <w:p w14:paraId="6B8F1402"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понуди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согласи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соодветните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услови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изменат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справедливо</w:t>
      </w:r>
      <w:proofErr w:type="spellEnd"/>
      <w:r w:rsidRPr="00BA2F2E">
        <w:rPr>
          <w:rFonts w:asciiTheme="minorHAnsi" w:hAnsiTheme="minorHAnsi" w:cstheme="minorHAnsi"/>
        </w:rPr>
        <w:t>.</w:t>
      </w:r>
    </w:p>
    <w:p w14:paraId="69762B7C" w14:textId="77777777" w:rsidR="00737B9A" w:rsidRPr="00BA2F2E" w:rsidRDefault="00737B9A">
      <w:pPr>
        <w:jc w:val="both"/>
        <w:rPr>
          <w:rFonts w:asciiTheme="minorHAnsi" w:hAnsiTheme="minorHAnsi" w:cstheme="minorHAnsi"/>
        </w:rPr>
      </w:pPr>
    </w:p>
    <w:p w14:paraId="756F1F44" w14:textId="7AC23E71"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BF4986">
        <w:rPr>
          <w:rFonts w:asciiTheme="minorHAnsi" w:hAnsiTheme="minorHAnsi" w:cstheme="minorHAnsi"/>
          <w:b/>
          <w:bCs/>
          <w:lang w:val="mk-MK"/>
        </w:rPr>
        <w:t>71</w:t>
      </w:r>
    </w:p>
    <w:p w14:paraId="430F7122" w14:textId="77777777" w:rsidR="00737B9A"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Страната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овластена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променетите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својата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намера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раскинување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извести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штом</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дознала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дека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настапиле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такви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околности</w:t>
      </w:r>
      <w:proofErr w:type="spellEnd"/>
      <w:r w:rsidRPr="00BA2F2E">
        <w:rPr>
          <w:rFonts w:asciiTheme="minorHAnsi" w:hAnsiTheme="minorHAnsi" w:cstheme="minorHAnsi"/>
        </w:rPr>
        <w:t xml:space="preserve">, а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сторила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одговара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штетата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претрпела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поради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тоа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што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барањето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благовремено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било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соопштено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време</w:t>
      </w:r>
      <w:proofErr w:type="spellEnd"/>
      <w:r w:rsidRPr="00BA2F2E">
        <w:rPr>
          <w:rFonts w:asciiTheme="minorHAnsi" w:hAnsiTheme="minorHAnsi" w:cstheme="minorHAnsi"/>
        </w:rPr>
        <w:t>.</w:t>
      </w:r>
    </w:p>
    <w:p w14:paraId="6638E8C7" w14:textId="77777777" w:rsidR="00AB5396" w:rsidRDefault="00AB5396">
      <w:pPr>
        <w:jc w:val="both"/>
        <w:rPr>
          <w:rFonts w:asciiTheme="minorHAnsi" w:hAnsiTheme="minorHAnsi" w:cstheme="minorHAnsi"/>
        </w:rPr>
      </w:pPr>
    </w:p>
    <w:p w14:paraId="16176E3C" w14:textId="77777777" w:rsidR="00983241" w:rsidRDefault="00983241">
      <w:pPr>
        <w:jc w:val="both"/>
        <w:rPr>
          <w:rFonts w:asciiTheme="minorHAnsi" w:hAnsiTheme="minorHAnsi" w:cstheme="minorHAnsi"/>
        </w:rPr>
      </w:pPr>
    </w:p>
    <w:p w14:paraId="2E25F182" w14:textId="79FE5061" w:rsidR="00AB5396" w:rsidRPr="00BD3204" w:rsidRDefault="00AB5396" w:rsidP="00AB5396">
      <w:pPr>
        <w:jc w:val="both"/>
        <w:rPr>
          <w:rFonts w:asciiTheme="minorHAnsi" w:hAnsiTheme="minorHAnsi" w:cstheme="minorHAnsi"/>
          <w:b/>
          <w:bCs/>
        </w:rPr>
      </w:pPr>
      <w:r w:rsidRPr="00BD3204">
        <w:rPr>
          <w:rFonts w:asciiTheme="minorHAnsi" w:hAnsiTheme="minorHAnsi" w:cstheme="minorHAnsi"/>
          <w:b/>
          <w:bCs/>
        </w:rPr>
        <w:t>XX</w:t>
      </w:r>
      <w:r w:rsidR="0009242E" w:rsidRPr="00BA2F2E">
        <w:rPr>
          <w:rFonts w:asciiTheme="minorHAnsi" w:hAnsiTheme="minorHAnsi" w:cstheme="minorHAnsi"/>
          <w:b/>
          <w:bCs/>
        </w:rPr>
        <w:t>IV</w:t>
      </w:r>
      <w:r w:rsidRPr="00BD3204">
        <w:rPr>
          <w:rFonts w:asciiTheme="minorHAnsi" w:hAnsiTheme="minorHAnsi" w:cstheme="minorHAnsi"/>
          <w:b/>
          <w:bCs/>
        </w:rPr>
        <w:t>. ВИША СИЛА</w:t>
      </w:r>
    </w:p>
    <w:p w14:paraId="00AED016" w14:textId="77777777" w:rsidR="00AB5396" w:rsidRPr="00BD3204" w:rsidRDefault="00AB5396" w:rsidP="00AB5396">
      <w:pPr>
        <w:jc w:val="both"/>
        <w:rPr>
          <w:rFonts w:asciiTheme="minorHAnsi" w:hAnsiTheme="minorHAnsi" w:cstheme="minorHAnsi"/>
        </w:rPr>
      </w:pPr>
    </w:p>
    <w:p w14:paraId="02ACC8BC" w14:textId="08E27927" w:rsidR="00AB5396" w:rsidRPr="00AA2A71" w:rsidRDefault="00AB5396" w:rsidP="00AA2A71">
      <w:pPr>
        <w:jc w:val="center"/>
        <w:rPr>
          <w:rFonts w:asciiTheme="minorHAnsi" w:hAnsiTheme="minorHAnsi" w:cstheme="minorHAnsi"/>
          <w:b/>
          <w:bCs/>
          <w:lang w:val="mk-MK"/>
        </w:rPr>
      </w:pPr>
      <w:proofErr w:type="spellStart"/>
      <w:r w:rsidRPr="00BD3204">
        <w:rPr>
          <w:rFonts w:asciiTheme="minorHAnsi" w:hAnsiTheme="minorHAnsi" w:cstheme="minorHAnsi"/>
          <w:b/>
          <w:bCs/>
        </w:rPr>
        <w:t>Член</w:t>
      </w:r>
      <w:proofErr w:type="spellEnd"/>
      <w:r w:rsidRPr="00BD3204">
        <w:rPr>
          <w:rFonts w:asciiTheme="minorHAnsi" w:hAnsiTheme="minorHAnsi" w:cstheme="minorHAnsi"/>
          <w:b/>
          <w:bCs/>
        </w:rPr>
        <w:t xml:space="preserve"> </w:t>
      </w:r>
      <w:r w:rsidR="00E101C0">
        <w:rPr>
          <w:rFonts w:asciiTheme="minorHAnsi" w:hAnsiTheme="minorHAnsi" w:cstheme="minorHAnsi"/>
          <w:b/>
          <w:bCs/>
          <w:lang w:val="mk-MK"/>
        </w:rPr>
        <w:t>72</w:t>
      </w:r>
    </w:p>
    <w:p w14:paraId="399D993B" w14:textId="77777777" w:rsidR="00AB5396" w:rsidRPr="00306E13" w:rsidRDefault="00AB5396" w:rsidP="00AB5396">
      <w:pPr>
        <w:ind w:firstLine="709"/>
        <w:jc w:val="both"/>
        <w:rPr>
          <w:rFonts w:asciiTheme="minorHAnsi" w:hAnsiTheme="minorHAnsi" w:cstheme="minorHAnsi"/>
        </w:rPr>
      </w:pPr>
      <w:proofErr w:type="spellStart"/>
      <w:r w:rsidRPr="00306E13">
        <w:rPr>
          <w:rFonts w:asciiTheme="minorHAnsi" w:hAnsiTheme="minorHAnsi" w:cstheme="minorHAnsi"/>
        </w:rPr>
        <w:t>Кога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исполнувањето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обврската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едната</w:t>
      </w:r>
      <w:proofErr w:type="spellEnd"/>
      <w:r w:rsidRPr="00306E13">
        <w:rPr>
          <w:rFonts w:asciiTheme="minorHAnsi" w:hAnsiTheme="minorHAnsi" w:cstheme="minorHAnsi"/>
        </w:rPr>
        <w:t xml:space="preserve"> </w:t>
      </w:r>
      <w:r>
        <w:rPr>
          <w:rFonts w:asciiTheme="minorHAnsi" w:hAnsiTheme="minorHAnsi" w:cstheme="minorHAnsi"/>
          <w:lang w:val="mk-MK"/>
        </w:rPr>
        <w:t xml:space="preserve">договорна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во</w:t>
      </w:r>
      <w:proofErr w:type="spellEnd"/>
      <w:r w:rsidRPr="00306E13">
        <w:rPr>
          <w:rFonts w:asciiTheme="minorHAnsi" w:hAnsiTheme="minorHAnsi" w:cstheme="minorHAnsi"/>
        </w:rPr>
        <w:t xml:space="preserve"> </w:t>
      </w:r>
      <w:r>
        <w:rPr>
          <w:rFonts w:asciiTheme="minorHAnsi" w:hAnsiTheme="minorHAnsi" w:cstheme="minorHAnsi"/>
          <w:lang w:val="mk-MK"/>
        </w:rPr>
        <w:t>Д</w:t>
      </w:r>
      <w:proofErr w:type="spellStart"/>
      <w:r w:rsidRPr="00306E13">
        <w:rPr>
          <w:rFonts w:asciiTheme="minorHAnsi" w:hAnsiTheme="minorHAnsi" w:cstheme="minorHAnsi"/>
        </w:rPr>
        <w:t>оговор</w:t>
      </w:r>
      <w:proofErr w:type="spellEnd"/>
      <w:r>
        <w:rPr>
          <w:rFonts w:asciiTheme="minorHAnsi" w:hAnsiTheme="minorHAnsi" w:cstheme="minorHAnsi"/>
          <w:lang w:val="mk-MK"/>
        </w:rPr>
        <w:t>от</w:t>
      </w:r>
      <w:r w:rsidRPr="00306E13">
        <w:rPr>
          <w:rFonts w:asciiTheme="minorHAnsi" w:hAnsiTheme="minorHAnsi" w:cstheme="minorHAnsi"/>
        </w:rPr>
        <w:t>,</w:t>
      </w:r>
      <w:r>
        <w:rPr>
          <w:rFonts w:asciiTheme="minorHAnsi" w:hAnsiTheme="minorHAnsi" w:cstheme="minorHAnsi"/>
          <w:lang w:val="mk-MK"/>
        </w:rPr>
        <w:t xml:space="preserve"> </w:t>
      </w:r>
      <w:proofErr w:type="spellStart"/>
      <w:r w:rsidRPr="00306E13">
        <w:rPr>
          <w:rFonts w:asciiTheme="minorHAnsi" w:hAnsiTheme="minorHAnsi" w:cstheme="minorHAnsi"/>
        </w:rPr>
        <w:t>станало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невозможно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поради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вонреден</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настан</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кој</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случил</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склучувањето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договорот</w:t>
      </w:r>
      <w:proofErr w:type="spellEnd"/>
      <w:r w:rsidRPr="00306E13">
        <w:rPr>
          <w:rFonts w:asciiTheme="minorHAnsi" w:hAnsiTheme="minorHAnsi" w:cstheme="minorHAnsi"/>
        </w:rPr>
        <w:t xml:space="preserve">, а </w:t>
      </w:r>
      <w:proofErr w:type="spellStart"/>
      <w:r w:rsidRPr="00306E13">
        <w:rPr>
          <w:rFonts w:asciiTheme="minorHAnsi" w:hAnsiTheme="minorHAnsi" w:cstheme="minorHAnsi"/>
        </w:rPr>
        <w:t>пред</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пристигнувањето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обврската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што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времето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склучувањето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договорот</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можел</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предвиди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ниту</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договорната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страна</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можела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го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спречи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избегне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или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отстрани</w:t>
      </w:r>
      <w:proofErr w:type="spellEnd"/>
      <w:r w:rsidRPr="00306E13">
        <w:rPr>
          <w:rFonts w:asciiTheme="minorHAnsi" w:hAnsiTheme="minorHAnsi" w:cstheme="minorHAnsi"/>
        </w:rPr>
        <w:t xml:space="preserve"> и </w:t>
      </w:r>
      <w:proofErr w:type="spellStart"/>
      <w:r w:rsidRPr="00306E13">
        <w:rPr>
          <w:rFonts w:asciiTheme="minorHAnsi" w:hAnsiTheme="minorHAnsi" w:cstheme="minorHAnsi"/>
        </w:rPr>
        <w:t>за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кој</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одговара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едната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ни</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другата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виша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сила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обврската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другата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гасне</w:t>
      </w:r>
      <w:proofErr w:type="spellEnd"/>
      <w:r w:rsidRPr="00306E13">
        <w:rPr>
          <w:rFonts w:asciiTheme="minorHAnsi" w:hAnsiTheme="minorHAnsi" w:cstheme="minorHAnsi"/>
        </w:rPr>
        <w:t xml:space="preserve">, а </w:t>
      </w:r>
      <w:proofErr w:type="spellStart"/>
      <w:r w:rsidRPr="00306E13">
        <w:rPr>
          <w:rFonts w:asciiTheme="minorHAnsi" w:hAnsiTheme="minorHAnsi" w:cstheme="minorHAnsi"/>
        </w:rPr>
        <w:t>ако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оваа</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целосно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или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делумно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ја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исполнила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својата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обврска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може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бара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тоа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и </w:t>
      </w:r>
      <w:proofErr w:type="spellStart"/>
      <w:r w:rsidRPr="00306E13">
        <w:rPr>
          <w:rFonts w:asciiTheme="minorHAnsi" w:hAnsiTheme="minorHAnsi" w:cstheme="minorHAnsi"/>
        </w:rPr>
        <w:t>се</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врати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според</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правилата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за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стекнување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без</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основ</w:t>
      </w:r>
      <w:proofErr w:type="spellEnd"/>
      <w:r w:rsidRPr="00306E13">
        <w:rPr>
          <w:rFonts w:asciiTheme="minorHAnsi" w:hAnsiTheme="minorHAnsi" w:cstheme="minorHAnsi"/>
        </w:rPr>
        <w:t>.</w:t>
      </w:r>
    </w:p>
    <w:p w14:paraId="6E0C4A78" w14:textId="77777777" w:rsidR="00AB5396" w:rsidRDefault="00AB5396" w:rsidP="00AB5396">
      <w:pPr>
        <w:ind w:firstLine="709"/>
        <w:jc w:val="both"/>
        <w:rPr>
          <w:rFonts w:asciiTheme="minorHAnsi" w:hAnsiTheme="minorHAnsi" w:cstheme="minorHAnsi"/>
        </w:rPr>
      </w:pPr>
      <w:proofErr w:type="spellStart"/>
      <w:r w:rsidRPr="00306E13">
        <w:rPr>
          <w:rFonts w:asciiTheme="minorHAnsi" w:hAnsiTheme="minorHAnsi" w:cstheme="minorHAnsi"/>
        </w:rPr>
        <w:t>Во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случај</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делумна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невозможност</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за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исполнување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поради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настан</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за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кој</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не</w:t>
      </w:r>
      <w:proofErr w:type="spellEnd"/>
      <w:r w:rsidRPr="00306E13">
        <w:rPr>
          <w:rFonts w:asciiTheme="minorHAnsi" w:hAnsiTheme="minorHAnsi" w:cstheme="minorHAnsi"/>
        </w:rPr>
        <w:t xml:space="preserve"> е </w:t>
      </w:r>
      <w:proofErr w:type="spellStart"/>
      <w:r w:rsidRPr="00306E13">
        <w:rPr>
          <w:rFonts w:asciiTheme="minorHAnsi" w:hAnsiTheme="minorHAnsi" w:cstheme="minorHAnsi"/>
        </w:rPr>
        <w:t>одговорна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едната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ни</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другата</w:t>
      </w:r>
      <w:proofErr w:type="spellEnd"/>
      <w:r w:rsidRPr="00306E13">
        <w:rPr>
          <w:rFonts w:asciiTheme="minorHAnsi" w:hAnsiTheme="minorHAnsi" w:cstheme="minorHAnsi"/>
        </w:rPr>
        <w:t xml:space="preserve"> </w:t>
      </w:r>
      <w:r>
        <w:rPr>
          <w:rFonts w:asciiTheme="minorHAnsi" w:hAnsiTheme="minorHAnsi" w:cstheme="minorHAnsi"/>
          <w:lang w:val="mk-MK"/>
        </w:rPr>
        <w:t xml:space="preserve">договорна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другата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може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го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раскине</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договорот</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ако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делумното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исполнување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им</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одговара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нејзините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потреби</w:t>
      </w:r>
      <w:proofErr w:type="spellEnd"/>
      <w:r w:rsidRPr="00306E13">
        <w:rPr>
          <w:rFonts w:asciiTheme="minorHAnsi" w:hAnsiTheme="minorHAnsi" w:cstheme="minorHAnsi"/>
        </w:rPr>
        <w:t>,</w:t>
      </w:r>
      <w:r>
        <w:rPr>
          <w:rFonts w:asciiTheme="minorHAnsi" w:hAnsiTheme="minorHAnsi" w:cstheme="minorHAnsi"/>
          <w:lang w:val="mk-MK"/>
        </w:rPr>
        <w:t xml:space="preserve"> </w:t>
      </w:r>
      <w:proofErr w:type="spellStart"/>
      <w:r w:rsidRPr="00306E13">
        <w:rPr>
          <w:rFonts w:asciiTheme="minorHAnsi" w:hAnsiTheme="minorHAnsi" w:cstheme="minorHAnsi"/>
        </w:rPr>
        <w:t>инаку</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договорот</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останува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во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сила</w:t>
      </w:r>
      <w:proofErr w:type="spellEnd"/>
      <w:r w:rsidRPr="00306E13">
        <w:rPr>
          <w:rFonts w:asciiTheme="minorHAnsi" w:hAnsiTheme="minorHAnsi" w:cstheme="minorHAnsi"/>
        </w:rPr>
        <w:t xml:space="preserve">, а </w:t>
      </w:r>
      <w:proofErr w:type="spellStart"/>
      <w:r w:rsidRPr="00306E13">
        <w:rPr>
          <w:rFonts w:asciiTheme="minorHAnsi" w:hAnsiTheme="minorHAnsi" w:cstheme="minorHAnsi"/>
        </w:rPr>
        <w:t>другата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страна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има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право</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да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бара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сразмерно</w:t>
      </w:r>
      <w:proofErr w:type="spellEnd"/>
      <w:r>
        <w:rPr>
          <w:rFonts w:asciiTheme="minorHAnsi" w:hAnsiTheme="minorHAnsi" w:cstheme="minorHAnsi"/>
          <w:lang w:val="mk-MK"/>
        </w:rPr>
        <w:t xml:space="preserve"> </w:t>
      </w:r>
      <w:proofErr w:type="spellStart"/>
      <w:r w:rsidRPr="00306E13">
        <w:rPr>
          <w:rFonts w:asciiTheme="minorHAnsi" w:hAnsiTheme="minorHAnsi" w:cstheme="minorHAnsi"/>
        </w:rPr>
        <w:t>намалување</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на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својата</w:t>
      </w:r>
      <w:proofErr w:type="spellEnd"/>
      <w:r w:rsidRPr="00306E13">
        <w:rPr>
          <w:rFonts w:asciiTheme="minorHAnsi" w:hAnsiTheme="minorHAnsi" w:cstheme="minorHAnsi"/>
        </w:rPr>
        <w:t xml:space="preserve"> </w:t>
      </w:r>
      <w:proofErr w:type="spellStart"/>
      <w:r w:rsidRPr="00306E13">
        <w:rPr>
          <w:rFonts w:asciiTheme="minorHAnsi" w:hAnsiTheme="minorHAnsi" w:cstheme="minorHAnsi"/>
        </w:rPr>
        <w:t>обврска</w:t>
      </w:r>
      <w:proofErr w:type="spellEnd"/>
      <w:r w:rsidRPr="00306E13">
        <w:rPr>
          <w:rFonts w:asciiTheme="minorHAnsi" w:hAnsiTheme="minorHAnsi" w:cstheme="minorHAnsi"/>
        </w:rPr>
        <w:t>.</w:t>
      </w:r>
      <w:r w:rsidRPr="00306E13">
        <w:rPr>
          <w:rFonts w:asciiTheme="minorHAnsi" w:hAnsiTheme="minorHAnsi" w:cstheme="minorHAnsi"/>
        </w:rPr>
        <w:cr/>
      </w:r>
    </w:p>
    <w:p w14:paraId="6891CCDC" w14:textId="77777777" w:rsidR="00AB5396" w:rsidRPr="00BD3204" w:rsidRDefault="00AB5396" w:rsidP="00AB5396">
      <w:pPr>
        <w:ind w:firstLine="709"/>
        <w:jc w:val="both"/>
        <w:rPr>
          <w:rFonts w:asciiTheme="minorHAnsi" w:hAnsiTheme="minorHAnsi" w:cstheme="minorHAnsi"/>
        </w:rPr>
      </w:pPr>
      <w:r>
        <w:rPr>
          <w:rFonts w:asciiTheme="minorHAnsi" w:hAnsiTheme="minorHAnsi" w:cstheme="minorHAnsi"/>
          <w:lang w:val="mk-MK"/>
        </w:rPr>
        <w:t>Д</w:t>
      </w:r>
      <w:proofErr w:type="spellStart"/>
      <w:r w:rsidRPr="00BD3204">
        <w:rPr>
          <w:rFonts w:asciiTheme="minorHAnsi" w:hAnsiTheme="minorHAnsi" w:cstheme="minorHAnsi"/>
        </w:rPr>
        <w:t>оговорните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страни</w:t>
      </w:r>
      <w:proofErr w:type="spellEnd"/>
      <w:r w:rsidRPr="00BD3204">
        <w:rPr>
          <w:rFonts w:asciiTheme="minorHAnsi" w:hAnsiTheme="minorHAnsi" w:cstheme="minorHAnsi"/>
        </w:rPr>
        <w:t xml:space="preserve"> </w:t>
      </w:r>
      <w:r>
        <w:rPr>
          <w:rFonts w:asciiTheme="minorHAnsi" w:hAnsiTheme="minorHAnsi" w:cstheme="minorHAnsi"/>
          <w:lang w:val="mk-MK"/>
        </w:rPr>
        <w:t xml:space="preserve">која </w:t>
      </w:r>
      <w:r w:rsidRPr="00BD3204">
        <w:rPr>
          <w:rFonts w:asciiTheme="minorHAnsi" w:hAnsiTheme="minorHAnsi" w:cstheme="minorHAnsi"/>
        </w:rPr>
        <w:t xml:space="preserve">е </w:t>
      </w:r>
      <w:proofErr w:type="spellStart"/>
      <w:r w:rsidRPr="00BD3204">
        <w:rPr>
          <w:rFonts w:asciiTheme="minorHAnsi" w:hAnsiTheme="minorHAnsi" w:cstheme="minorHAnsi"/>
        </w:rPr>
        <w:t>спречена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заради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Виша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сила</w:t>
      </w:r>
      <w:proofErr w:type="spellEnd"/>
      <w:r w:rsidRPr="00BD3204">
        <w:rPr>
          <w:rFonts w:asciiTheme="minorHAnsi" w:hAnsiTheme="minorHAnsi" w:cstheme="minorHAnsi"/>
        </w:rPr>
        <w:t xml:space="preserve"> </w:t>
      </w:r>
      <w:r>
        <w:rPr>
          <w:rFonts w:asciiTheme="minorHAnsi" w:hAnsiTheme="minorHAnsi" w:cstheme="minorHAnsi"/>
          <w:lang w:val="mk-MK"/>
        </w:rPr>
        <w:t xml:space="preserve">да ја </w:t>
      </w:r>
      <w:proofErr w:type="spellStart"/>
      <w:r w:rsidRPr="00BD3204">
        <w:rPr>
          <w:rFonts w:asciiTheme="minorHAnsi" w:hAnsiTheme="minorHAnsi" w:cstheme="minorHAnsi"/>
        </w:rPr>
        <w:t>исполн</w:t>
      </w:r>
      <w:proofErr w:type="spellEnd"/>
      <w:r>
        <w:rPr>
          <w:rFonts w:asciiTheme="minorHAnsi" w:hAnsiTheme="minorHAnsi" w:cstheme="minorHAnsi"/>
          <w:lang w:val="mk-MK"/>
        </w:rPr>
        <w:t>и обврската која произлегува</w:t>
      </w:r>
      <w:r w:rsidRPr="00BD3204">
        <w:rPr>
          <w:rFonts w:asciiTheme="minorHAnsi" w:hAnsiTheme="minorHAnsi" w:cstheme="minorHAnsi"/>
        </w:rPr>
        <w:t xml:space="preserve"> </w:t>
      </w:r>
      <w:r>
        <w:rPr>
          <w:rFonts w:asciiTheme="minorHAnsi" w:hAnsiTheme="minorHAnsi" w:cstheme="minorHAnsi"/>
          <w:lang w:val="mk-MK"/>
        </w:rPr>
        <w:t>од</w:t>
      </w:r>
      <w:r w:rsidRPr="00BD3204">
        <w:rPr>
          <w:rFonts w:asciiTheme="minorHAnsi" w:hAnsiTheme="minorHAnsi" w:cstheme="minorHAnsi"/>
        </w:rPr>
        <w:t xml:space="preserve"> </w:t>
      </w:r>
      <w:proofErr w:type="spellStart"/>
      <w:r w:rsidRPr="00BD3204">
        <w:rPr>
          <w:rFonts w:asciiTheme="minorHAnsi" w:hAnsiTheme="minorHAnsi" w:cstheme="minorHAnsi"/>
        </w:rPr>
        <w:t>овој</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Договор</w:t>
      </w:r>
      <w:proofErr w:type="spellEnd"/>
      <w:r>
        <w:rPr>
          <w:rFonts w:asciiTheme="minorHAnsi" w:hAnsiTheme="minorHAnsi" w:cstheme="minorHAnsi"/>
          <w:lang w:val="mk-MK"/>
        </w:rPr>
        <w:t>,</w:t>
      </w:r>
      <w:r w:rsidRPr="00BD3204">
        <w:rPr>
          <w:rFonts w:asciiTheme="minorHAnsi" w:hAnsiTheme="minorHAnsi" w:cstheme="minorHAnsi"/>
        </w:rPr>
        <w:t xml:space="preserve"> </w:t>
      </w:r>
      <w:proofErr w:type="spellStart"/>
      <w:r w:rsidRPr="00BD3204">
        <w:rPr>
          <w:rFonts w:asciiTheme="minorHAnsi" w:hAnsiTheme="minorHAnsi" w:cstheme="minorHAnsi"/>
        </w:rPr>
        <w:t>должна</w:t>
      </w:r>
      <w:proofErr w:type="spellEnd"/>
      <w:r w:rsidRPr="00BD3204">
        <w:rPr>
          <w:rFonts w:asciiTheme="minorHAnsi" w:hAnsiTheme="minorHAnsi" w:cstheme="minorHAnsi"/>
        </w:rPr>
        <w:t xml:space="preserve"> е </w:t>
      </w:r>
      <w:proofErr w:type="spellStart"/>
      <w:r w:rsidRPr="00BD3204">
        <w:rPr>
          <w:rFonts w:asciiTheme="minorHAnsi" w:hAnsiTheme="minorHAnsi" w:cstheme="minorHAnsi"/>
        </w:rPr>
        <w:t>во</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рок</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од</w:t>
      </w:r>
      <w:proofErr w:type="spellEnd"/>
      <w:r w:rsidRPr="00BD3204">
        <w:rPr>
          <w:rFonts w:asciiTheme="minorHAnsi" w:hAnsiTheme="minorHAnsi" w:cstheme="minorHAnsi"/>
        </w:rPr>
        <w:t xml:space="preserve"> </w:t>
      </w:r>
      <w:r>
        <w:rPr>
          <w:rFonts w:asciiTheme="minorHAnsi" w:hAnsiTheme="minorHAnsi" w:cstheme="minorHAnsi"/>
        </w:rPr>
        <w:t>__________</w:t>
      </w:r>
      <w:r>
        <w:rPr>
          <w:rFonts w:asciiTheme="minorHAnsi" w:hAnsiTheme="minorHAnsi" w:cstheme="minorHAnsi"/>
          <w:lang w:val="mk-MK"/>
        </w:rPr>
        <w:t>(</w:t>
      </w:r>
      <w:r w:rsidRPr="00BD3204">
        <w:rPr>
          <w:rFonts w:asciiTheme="minorHAnsi" w:hAnsiTheme="minorHAnsi" w:cstheme="minorHAnsi"/>
          <w:i/>
          <w:lang w:val="mk-MK"/>
        </w:rPr>
        <w:t>се наведува рокот</w:t>
      </w:r>
      <w:r>
        <w:rPr>
          <w:rFonts w:asciiTheme="minorHAnsi" w:hAnsiTheme="minorHAnsi" w:cstheme="minorHAnsi"/>
          <w:lang w:val="mk-MK"/>
        </w:rPr>
        <w:t>)</w:t>
      </w:r>
      <w:r w:rsidRPr="00BD3204">
        <w:rPr>
          <w:rFonts w:asciiTheme="minorHAnsi" w:hAnsiTheme="minorHAnsi" w:cstheme="minorHAnsi"/>
        </w:rPr>
        <w:t xml:space="preserve"> </w:t>
      </w:r>
      <w:proofErr w:type="spellStart"/>
      <w:r w:rsidRPr="00BD3204">
        <w:rPr>
          <w:rFonts w:asciiTheme="minorHAnsi" w:hAnsiTheme="minorHAnsi" w:cstheme="minorHAnsi"/>
        </w:rPr>
        <w:t>писмено</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да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ја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извести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другата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страна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со</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наведување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на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причините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за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Вишата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сила</w:t>
      </w:r>
      <w:proofErr w:type="spellEnd"/>
      <w:r w:rsidRPr="00BD3204">
        <w:rPr>
          <w:rFonts w:asciiTheme="minorHAnsi" w:hAnsiTheme="minorHAnsi" w:cstheme="minorHAnsi"/>
        </w:rPr>
        <w:t xml:space="preserve"> и </w:t>
      </w:r>
      <w:proofErr w:type="spellStart"/>
      <w:r w:rsidRPr="00BD3204">
        <w:rPr>
          <w:rFonts w:asciiTheme="minorHAnsi" w:hAnsiTheme="minorHAnsi" w:cstheme="minorHAnsi"/>
        </w:rPr>
        <w:t>по</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можност</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обезбедување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на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соодветен</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доказ</w:t>
      </w:r>
      <w:proofErr w:type="spellEnd"/>
      <w:r w:rsidRPr="00BD3204">
        <w:rPr>
          <w:rFonts w:asciiTheme="minorHAnsi" w:hAnsiTheme="minorHAnsi" w:cstheme="minorHAnsi"/>
        </w:rPr>
        <w:t xml:space="preserve">. </w:t>
      </w:r>
    </w:p>
    <w:p w14:paraId="5691C687" w14:textId="52B3C798" w:rsidR="00320829" w:rsidRDefault="00320829">
      <w:pPr>
        <w:jc w:val="both"/>
        <w:rPr>
          <w:rFonts w:asciiTheme="minorHAnsi" w:hAnsiTheme="minorHAnsi" w:cstheme="minorHAnsi"/>
        </w:rPr>
      </w:pPr>
    </w:p>
    <w:p w14:paraId="55FCF666" w14:textId="77777777" w:rsidR="00320829" w:rsidRDefault="00320829">
      <w:pPr>
        <w:jc w:val="both"/>
        <w:rPr>
          <w:rFonts w:asciiTheme="minorHAnsi" w:hAnsiTheme="minorHAnsi" w:cstheme="minorHAnsi"/>
        </w:rPr>
      </w:pPr>
    </w:p>
    <w:p w14:paraId="6F251A17" w14:textId="5B89F4B5" w:rsidR="0071433A" w:rsidRPr="00BD3204" w:rsidRDefault="0009242E" w:rsidP="0071433A">
      <w:pPr>
        <w:jc w:val="both"/>
        <w:rPr>
          <w:rFonts w:asciiTheme="minorHAnsi" w:hAnsiTheme="minorHAnsi" w:cstheme="minorHAnsi"/>
          <w:b/>
          <w:bCs/>
        </w:rPr>
      </w:pPr>
      <w:r w:rsidRPr="00BD3204">
        <w:rPr>
          <w:rFonts w:asciiTheme="minorHAnsi" w:hAnsiTheme="minorHAnsi" w:cstheme="minorHAnsi"/>
          <w:b/>
          <w:bCs/>
        </w:rPr>
        <w:t>X</w:t>
      </w:r>
      <w:r w:rsidR="0071433A" w:rsidRPr="00BD3204">
        <w:rPr>
          <w:rFonts w:asciiTheme="minorHAnsi" w:hAnsiTheme="minorHAnsi" w:cstheme="minorHAnsi"/>
          <w:b/>
          <w:bCs/>
        </w:rPr>
        <w:t>XV. ПРИМЕНЛИВ ЗАКОН</w:t>
      </w:r>
    </w:p>
    <w:p w14:paraId="7D66C42F" w14:textId="77777777" w:rsidR="0071433A" w:rsidRPr="00BD3204" w:rsidRDefault="0071433A" w:rsidP="0071433A">
      <w:pPr>
        <w:jc w:val="both"/>
        <w:rPr>
          <w:rFonts w:asciiTheme="minorHAnsi" w:hAnsiTheme="minorHAnsi" w:cstheme="minorHAnsi"/>
        </w:rPr>
      </w:pPr>
    </w:p>
    <w:p w14:paraId="6A814B90" w14:textId="734E89A2" w:rsidR="0071433A" w:rsidRPr="00AA2A71" w:rsidRDefault="0071433A" w:rsidP="00AA2A71">
      <w:pPr>
        <w:jc w:val="center"/>
        <w:rPr>
          <w:rFonts w:asciiTheme="minorHAnsi" w:hAnsiTheme="minorHAnsi" w:cstheme="minorHAnsi"/>
          <w:b/>
          <w:bCs/>
          <w:lang w:val="mk-MK"/>
        </w:rPr>
      </w:pPr>
      <w:proofErr w:type="spellStart"/>
      <w:r w:rsidRPr="00BD3204">
        <w:rPr>
          <w:rFonts w:asciiTheme="minorHAnsi" w:hAnsiTheme="minorHAnsi" w:cstheme="minorHAnsi"/>
          <w:b/>
          <w:bCs/>
        </w:rPr>
        <w:t>Член</w:t>
      </w:r>
      <w:proofErr w:type="spellEnd"/>
      <w:r w:rsidRPr="00BD3204">
        <w:rPr>
          <w:rFonts w:asciiTheme="minorHAnsi" w:hAnsiTheme="minorHAnsi" w:cstheme="minorHAnsi"/>
          <w:b/>
          <w:bCs/>
        </w:rPr>
        <w:t xml:space="preserve"> </w:t>
      </w:r>
      <w:r w:rsidR="00E101C0">
        <w:rPr>
          <w:rFonts w:asciiTheme="minorHAnsi" w:hAnsiTheme="minorHAnsi" w:cstheme="minorHAnsi"/>
          <w:b/>
          <w:bCs/>
          <w:lang w:val="mk-MK"/>
        </w:rPr>
        <w:t>73</w:t>
      </w:r>
    </w:p>
    <w:p w14:paraId="7D3CC354" w14:textId="77777777" w:rsidR="0071433A" w:rsidRPr="00BD3204" w:rsidRDefault="0071433A" w:rsidP="0071433A">
      <w:pPr>
        <w:jc w:val="both"/>
        <w:rPr>
          <w:rFonts w:asciiTheme="minorHAnsi" w:hAnsiTheme="minorHAnsi" w:cstheme="minorHAnsi"/>
        </w:rPr>
      </w:pPr>
      <w:r w:rsidRPr="00BD3204">
        <w:rPr>
          <w:rFonts w:asciiTheme="minorHAnsi" w:hAnsiTheme="minorHAnsi" w:cstheme="minorHAnsi"/>
        </w:rPr>
        <w:tab/>
      </w:r>
      <w:proofErr w:type="spellStart"/>
      <w:r w:rsidRPr="00BD3204">
        <w:rPr>
          <w:rFonts w:asciiTheme="minorHAnsi" w:hAnsiTheme="minorHAnsi" w:cstheme="minorHAnsi"/>
        </w:rPr>
        <w:t>Врз</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сите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евентуални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спорови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кои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би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произлегле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од</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овој</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Договор</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ќе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се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применуваат</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важечките</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прописи</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на</w:t>
      </w:r>
      <w:proofErr w:type="spellEnd"/>
      <w:r w:rsidRPr="00BD3204">
        <w:rPr>
          <w:rFonts w:asciiTheme="minorHAnsi" w:hAnsiTheme="minorHAnsi" w:cstheme="minorHAnsi"/>
        </w:rPr>
        <w:t xml:space="preserve"> </w:t>
      </w:r>
      <w:proofErr w:type="spellStart"/>
      <w:r w:rsidRPr="00BD3204">
        <w:rPr>
          <w:rFonts w:asciiTheme="minorHAnsi" w:hAnsiTheme="minorHAnsi" w:cstheme="minorHAnsi"/>
        </w:rPr>
        <w:t>Република</w:t>
      </w:r>
      <w:proofErr w:type="spellEnd"/>
      <w:r w:rsidRPr="00BD3204">
        <w:rPr>
          <w:rFonts w:asciiTheme="minorHAnsi" w:hAnsiTheme="minorHAnsi" w:cstheme="minorHAnsi"/>
        </w:rPr>
        <w:t xml:space="preserve"> </w:t>
      </w:r>
      <w:r w:rsidRPr="00BD3204">
        <w:rPr>
          <w:rFonts w:asciiTheme="minorHAnsi" w:hAnsiTheme="minorHAnsi" w:cstheme="minorHAnsi"/>
          <w:lang w:val="mk-MK"/>
        </w:rPr>
        <w:t xml:space="preserve">Северна </w:t>
      </w:r>
      <w:proofErr w:type="spellStart"/>
      <w:r w:rsidRPr="00BD3204">
        <w:rPr>
          <w:rFonts w:asciiTheme="minorHAnsi" w:hAnsiTheme="minorHAnsi" w:cstheme="minorHAnsi"/>
        </w:rPr>
        <w:t>Македонија</w:t>
      </w:r>
      <w:proofErr w:type="spellEnd"/>
      <w:r w:rsidRPr="00BD3204">
        <w:rPr>
          <w:rFonts w:asciiTheme="minorHAnsi" w:hAnsiTheme="minorHAnsi" w:cstheme="minorHAnsi"/>
        </w:rPr>
        <w:t>.</w:t>
      </w:r>
    </w:p>
    <w:p w14:paraId="75B9ACBF" w14:textId="77777777" w:rsidR="0071433A" w:rsidRDefault="0071433A">
      <w:pPr>
        <w:jc w:val="both"/>
        <w:rPr>
          <w:rFonts w:asciiTheme="minorHAnsi" w:hAnsiTheme="minorHAnsi" w:cstheme="minorHAnsi"/>
        </w:rPr>
      </w:pPr>
    </w:p>
    <w:p w14:paraId="7826A7AF" w14:textId="77777777" w:rsidR="0071433A" w:rsidRPr="00BA2F2E" w:rsidRDefault="0071433A">
      <w:pPr>
        <w:jc w:val="both"/>
        <w:rPr>
          <w:rFonts w:asciiTheme="minorHAnsi" w:hAnsiTheme="minorHAnsi" w:cstheme="minorHAnsi"/>
        </w:rPr>
      </w:pPr>
    </w:p>
    <w:p w14:paraId="69A9D017" w14:textId="567DA7C8" w:rsidR="0071433A" w:rsidRPr="00BD3204" w:rsidRDefault="0071433A" w:rsidP="0071433A">
      <w:pPr>
        <w:jc w:val="both"/>
        <w:rPr>
          <w:rFonts w:asciiTheme="minorHAnsi" w:hAnsiTheme="minorHAnsi" w:cstheme="minorHAnsi"/>
          <w:b/>
          <w:bCs/>
        </w:rPr>
      </w:pPr>
      <w:r w:rsidRPr="00BD3204">
        <w:rPr>
          <w:rFonts w:asciiTheme="minorHAnsi" w:hAnsiTheme="minorHAnsi" w:cstheme="minorHAnsi"/>
          <w:b/>
          <w:bCs/>
        </w:rPr>
        <w:t>XXVI. РЕШАВАЊЕ НА СПОРОВИ</w:t>
      </w:r>
    </w:p>
    <w:p w14:paraId="32A10508" w14:textId="77777777" w:rsidR="0071433A" w:rsidRPr="00BD3204" w:rsidRDefault="0071433A" w:rsidP="0071433A">
      <w:pPr>
        <w:jc w:val="both"/>
        <w:rPr>
          <w:rFonts w:asciiTheme="minorHAnsi" w:hAnsiTheme="minorHAnsi" w:cstheme="minorHAnsi"/>
        </w:rPr>
      </w:pPr>
    </w:p>
    <w:p w14:paraId="664AD55A" w14:textId="2702FC19" w:rsidR="0071433A" w:rsidRPr="00AA2A71" w:rsidRDefault="0071433A" w:rsidP="00AA2A71">
      <w:pPr>
        <w:jc w:val="center"/>
        <w:rPr>
          <w:rFonts w:asciiTheme="minorHAnsi" w:hAnsiTheme="minorHAnsi" w:cstheme="minorHAnsi"/>
          <w:b/>
          <w:bCs/>
          <w:lang w:val="mk-MK"/>
        </w:rPr>
      </w:pPr>
      <w:proofErr w:type="spellStart"/>
      <w:r w:rsidRPr="00BD3204">
        <w:rPr>
          <w:rFonts w:asciiTheme="minorHAnsi" w:hAnsiTheme="minorHAnsi" w:cstheme="minorHAnsi"/>
          <w:b/>
          <w:bCs/>
        </w:rPr>
        <w:t>Член</w:t>
      </w:r>
      <w:proofErr w:type="spellEnd"/>
      <w:r w:rsidRPr="00BD3204">
        <w:rPr>
          <w:rFonts w:asciiTheme="minorHAnsi" w:hAnsiTheme="minorHAnsi" w:cstheme="minorHAnsi"/>
          <w:b/>
          <w:bCs/>
        </w:rPr>
        <w:t xml:space="preserve"> </w:t>
      </w:r>
      <w:r w:rsidR="00E101C0">
        <w:rPr>
          <w:rFonts w:asciiTheme="minorHAnsi" w:hAnsiTheme="minorHAnsi" w:cstheme="minorHAnsi"/>
          <w:b/>
          <w:bCs/>
          <w:lang w:val="mk-MK"/>
        </w:rPr>
        <w:t>74</w:t>
      </w:r>
    </w:p>
    <w:p w14:paraId="5FE7C88B" w14:textId="77777777" w:rsidR="0071433A" w:rsidRPr="00BD3204" w:rsidRDefault="0071433A" w:rsidP="0071433A">
      <w:pPr>
        <w:jc w:val="both"/>
        <w:rPr>
          <w:rFonts w:asciiTheme="minorHAnsi" w:hAnsiTheme="minorHAnsi" w:cstheme="minorHAnsi"/>
          <w:i/>
          <w:lang w:val="mk-MK"/>
        </w:rPr>
      </w:pPr>
      <w:r w:rsidRPr="00BD3204">
        <w:rPr>
          <w:rFonts w:asciiTheme="minorHAnsi" w:hAnsiTheme="minorHAnsi" w:cstheme="minorHAnsi"/>
          <w:bCs/>
          <w:iCs/>
          <w:szCs w:val="20"/>
        </w:rPr>
        <w:tab/>
      </w:r>
      <w:r w:rsidRPr="00BD3204">
        <w:rPr>
          <w:rFonts w:asciiTheme="minorHAnsi" w:hAnsiTheme="minorHAnsi" w:cstheme="minorHAnsi"/>
          <w:i/>
          <w:lang w:val="mk-MK"/>
        </w:rPr>
        <w:t>Алтернатива 1:</w:t>
      </w:r>
    </w:p>
    <w:p w14:paraId="5A055715" w14:textId="70B0F2EB" w:rsidR="0071433A" w:rsidRPr="00BD3204" w:rsidRDefault="0071433A" w:rsidP="00BA2F2E">
      <w:pPr>
        <w:ind w:firstLine="709"/>
        <w:jc w:val="both"/>
        <w:rPr>
          <w:rFonts w:asciiTheme="minorHAnsi" w:hAnsiTheme="minorHAnsi" w:cstheme="minorHAnsi"/>
          <w:lang w:val="mk-MK"/>
        </w:rPr>
      </w:pPr>
      <w:r w:rsidRPr="00BD3204">
        <w:rPr>
          <w:rFonts w:asciiTheme="minorHAnsi" w:hAnsiTheme="minorHAnsi" w:cstheme="minorHAnsi"/>
          <w:lang w:val="mk-MK"/>
        </w:rPr>
        <w:t xml:space="preserve">Сите спорови кои ќе произлезат од овој договор или во врска со него, вклучувајќи ги споровите за неговата полноважност, ќе се решаваат пред Постојаниот избран суд – Арбитража при Стопанската комора на </w:t>
      </w:r>
      <w:r>
        <w:rPr>
          <w:rFonts w:asciiTheme="minorHAnsi" w:hAnsiTheme="minorHAnsi" w:cstheme="minorHAnsi"/>
          <w:lang w:val="mk-MK"/>
        </w:rPr>
        <w:t xml:space="preserve">Северна </w:t>
      </w:r>
      <w:r w:rsidRPr="00BD3204">
        <w:rPr>
          <w:rFonts w:asciiTheme="minorHAnsi" w:hAnsiTheme="minorHAnsi" w:cstheme="minorHAnsi"/>
          <w:lang w:val="mk-MK"/>
        </w:rPr>
        <w:t xml:space="preserve">Македонија, во согласност со </w:t>
      </w:r>
      <w:r w:rsidR="00310362">
        <w:rPr>
          <w:rFonts w:asciiTheme="minorHAnsi" w:hAnsiTheme="minorHAnsi" w:cstheme="minorHAnsi"/>
          <w:lang w:val="mk-MK"/>
        </w:rPr>
        <w:t xml:space="preserve">Правилата за работа на </w:t>
      </w:r>
      <w:r w:rsidRPr="00BD3204">
        <w:rPr>
          <w:rFonts w:asciiTheme="minorHAnsi" w:hAnsiTheme="minorHAnsi" w:cstheme="minorHAnsi"/>
          <w:lang w:val="mk-MK"/>
        </w:rPr>
        <w:t>Постојаниот избран суд – Арбитража.</w:t>
      </w:r>
    </w:p>
    <w:p w14:paraId="19EAB1A0" w14:textId="77777777" w:rsidR="0071433A" w:rsidRPr="00BD3204" w:rsidRDefault="0071433A" w:rsidP="0071433A">
      <w:pPr>
        <w:jc w:val="both"/>
        <w:rPr>
          <w:rFonts w:asciiTheme="minorHAnsi" w:hAnsiTheme="minorHAnsi" w:cstheme="minorHAnsi"/>
          <w:lang w:val="mk-MK"/>
        </w:rPr>
      </w:pPr>
    </w:p>
    <w:p w14:paraId="5BACF74D" w14:textId="77777777" w:rsidR="0071433A" w:rsidRPr="00BD3204" w:rsidRDefault="0071433A" w:rsidP="00BA2F2E">
      <w:pPr>
        <w:ind w:firstLine="709"/>
        <w:jc w:val="both"/>
        <w:rPr>
          <w:rFonts w:asciiTheme="minorHAnsi" w:hAnsiTheme="minorHAnsi" w:cstheme="minorHAnsi"/>
          <w:i/>
          <w:lang w:val="mk-MK"/>
        </w:rPr>
      </w:pPr>
      <w:r w:rsidRPr="00BD3204">
        <w:rPr>
          <w:rFonts w:asciiTheme="minorHAnsi" w:hAnsiTheme="minorHAnsi" w:cstheme="minorHAnsi"/>
          <w:i/>
          <w:lang w:val="mk-MK"/>
        </w:rPr>
        <w:t>Алтернатива 2:</w:t>
      </w:r>
    </w:p>
    <w:p w14:paraId="15983D4F" w14:textId="77777777" w:rsidR="0071433A" w:rsidRPr="00BD3204" w:rsidRDefault="0071433A" w:rsidP="00BA2F2E">
      <w:pPr>
        <w:ind w:firstLine="709"/>
        <w:jc w:val="both"/>
        <w:rPr>
          <w:rFonts w:asciiTheme="minorHAnsi" w:hAnsiTheme="minorHAnsi" w:cstheme="minorHAnsi"/>
          <w:lang w:val="mk-MK"/>
        </w:rPr>
      </w:pPr>
      <w:r w:rsidRPr="00BD3204">
        <w:rPr>
          <w:rFonts w:asciiTheme="minorHAnsi" w:hAnsiTheme="minorHAnsi" w:cstheme="minorHAnsi"/>
          <w:lang w:val="mk-MK"/>
        </w:rPr>
        <w:t>Сите спорови кои ќе произлезат од овој договор или во врска со него, ќе се решаваат пред надлежниот суд.</w:t>
      </w:r>
    </w:p>
    <w:p w14:paraId="427401E3" w14:textId="77777777" w:rsidR="00737B9A" w:rsidRPr="00BA2F2E" w:rsidRDefault="00737B9A">
      <w:pPr>
        <w:jc w:val="both"/>
        <w:rPr>
          <w:rFonts w:asciiTheme="minorHAnsi" w:hAnsiTheme="minorHAnsi" w:cstheme="minorHAnsi"/>
        </w:rPr>
      </w:pPr>
    </w:p>
    <w:p w14:paraId="777947D0" w14:textId="77777777" w:rsidR="00737B9A" w:rsidRPr="00BA2F2E" w:rsidRDefault="00737B9A">
      <w:pPr>
        <w:jc w:val="both"/>
        <w:rPr>
          <w:rFonts w:asciiTheme="minorHAnsi" w:hAnsiTheme="minorHAnsi" w:cstheme="minorHAnsi"/>
        </w:rPr>
      </w:pPr>
    </w:p>
    <w:p w14:paraId="02C4FB6A" w14:textId="2D9A904E" w:rsidR="00737B9A" w:rsidRPr="00BA2F2E" w:rsidRDefault="00737B9A">
      <w:pPr>
        <w:jc w:val="both"/>
        <w:rPr>
          <w:rFonts w:asciiTheme="minorHAnsi" w:hAnsiTheme="minorHAnsi" w:cstheme="minorHAnsi"/>
          <w:b/>
          <w:bCs/>
        </w:rPr>
      </w:pPr>
      <w:r w:rsidRPr="00BA2F2E">
        <w:rPr>
          <w:rFonts w:asciiTheme="minorHAnsi" w:hAnsiTheme="minorHAnsi" w:cstheme="minorHAnsi"/>
          <w:b/>
          <w:bCs/>
        </w:rPr>
        <w:t>XX</w:t>
      </w:r>
      <w:r w:rsidR="0009242E" w:rsidRPr="00BD3204">
        <w:rPr>
          <w:rFonts w:asciiTheme="minorHAnsi" w:hAnsiTheme="minorHAnsi" w:cstheme="minorHAnsi"/>
          <w:b/>
          <w:bCs/>
        </w:rPr>
        <w:t>VII</w:t>
      </w:r>
      <w:r w:rsidRPr="00BA2F2E">
        <w:rPr>
          <w:rFonts w:asciiTheme="minorHAnsi" w:hAnsiTheme="minorHAnsi" w:cstheme="minorHAnsi"/>
          <w:b/>
          <w:bCs/>
        </w:rPr>
        <w:t>. ЗАВРШНИ И ОПШТИ ОДРЕДБИ</w:t>
      </w:r>
    </w:p>
    <w:p w14:paraId="59EDC6EE" w14:textId="77777777" w:rsidR="00737B9A" w:rsidRPr="00BA2F2E" w:rsidRDefault="00737B9A">
      <w:pPr>
        <w:jc w:val="both"/>
        <w:rPr>
          <w:rFonts w:asciiTheme="minorHAnsi" w:hAnsiTheme="minorHAnsi" w:cstheme="minorHAnsi"/>
        </w:rPr>
      </w:pPr>
    </w:p>
    <w:p w14:paraId="11F585DD" w14:textId="388E0274"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E101C0">
        <w:rPr>
          <w:rFonts w:asciiTheme="minorHAnsi" w:hAnsiTheme="minorHAnsi" w:cstheme="minorHAnsi"/>
          <w:b/>
          <w:bCs/>
          <w:lang w:val="mk-MK"/>
        </w:rPr>
        <w:t>75</w:t>
      </w:r>
    </w:p>
    <w:p w14:paraId="131D1AE6"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дополнат</w:t>
      </w:r>
      <w:proofErr w:type="spellEnd"/>
      <w:r w:rsidRPr="00BA2F2E">
        <w:rPr>
          <w:rFonts w:asciiTheme="minorHAnsi" w:hAnsiTheme="minorHAnsi" w:cstheme="minorHAnsi"/>
        </w:rPr>
        <w:t xml:space="preserve"> и/</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изменат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одредбите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овој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само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спогодбено</w:t>
      </w:r>
      <w:proofErr w:type="spellEnd"/>
      <w:r w:rsidRPr="00BA2F2E">
        <w:rPr>
          <w:rFonts w:asciiTheme="minorHAnsi" w:hAnsiTheme="minorHAnsi" w:cstheme="minorHAnsi"/>
        </w:rPr>
        <w:t>.</w:t>
      </w:r>
    </w:p>
    <w:p w14:paraId="5E9D9217"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Договорната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измена</w:t>
      </w:r>
      <w:proofErr w:type="spellEnd"/>
      <w:r w:rsidRPr="00BA2F2E">
        <w:rPr>
          <w:rFonts w:asciiTheme="minorHAnsi" w:hAnsiTheme="minorHAnsi" w:cstheme="minorHAnsi"/>
        </w:rPr>
        <w:t xml:space="preserve"> и/</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дополнување</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должна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своето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барање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другата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достави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писмена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форма</w:t>
      </w:r>
      <w:proofErr w:type="spellEnd"/>
      <w:r w:rsidRPr="00BA2F2E">
        <w:rPr>
          <w:rFonts w:asciiTheme="minorHAnsi" w:hAnsiTheme="minorHAnsi" w:cstheme="minorHAnsi"/>
        </w:rPr>
        <w:t>.</w:t>
      </w:r>
    </w:p>
    <w:p w14:paraId="5DFA6075" w14:textId="752B679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Одредбите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овој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можат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изменат</w:t>
      </w:r>
      <w:proofErr w:type="spellEnd"/>
      <w:r w:rsidRPr="00BA2F2E">
        <w:rPr>
          <w:rFonts w:asciiTheme="minorHAnsi" w:hAnsiTheme="minorHAnsi" w:cstheme="minorHAnsi"/>
        </w:rPr>
        <w:t xml:space="preserve"> и/</w:t>
      </w:r>
      <w:proofErr w:type="spellStart"/>
      <w:r w:rsidRPr="00BA2F2E">
        <w:rPr>
          <w:rFonts w:asciiTheme="minorHAnsi" w:hAnsiTheme="minorHAnsi" w:cstheme="minorHAnsi"/>
        </w:rPr>
        <w:t>или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дополнат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склучување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изменување</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дополнување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основниот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w:t>
      </w:r>
    </w:p>
    <w:p w14:paraId="69535C1E"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Дополнувањата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измените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овој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важечки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направени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писмена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форма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ако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потпишани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двете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страни</w:t>
      </w:r>
      <w:proofErr w:type="spellEnd"/>
      <w:r w:rsidRPr="00BA2F2E">
        <w:rPr>
          <w:rFonts w:asciiTheme="minorHAnsi" w:hAnsiTheme="minorHAnsi" w:cstheme="minorHAnsi"/>
        </w:rPr>
        <w:t xml:space="preserve">. </w:t>
      </w:r>
    </w:p>
    <w:p w14:paraId="3E01CF27" w14:textId="77777777" w:rsidR="00737B9A" w:rsidRPr="00BA2F2E" w:rsidRDefault="00737B9A">
      <w:pPr>
        <w:jc w:val="both"/>
        <w:rPr>
          <w:rFonts w:asciiTheme="minorHAnsi" w:hAnsiTheme="minorHAnsi" w:cstheme="minorHAnsi"/>
        </w:rPr>
      </w:pPr>
    </w:p>
    <w:p w14:paraId="6674E65B" w14:textId="3B00FEE6"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E101C0">
        <w:rPr>
          <w:rFonts w:asciiTheme="minorHAnsi" w:hAnsiTheme="minorHAnsi" w:cstheme="minorHAnsi"/>
          <w:b/>
          <w:bCs/>
          <w:lang w:val="mk-MK"/>
        </w:rPr>
        <w:t>76</w:t>
      </w:r>
    </w:p>
    <w:p w14:paraId="2DB60D12"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Ниту</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една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нема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право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своите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обврски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ги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пренесе</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трета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без</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взаемна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писмена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согласност</w:t>
      </w:r>
      <w:proofErr w:type="spellEnd"/>
      <w:r w:rsidRPr="00BA2F2E">
        <w:rPr>
          <w:rFonts w:asciiTheme="minorHAnsi" w:hAnsiTheme="minorHAnsi" w:cstheme="minorHAnsi"/>
        </w:rPr>
        <w:t xml:space="preserve">. </w:t>
      </w:r>
    </w:p>
    <w:p w14:paraId="3C20477A" w14:textId="77777777" w:rsidR="00737B9A" w:rsidRPr="00BA2F2E" w:rsidRDefault="00737B9A">
      <w:pPr>
        <w:jc w:val="both"/>
        <w:rPr>
          <w:rFonts w:asciiTheme="minorHAnsi" w:hAnsiTheme="minorHAnsi" w:cstheme="minorHAnsi"/>
        </w:rPr>
      </w:pPr>
    </w:p>
    <w:p w14:paraId="3D62E84A" w14:textId="303F8078" w:rsidR="00737B9A" w:rsidRPr="00AA2A71" w:rsidRDefault="00737B9A" w:rsidP="00AA2A71">
      <w:pPr>
        <w:jc w:val="center"/>
        <w:rPr>
          <w:rFonts w:asciiTheme="minorHAnsi" w:hAnsiTheme="minorHAnsi" w:cstheme="minorHAnsi"/>
          <w:b/>
          <w:bCs/>
          <w:lang w:val="mk-MK"/>
        </w:rPr>
      </w:pPr>
      <w:proofErr w:type="spellStart"/>
      <w:r w:rsidRPr="00BA2F2E">
        <w:rPr>
          <w:rFonts w:asciiTheme="minorHAnsi" w:hAnsiTheme="minorHAnsi" w:cstheme="minorHAnsi"/>
          <w:b/>
          <w:bCs/>
        </w:rPr>
        <w:t>Член</w:t>
      </w:r>
      <w:proofErr w:type="spellEnd"/>
      <w:r w:rsidRPr="00BA2F2E">
        <w:rPr>
          <w:rFonts w:asciiTheme="minorHAnsi" w:hAnsiTheme="minorHAnsi" w:cstheme="minorHAnsi"/>
          <w:b/>
          <w:bCs/>
        </w:rPr>
        <w:t xml:space="preserve"> </w:t>
      </w:r>
      <w:r w:rsidR="00E101C0">
        <w:rPr>
          <w:rFonts w:asciiTheme="minorHAnsi" w:hAnsiTheme="minorHAnsi" w:cstheme="minorHAnsi"/>
          <w:b/>
          <w:bCs/>
          <w:lang w:val="mk-MK"/>
        </w:rPr>
        <w:t>77</w:t>
      </w:r>
    </w:p>
    <w:p w14:paraId="167637FA"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r>
      <w:proofErr w:type="spellStart"/>
      <w:r w:rsidRPr="00BA2F2E">
        <w:rPr>
          <w:rFonts w:asciiTheme="minorHAnsi" w:hAnsiTheme="minorHAnsi" w:cstheme="minorHAnsi"/>
        </w:rPr>
        <w:t>Овој</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Договор</w:t>
      </w:r>
      <w:proofErr w:type="spellEnd"/>
      <w:r w:rsidRPr="00BA2F2E">
        <w:rPr>
          <w:rFonts w:asciiTheme="minorHAnsi" w:hAnsiTheme="minorHAnsi" w:cstheme="minorHAnsi"/>
        </w:rPr>
        <w:t xml:space="preserve"> е </w:t>
      </w:r>
      <w:proofErr w:type="spellStart"/>
      <w:r w:rsidRPr="00BA2F2E">
        <w:rPr>
          <w:rFonts w:asciiTheme="minorHAnsi" w:hAnsiTheme="minorHAnsi" w:cstheme="minorHAnsi"/>
        </w:rPr>
        <w:t>составен</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6 (</w:t>
      </w:r>
      <w:proofErr w:type="spellStart"/>
      <w:r w:rsidRPr="00BA2F2E">
        <w:rPr>
          <w:rFonts w:asciiTheme="minorHAnsi" w:hAnsiTheme="minorHAnsi" w:cstheme="minorHAnsi"/>
        </w:rPr>
        <w:t>шест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примероци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од</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кои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секоја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страна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задржува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по</w:t>
      </w:r>
      <w:proofErr w:type="spellEnd"/>
      <w:r w:rsidRPr="00BA2F2E">
        <w:rPr>
          <w:rFonts w:asciiTheme="minorHAnsi" w:hAnsiTheme="minorHAnsi" w:cstheme="minorHAnsi"/>
        </w:rPr>
        <w:t xml:space="preserve"> 3 (</w:t>
      </w:r>
      <w:proofErr w:type="spellStart"/>
      <w:r w:rsidRPr="00BA2F2E">
        <w:rPr>
          <w:rFonts w:asciiTheme="minorHAnsi" w:hAnsiTheme="minorHAnsi" w:cstheme="minorHAnsi"/>
        </w:rPr>
        <w:t>три</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примерока</w:t>
      </w:r>
      <w:proofErr w:type="spellEnd"/>
      <w:r w:rsidRPr="00BA2F2E">
        <w:rPr>
          <w:rFonts w:asciiTheme="minorHAnsi" w:hAnsiTheme="minorHAnsi" w:cstheme="minorHAnsi"/>
        </w:rPr>
        <w:t xml:space="preserve"> и </w:t>
      </w:r>
      <w:proofErr w:type="spellStart"/>
      <w:r w:rsidRPr="00BA2F2E">
        <w:rPr>
          <w:rFonts w:asciiTheme="minorHAnsi" w:hAnsiTheme="minorHAnsi" w:cstheme="minorHAnsi"/>
        </w:rPr>
        <w:t>стапува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во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сила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денот</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на</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неговото</w:t>
      </w:r>
      <w:proofErr w:type="spellEnd"/>
      <w:r w:rsidRPr="00BA2F2E">
        <w:rPr>
          <w:rFonts w:asciiTheme="minorHAnsi" w:hAnsiTheme="minorHAnsi" w:cstheme="minorHAnsi"/>
        </w:rPr>
        <w:t xml:space="preserve"> </w:t>
      </w:r>
      <w:proofErr w:type="spellStart"/>
      <w:r w:rsidRPr="00BA2F2E">
        <w:rPr>
          <w:rFonts w:asciiTheme="minorHAnsi" w:hAnsiTheme="minorHAnsi" w:cstheme="minorHAnsi"/>
        </w:rPr>
        <w:t>склучување</w:t>
      </w:r>
      <w:proofErr w:type="spellEnd"/>
      <w:r w:rsidRPr="00BA2F2E">
        <w:rPr>
          <w:rFonts w:asciiTheme="minorHAnsi" w:hAnsiTheme="minorHAnsi" w:cstheme="minorHAnsi"/>
        </w:rPr>
        <w:t>.</w:t>
      </w:r>
    </w:p>
    <w:p w14:paraId="504E242C" w14:textId="77777777" w:rsidR="00737B9A" w:rsidRPr="00BA2F2E" w:rsidRDefault="00737B9A">
      <w:pPr>
        <w:jc w:val="both"/>
        <w:rPr>
          <w:rFonts w:asciiTheme="minorHAnsi" w:hAnsiTheme="minorHAnsi" w:cstheme="minorHAnsi"/>
        </w:rPr>
      </w:pPr>
    </w:p>
    <w:p w14:paraId="60CE8838" w14:textId="77777777" w:rsidR="00737B9A" w:rsidRPr="00BA2F2E" w:rsidRDefault="00737B9A">
      <w:pPr>
        <w:jc w:val="both"/>
        <w:rPr>
          <w:rFonts w:asciiTheme="minorHAnsi" w:hAnsiTheme="minorHAnsi" w:cstheme="minorHAnsi"/>
        </w:rPr>
      </w:pPr>
    </w:p>
    <w:p w14:paraId="2D35B749" w14:textId="77777777" w:rsidR="00737B9A" w:rsidRPr="00BA2F2E" w:rsidRDefault="00737B9A">
      <w:pPr>
        <w:jc w:val="both"/>
        <w:rPr>
          <w:rFonts w:asciiTheme="minorHAnsi" w:hAnsiTheme="minorHAnsi" w:cstheme="minorHAnsi"/>
        </w:rPr>
      </w:pPr>
    </w:p>
    <w:p w14:paraId="00C540A4"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____________________________</w:t>
      </w:r>
      <w:r w:rsidRPr="00BA2F2E">
        <w:rPr>
          <w:rFonts w:asciiTheme="minorHAnsi" w:hAnsiTheme="minorHAnsi" w:cstheme="minorHAnsi"/>
        </w:rPr>
        <w:tab/>
      </w:r>
      <w:r w:rsidRPr="00BA2F2E">
        <w:rPr>
          <w:rFonts w:asciiTheme="minorHAnsi" w:hAnsiTheme="minorHAnsi" w:cstheme="minorHAnsi"/>
        </w:rPr>
        <w:tab/>
      </w:r>
      <w:r w:rsidRPr="00BA2F2E">
        <w:rPr>
          <w:rFonts w:asciiTheme="minorHAnsi" w:hAnsiTheme="minorHAnsi" w:cstheme="minorHAnsi"/>
        </w:rPr>
        <w:tab/>
        <w:t>____________________________</w:t>
      </w:r>
    </w:p>
    <w:p w14:paraId="2A4D943E"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ab/>
        <w:t xml:space="preserve"> </w:t>
      </w:r>
    </w:p>
    <w:p w14:paraId="7D3CDEFF" w14:textId="77777777" w:rsidR="00737B9A" w:rsidRPr="00BA2F2E" w:rsidRDefault="00737B9A">
      <w:pPr>
        <w:jc w:val="both"/>
        <w:rPr>
          <w:rFonts w:asciiTheme="minorHAnsi" w:hAnsiTheme="minorHAnsi" w:cstheme="minorHAnsi"/>
        </w:rPr>
      </w:pPr>
      <w:r w:rsidRPr="00BA2F2E">
        <w:rPr>
          <w:rFonts w:asciiTheme="minorHAnsi" w:hAnsiTheme="minorHAnsi" w:cstheme="minorHAnsi"/>
        </w:rPr>
        <w:t>____________________________</w:t>
      </w:r>
      <w:r w:rsidRPr="00BA2F2E">
        <w:rPr>
          <w:rFonts w:asciiTheme="minorHAnsi" w:hAnsiTheme="minorHAnsi" w:cstheme="minorHAnsi"/>
        </w:rPr>
        <w:tab/>
      </w:r>
      <w:r w:rsidRPr="00BA2F2E">
        <w:rPr>
          <w:rFonts w:asciiTheme="minorHAnsi" w:hAnsiTheme="minorHAnsi" w:cstheme="minorHAnsi"/>
        </w:rPr>
        <w:tab/>
      </w:r>
      <w:r w:rsidRPr="00BA2F2E">
        <w:rPr>
          <w:rFonts w:asciiTheme="minorHAnsi" w:hAnsiTheme="minorHAnsi" w:cstheme="minorHAnsi"/>
        </w:rPr>
        <w:tab/>
        <w:t>____________________________</w:t>
      </w:r>
    </w:p>
    <w:p w14:paraId="2343C520" w14:textId="77777777" w:rsidR="00737B9A" w:rsidRPr="00BA2F2E" w:rsidRDefault="00737B9A">
      <w:pPr>
        <w:jc w:val="both"/>
        <w:rPr>
          <w:rFonts w:asciiTheme="minorHAnsi" w:hAnsiTheme="minorHAnsi" w:cstheme="minorHAnsi"/>
        </w:rPr>
      </w:pPr>
    </w:p>
    <w:p w14:paraId="79EE2ED1" w14:textId="77777777" w:rsidR="00737B9A" w:rsidRPr="00BA2F2E" w:rsidRDefault="00737B9A">
      <w:pPr>
        <w:jc w:val="both"/>
        <w:rPr>
          <w:rFonts w:asciiTheme="minorHAnsi" w:hAnsiTheme="minorHAnsi" w:cstheme="minorHAnsi"/>
          <w:b/>
          <w:bCs/>
          <w:lang w:val="es-ES_tradnl"/>
        </w:rPr>
      </w:pPr>
      <w:r w:rsidRPr="00BA2F2E">
        <w:rPr>
          <w:rFonts w:asciiTheme="minorHAnsi" w:hAnsiTheme="minorHAnsi" w:cstheme="minorHAnsi"/>
          <w:b/>
          <w:bCs/>
          <w:lang w:val="es-ES_tradnl"/>
        </w:rPr>
        <w:t xml:space="preserve">        </w:t>
      </w:r>
      <w:proofErr w:type="spellStart"/>
      <w:r w:rsidRPr="00BA2F2E">
        <w:rPr>
          <w:rFonts w:asciiTheme="minorHAnsi" w:hAnsiTheme="minorHAnsi" w:cstheme="minorHAnsi"/>
          <w:b/>
          <w:bCs/>
          <w:lang w:val="es-ES_tradnl"/>
        </w:rPr>
        <w:t>Договорен</w:t>
      </w:r>
      <w:proofErr w:type="spellEnd"/>
      <w:r w:rsidRPr="00BA2F2E">
        <w:rPr>
          <w:rFonts w:asciiTheme="minorHAnsi" w:hAnsiTheme="minorHAnsi" w:cstheme="minorHAnsi"/>
          <w:b/>
          <w:bCs/>
          <w:lang w:val="es-ES_tradnl"/>
        </w:rPr>
        <w:t xml:space="preserve"> орган</w:t>
      </w:r>
      <w:r w:rsidRPr="00BA2F2E">
        <w:rPr>
          <w:rFonts w:asciiTheme="minorHAnsi" w:hAnsiTheme="minorHAnsi" w:cstheme="minorHAnsi"/>
          <w:b/>
          <w:bCs/>
          <w:lang w:val="es-ES_tradnl"/>
        </w:rPr>
        <w:tab/>
      </w:r>
      <w:r w:rsidRPr="00BA2F2E">
        <w:rPr>
          <w:rFonts w:asciiTheme="minorHAnsi" w:hAnsiTheme="minorHAnsi" w:cstheme="minorHAnsi"/>
          <w:b/>
          <w:bCs/>
          <w:lang w:val="es-ES_tradnl"/>
        </w:rPr>
        <w:tab/>
      </w:r>
      <w:r w:rsidRPr="00BA2F2E">
        <w:rPr>
          <w:rFonts w:asciiTheme="minorHAnsi" w:hAnsiTheme="minorHAnsi" w:cstheme="minorHAnsi"/>
          <w:b/>
          <w:bCs/>
          <w:lang w:val="es-ES_tradnl"/>
        </w:rPr>
        <w:tab/>
      </w:r>
      <w:r w:rsidRPr="00BA2F2E">
        <w:rPr>
          <w:rFonts w:asciiTheme="minorHAnsi" w:hAnsiTheme="minorHAnsi" w:cstheme="minorHAnsi"/>
          <w:b/>
          <w:bCs/>
          <w:lang w:val="es-ES_tradnl"/>
        </w:rPr>
        <w:tab/>
        <w:t xml:space="preserve">        </w:t>
      </w:r>
      <w:proofErr w:type="spellStart"/>
      <w:r w:rsidRPr="00BA2F2E">
        <w:rPr>
          <w:rFonts w:asciiTheme="minorHAnsi" w:hAnsiTheme="minorHAnsi" w:cstheme="minorHAnsi"/>
          <w:b/>
          <w:bCs/>
          <w:lang w:val="es-ES_tradnl"/>
        </w:rPr>
        <w:t>Носител</w:t>
      </w:r>
      <w:proofErr w:type="spellEnd"/>
      <w:r w:rsidRPr="00BA2F2E">
        <w:rPr>
          <w:rFonts w:asciiTheme="minorHAnsi" w:hAnsiTheme="minorHAnsi" w:cstheme="minorHAnsi"/>
          <w:b/>
          <w:bCs/>
          <w:lang w:val="es-ES_tradnl"/>
        </w:rPr>
        <w:t xml:space="preserve"> </w:t>
      </w:r>
      <w:proofErr w:type="spellStart"/>
      <w:r w:rsidRPr="00BA2F2E">
        <w:rPr>
          <w:rFonts w:asciiTheme="minorHAnsi" w:hAnsiTheme="minorHAnsi" w:cstheme="minorHAnsi"/>
          <w:b/>
          <w:bCs/>
          <w:lang w:val="es-ES_tradnl"/>
        </w:rPr>
        <w:t>на</w:t>
      </w:r>
      <w:proofErr w:type="spellEnd"/>
      <w:r w:rsidRPr="00BA2F2E">
        <w:rPr>
          <w:rFonts w:asciiTheme="minorHAnsi" w:hAnsiTheme="minorHAnsi" w:cstheme="minorHAnsi"/>
          <w:b/>
          <w:bCs/>
          <w:lang w:val="es-ES_tradnl"/>
        </w:rPr>
        <w:t xml:space="preserve"> </w:t>
      </w:r>
      <w:proofErr w:type="spellStart"/>
      <w:r w:rsidRPr="00BA2F2E">
        <w:rPr>
          <w:rFonts w:asciiTheme="minorHAnsi" w:hAnsiTheme="minorHAnsi" w:cstheme="minorHAnsi"/>
          <w:b/>
          <w:bCs/>
          <w:lang w:val="es-ES_tradnl"/>
        </w:rPr>
        <w:t>набавката</w:t>
      </w:r>
      <w:proofErr w:type="spellEnd"/>
    </w:p>
    <w:p w14:paraId="41871218" w14:textId="77777777" w:rsidR="00737B9A" w:rsidRPr="00BA2F2E" w:rsidRDefault="00737B9A">
      <w:pPr>
        <w:jc w:val="both"/>
        <w:rPr>
          <w:rFonts w:asciiTheme="minorHAnsi" w:hAnsiTheme="minorHAnsi" w:cstheme="minorHAnsi"/>
        </w:rPr>
      </w:pPr>
    </w:p>
    <w:p w14:paraId="75CDFA75" w14:textId="77777777" w:rsidR="00737B9A" w:rsidRPr="00BA2F2E" w:rsidRDefault="00737B9A">
      <w:pPr>
        <w:jc w:val="both"/>
        <w:rPr>
          <w:rFonts w:asciiTheme="minorHAnsi" w:hAnsiTheme="minorHAnsi" w:cstheme="minorHAnsi"/>
        </w:rPr>
      </w:pPr>
    </w:p>
    <w:p w14:paraId="7A0E4F3D" w14:textId="77777777" w:rsidR="00737B9A" w:rsidRPr="00BA2F2E" w:rsidRDefault="00737B9A">
      <w:pPr>
        <w:jc w:val="both"/>
        <w:rPr>
          <w:rFonts w:asciiTheme="minorHAnsi" w:hAnsiTheme="minorHAnsi" w:cstheme="minorHAnsi"/>
        </w:rPr>
      </w:pPr>
    </w:p>
    <w:p w14:paraId="1202D75E" w14:textId="77777777" w:rsidR="00737B9A" w:rsidRPr="00BA2F2E" w:rsidRDefault="00737B9A">
      <w:pPr>
        <w:jc w:val="both"/>
        <w:rPr>
          <w:rFonts w:asciiTheme="minorHAnsi" w:hAnsiTheme="minorHAnsi" w:cstheme="minorHAnsi"/>
        </w:rPr>
      </w:pPr>
    </w:p>
    <w:p w14:paraId="1E3AF8B3" w14:textId="67433172" w:rsidR="00B867A8" w:rsidRDefault="00B867A8">
      <w:pPr>
        <w:jc w:val="both"/>
        <w:rPr>
          <w:rFonts w:asciiTheme="minorHAnsi" w:hAnsiTheme="minorHAnsi" w:cstheme="minorHAnsi"/>
          <w:color w:val="000000"/>
          <w:szCs w:val="22"/>
          <w:lang w:val="es-ES_tradnl"/>
        </w:rPr>
      </w:pPr>
    </w:p>
    <w:p w14:paraId="17CCD0DC" w14:textId="77777777" w:rsidR="00320829" w:rsidRDefault="00320829">
      <w:pPr>
        <w:jc w:val="both"/>
        <w:rPr>
          <w:rFonts w:asciiTheme="minorHAnsi" w:hAnsiTheme="minorHAnsi" w:cstheme="minorHAnsi"/>
          <w:color w:val="000000"/>
          <w:szCs w:val="22"/>
          <w:lang w:val="es-ES_tradnl"/>
        </w:rPr>
      </w:pPr>
    </w:p>
    <w:p w14:paraId="5EFDD2C0" w14:textId="6A140CC6" w:rsidR="00B867A8" w:rsidRDefault="00737B9A">
      <w:pPr>
        <w:jc w:val="both"/>
        <w:rPr>
          <w:rFonts w:asciiTheme="minorHAnsi" w:hAnsiTheme="minorHAnsi" w:cstheme="minorHAnsi"/>
          <w:color w:val="000000"/>
          <w:szCs w:val="22"/>
          <w:lang w:val="mk-MK"/>
        </w:rPr>
      </w:pPr>
      <w:proofErr w:type="spellStart"/>
      <w:r w:rsidRPr="00BA2F2E">
        <w:rPr>
          <w:rFonts w:asciiTheme="minorHAnsi" w:hAnsiTheme="minorHAnsi" w:cstheme="minorHAnsi"/>
          <w:color w:val="000000"/>
          <w:szCs w:val="22"/>
          <w:lang w:val="es-ES_tradnl"/>
        </w:rPr>
        <w:lastRenderedPageBreak/>
        <w:t>Составни</w:t>
      </w:r>
      <w:proofErr w:type="spellEnd"/>
      <w:r w:rsidRPr="00BA2F2E">
        <w:rPr>
          <w:rFonts w:asciiTheme="minorHAnsi" w:hAnsiTheme="minorHAnsi" w:cstheme="minorHAnsi"/>
          <w:color w:val="000000"/>
          <w:szCs w:val="22"/>
          <w:lang w:val="es-ES_tradnl"/>
        </w:rPr>
        <w:t xml:space="preserve"> </w:t>
      </w:r>
      <w:proofErr w:type="spellStart"/>
      <w:r w:rsidRPr="00BA2F2E">
        <w:rPr>
          <w:rFonts w:asciiTheme="minorHAnsi" w:hAnsiTheme="minorHAnsi" w:cstheme="minorHAnsi"/>
          <w:color w:val="000000"/>
          <w:szCs w:val="22"/>
          <w:lang w:val="es-ES_tradnl"/>
        </w:rPr>
        <w:t>делови</w:t>
      </w:r>
      <w:proofErr w:type="spellEnd"/>
      <w:r w:rsidRPr="00BA2F2E">
        <w:rPr>
          <w:rFonts w:asciiTheme="minorHAnsi" w:hAnsiTheme="minorHAnsi" w:cstheme="minorHAnsi"/>
          <w:color w:val="000000"/>
          <w:szCs w:val="22"/>
          <w:lang w:val="es-ES_tradnl"/>
        </w:rPr>
        <w:t xml:space="preserve"> </w:t>
      </w:r>
      <w:proofErr w:type="spellStart"/>
      <w:r w:rsidRPr="00BA2F2E">
        <w:rPr>
          <w:rFonts w:asciiTheme="minorHAnsi" w:hAnsiTheme="minorHAnsi" w:cstheme="minorHAnsi"/>
          <w:color w:val="000000"/>
          <w:szCs w:val="22"/>
          <w:lang w:val="es-ES_tradnl"/>
        </w:rPr>
        <w:t>на</w:t>
      </w:r>
      <w:proofErr w:type="spellEnd"/>
      <w:r w:rsidRPr="00BA2F2E">
        <w:rPr>
          <w:rFonts w:asciiTheme="minorHAnsi" w:hAnsiTheme="minorHAnsi" w:cstheme="minorHAnsi"/>
          <w:color w:val="000000"/>
          <w:szCs w:val="22"/>
          <w:lang w:val="es-ES_tradnl"/>
        </w:rPr>
        <w:t xml:space="preserve"> </w:t>
      </w:r>
      <w:proofErr w:type="spellStart"/>
      <w:r w:rsidRPr="00BA2F2E">
        <w:rPr>
          <w:rFonts w:asciiTheme="minorHAnsi" w:hAnsiTheme="minorHAnsi" w:cstheme="minorHAnsi"/>
          <w:color w:val="000000"/>
          <w:szCs w:val="22"/>
          <w:lang w:val="es-ES_tradnl"/>
        </w:rPr>
        <w:t>овој</w:t>
      </w:r>
      <w:proofErr w:type="spellEnd"/>
      <w:r w:rsidRPr="00BA2F2E">
        <w:rPr>
          <w:rFonts w:asciiTheme="minorHAnsi" w:hAnsiTheme="minorHAnsi" w:cstheme="minorHAnsi"/>
          <w:color w:val="000000"/>
          <w:szCs w:val="22"/>
          <w:lang w:val="es-ES_tradnl"/>
        </w:rPr>
        <w:t xml:space="preserve"> </w:t>
      </w:r>
      <w:r w:rsidRPr="00BA2F2E">
        <w:rPr>
          <w:rFonts w:asciiTheme="minorHAnsi" w:hAnsiTheme="minorHAnsi" w:cstheme="minorHAnsi"/>
          <w:color w:val="000000"/>
          <w:szCs w:val="22"/>
          <w:lang w:val="mk-MK"/>
        </w:rPr>
        <w:t xml:space="preserve">Договор се: </w:t>
      </w:r>
    </w:p>
    <w:p w14:paraId="12752DC4" w14:textId="73DF77A4" w:rsidR="00737B9A" w:rsidRPr="00B867A8" w:rsidRDefault="00737B9A">
      <w:pPr>
        <w:jc w:val="both"/>
        <w:rPr>
          <w:rFonts w:asciiTheme="minorHAnsi" w:hAnsiTheme="minorHAnsi" w:cstheme="minorHAnsi"/>
          <w:color w:val="000000"/>
          <w:szCs w:val="22"/>
          <w:lang w:val="mk-MK"/>
        </w:rPr>
      </w:pPr>
      <w:r w:rsidRPr="00BA2F2E">
        <w:rPr>
          <w:rFonts w:asciiTheme="minorHAnsi" w:hAnsiTheme="minorHAnsi" w:cstheme="minorHAnsi"/>
        </w:rPr>
        <w:t xml:space="preserve">а) </w:t>
      </w:r>
    </w:p>
    <w:p w14:paraId="3469824F" w14:textId="77777777" w:rsidR="00737B9A" w:rsidRPr="00BA2F2E" w:rsidRDefault="00737B9A">
      <w:pPr>
        <w:jc w:val="both"/>
        <w:rPr>
          <w:rFonts w:asciiTheme="minorHAnsi" w:hAnsiTheme="minorHAnsi" w:cstheme="minorHAnsi"/>
        </w:rPr>
      </w:pPr>
    </w:p>
    <w:sectPr w:rsidR="00737B9A" w:rsidRPr="00BA2F2E" w:rsidSect="00EB5FE7">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F0414" w14:textId="77777777" w:rsidR="00177FD4" w:rsidRDefault="00177FD4" w:rsidP="00DC2CA7">
      <w:r>
        <w:separator/>
      </w:r>
    </w:p>
  </w:endnote>
  <w:endnote w:type="continuationSeparator" w:id="0">
    <w:p w14:paraId="39EBD361" w14:textId="77777777" w:rsidR="00177FD4" w:rsidRDefault="00177FD4" w:rsidP="00DC2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obiSerif Regular">
    <w:panose1 w:val="02000503060000020004"/>
    <w:charset w:val="00"/>
    <w:family w:val="modern"/>
    <w:notTrueType/>
    <w:pitch w:val="variable"/>
    <w:sig w:usb0="A00002AF"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1586" w14:textId="77777777" w:rsidR="00464760" w:rsidRDefault="00464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022634"/>
      <w:docPartObj>
        <w:docPartGallery w:val="Page Numbers (Bottom of Page)"/>
        <w:docPartUnique/>
      </w:docPartObj>
    </w:sdtPr>
    <w:sdtEndPr>
      <w:rPr>
        <w:noProof/>
      </w:rPr>
    </w:sdtEndPr>
    <w:sdtContent>
      <w:p w14:paraId="025B3B9D" w14:textId="1186A6F4" w:rsidR="00464760" w:rsidRDefault="004647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611D4" w14:textId="77777777" w:rsidR="00464760" w:rsidRDefault="004647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297E" w14:textId="77777777" w:rsidR="00464760" w:rsidRDefault="0046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C3FE4" w14:textId="77777777" w:rsidR="00177FD4" w:rsidRDefault="00177FD4" w:rsidP="00DC2CA7">
      <w:r>
        <w:separator/>
      </w:r>
    </w:p>
  </w:footnote>
  <w:footnote w:type="continuationSeparator" w:id="0">
    <w:p w14:paraId="4B831654" w14:textId="77777777" w:rsidR="00177FD4" w:rsidRDefault="00177FD4" w:rsidP="00DC2CA7">
      <w:r>
        <w:continuationSeparator/>
      </w:r>
    </w:p>
  </w:footnote>
  <w:footnote w:id="1">
    <w:p w14:paraId="670131C2" w14:textId="010B84E8" w:rsidR="005421E2" w:rsidRPr="008F6F22" w:rsidRDefault="005421E2">
      <w:pPr>
        <w:pStyle w:val="FootnoteText"/>
        <w:rPr>
          <w:rFonts w:asciiTheme="minorHAnsi" w:hAnsiTheme="minorHAnsi" w:cstheme="minorHAnsi"/>
        </w:rPr>
      </w:pPr>
      <w:r>
        <w:rPr>
          <w:rStyle w:val="FootnoteReference"/>
        </w:rPr>
        <w:footnoteRef/>
      </w:r>
      <w:r>
        <w:t xml:space="preserve"> </w:t>
      </w:r>
      <w:proofErr w:type="spellStart"/>
      <w:r w:rsidRPr="008F6F22">
        <w:rPr>
          <w:rFonts w:asciiTheme="minorHAnsi" w:hAnsiTheme="minorHAnsi" w:cstheme="minorHAnsi"/>
        </w:rPr>
        <w:t>Напомена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овој</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Модел</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на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договор</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договорниот</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орган</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може</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да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го</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менува</w:t>
      </w:r>
      <w:proofErr w:type="spellEnd"/>
      <w:r w:rsidRPr="008F6F22">
        <w:rPr>
          <w:rFonts w:asciiTheme="minorHAnsi" w:hAnsiTheme="minorHAnsi" w:cstheme="minorHAnsi"/>
        </w:rPr>
        <w:t xml:space="preserve"> и </w:t>
      </w:r>
      <w:proofErr w:type="spellStart"/>
      <w:r w:rsidRPr="008F6F22">
        <w:rPr>
          <w:rFonts w:asciiTheme="minorHAnsi" w:hAnsiTheme="minorHAnsi" w:cstheme="minorHAnsi"/>
        </w:rPr>
        <w:t>прилагодува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во</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зависност</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од</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видот</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на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стоката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нејзините</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својства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намена</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место</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или</w:t>
      </w:r>
      <w:proofErr w:type="spellEnd"/>
      <w:r w:rsidRPr="008F6F22">
        <w:rPr>
          <w:rFonts w:asciiTheme="minorHAnsi" w:hAnsiTheme="minorHAnsi" w:cstheme="minorHAnsi"/>
        </w:rPr>
        <w:t xml:space="preserve"> </w:t>
      </w:r>
      <w:proofErr w:type="spellStart"/>
      <w:r w:rsidRPr="008F6F22">
        <w:rPr>
          <w:rFonts w:asciiTheme="minorHAnsi" w:hAnsiTheme="minorHAnsi" w:cstheme="minorHAnsi"/>
        </w:rPr>
        <w:t>време</w:t>
      </w:r>
      <w:proofErr w:type="spellEnd"/>
      <w:r w:rsidRPr="008F6F22">
        <w:rPr>
          <w:rFonts w:asciiTheme="minorHAnsi" w:hAnsiTheme="minorHAnsi" w:cstheme="minorHAnsi"/>
        </w:rPr>
        <w:t xml:space="preserve"> на </w:t>
      </w:r>
      <w:proofErr w:type="spellStart"/>
      <w:r w:rsidRPr="008F6F22">
        <w:rPr>
          <w:rFonts w:asciiTheme="minorHAnsi" w:hAnsiTheme="minorHAnsi" w:cstheme="minorHAnsi"/>
        </w:rPr>
        <w:t>извршување</w:t>
      </w:r>
      <w:proofErr w:type="spellEnd"/>
    </w:p>
  </w:footnote>
  <w:footnote w:id="2">
    <w:p w14:paraId="3C71742D" w14:textId="4D0171E8" w:rsidR="006672FE" w:rsidRPr="00A85B3F" w:rsidRDefault="006672FE">
      <w:pPr>
        <w:pStyle w:val="FootnoteText"/>
        <w:rPr>
          <w:rFonts w:asciiTheme="minorHAnsi" w:hAnsiTheme="minorHAnsi" w:cstheme="minorHAnsi"/>
        </w:rPr>
      </w:pPr>
      <w:r w:rsidRPr="00A85B3F">
        <w:rPr>
          <w:rStyle w:val="FootnoteReference"/>
          <w:rFonts w:asciiTheme="minorHAnsi" w:hAnsiTheme="minorHAnsi" w:cstheme="minorHAnsi"/>
        </w:rPr>
        <w:footnoteRef/>
      </w:r>
      <w:r w:rsidRPr="00A85B3F">
        <w:rPr>
          <w:rFonts w:asciiTheme="minorHAnsi" w:hAnsiTheme="minorHAnsi" w:cstheme="minorHAnsi"/>
        </w:rPr>
        <w:t xml:space="preserve"> </w:t>
      </w:r>
      <w:proofErr w:type="spellStart"/>
      <w:r w:rsidR="00986252" w:rsidRPr="00A85B3F">
        <w:rPr>
          <w:rFonts w:asciiTheme="minorHAnsi" w:hAnsiTheme="minorHAnsi" w:cstheme="minorHAnsi"/>
          <w:sz w:val="16"/>
          <w:szCs w:val="16"/>
        </w:rPr>
        <w:t>Курсната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листа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која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ќе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користи</w:t>
      </w:r>
      <w:proofErr w:type="spellEnd"/>
      <w:r w:rsidR="00986252" w:rsidRPr="00A85B3F">
        <w:rPr>
          <w:rFonts w:asciiTheme="minorHAnsi" w:hAnsiTheme="minorHAnsi" w:cstheme="minorHAnsi"/>
          <w:sz w:val="16"/>
          <w:szCs w:val="16"/>
        </w:rPr>
        <w:t xml:space="preserve"> е </w:t>
      </w:r>
      <w:proofErr w:type="spellStart"/>
      <w:r w:rsidR="00986252" w:rsidRPr="00A85B3F">
        <w:rPr>
          <w:rFonts w:asciiTheme="minorHAnsi" w:hAnsiTheme="minorHAnsi" w:cstheme="minorHAnsi"/>
          <w:sz w:val="16"/>
          <w:szCs w:val="16"/>
        </w:rPr>
        <w:t>курсната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листа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Народната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банка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Република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Северна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Македонија</w:t>
      </w:r>
      <w:proofErr w:type="spellEnd"/>
      <w:r w:rsidR="00986252" w:rsidRPr="00A85B3F">
        <w:rPr>
          <w:rFonts w:asciiTheme="minorHAnsi" w:hAnsiTheme="minorHAnsi" w:cstheme="minorHAnsi"/>
          <w:sz w:val="16"/>
          <w:szCs w:val="16"/>
        </w:rPr>
        <w:t xml:space="preserve">, а </w:t>
      </w:r>
      <w:proofErr w:type="spellStart"/>
      <w:r w:rsidR="00986252" w:rsidRPr="00A85B3F">
        <w:rPr>
          <w:rFonts w:asciiTheme="minorHAnsi" w:hAnsiTheme="minorHAnsi" w:cstheme="minorHAnsi"/>
          <w:sz w:val="16"/>
          <w:szCs w:val="16"/>
        </w:rPr>
        <w:t>курсевите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за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размена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оние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кои</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важеле</w:t>
      </w:r>
      <w:proofErr w:type="spellEnd"/>
      <w:r w:rsidR="00986252" w:rsidRPr="00A85B3F">
        <w:rPr>
          <w:rFonts w:asciiTheme="minorHAnsi" w:hAnsiTheme="minorHAnsi" w:cstheme="minorHAnsi"/>
          <w:sz w:val="16"/>
          <w:szCs w:val="16"/>
        </w:rPr>
        <w:t xml:space="preserve"> 14 </w:t>
      </w:r>
      <w:proofErr w:type="spellStart"/>
      <w:r w:rsidR="00986252" w:rsidRPr="00A85B3F">
        <w:rPr>
          <w:rFonts w:asciiTheme="minorHAnsi" w:hAnsiTheme="minorHAnsi" w:cstheme="minorHAnsi"/>
          <w:sz w:val="16"/>
          <w:szCs w:val="16"/>
        </w:rPr>
        <w:t>дена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пред</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крајниот</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рок</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за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поднесување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понудите</w:t>
      </w:r>
      <w:proofErr w:type="spellEnd"/>
    </w:p>
  </w:footnote>
  <w:footnote w:id="3">
    <w:p w14:paraId="39DAA623" w14:textId="16E14CD9" w:rsidR="006672FE" w:rsidRPr="00A85B3F" w:rsidRDefault="006672FE" w:rsidP="00986252">
      <w:pPr>
        <w:pStyle w:val="FootnoteText"/>
        <w:jc w:val="both"/>
        <w:rPr>
          <w:rFonts w:asciiTheme="minorHAnsi" w:hAnsiTheme="minorHAnsi" w:cstheme="minorHAnsi"/>
          <w:sz w:val="16"/>
          <w:szCs w:val="16"/>
        </w:rPr>
      </w:pPr>
      <w:r w:rsidRPr="00A85B3F">
        <w:rPr>
          <w:rStyle w:val="FootnoteReference"/>
          <w:rFonts w:asciiTheme="minorHAnsi" w:hAnsiTheme="minorHAnsi" w:cstheme="minorHAnsi"/>
        </w:rPr>
        <w:footnoteRef/>
      </w:r>
      <w:r w:rsidRPr="00A85B3F">
        <w:rPr>
          <w:rFonts w:asciiTheme="minorHAnsi" w:hAnsiTheme="minorHAnsi" w:cstheme="minorHAnsi"/>
        </w:rPr>
        <w:t xml:space="preserve"> </w:t>
      </w:r>
      <w:proofErr w:type="spellStart"/>
      <w:r w:rsidR="00986252" w:rsidRPr="00A85B3F">
        <w:rPr>
          <w:rFonts w:asciiTheme="minorHAnsi" w:hAnsiTheme="minorHAnsi" w:cstheme="minorHAnsi"/>
          <w:sz w:val="16"/>
          <w:szCs w:val="16"/>
        </w:rPr>
        <w:t>Доколку</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како</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Носител</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набавката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јавува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странско</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правно</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или</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физичко</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лице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кое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нема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подружница</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или</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локален</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партнер</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се</w:t>
      </w:r>
      <w:proofErr w:type="spellEnd"/>
      <w:r w:rsidR="00986252" w:rsidRPr="00A85B3F">
        <w:rPr>
          <w:rFonts w:asciiTheme="minorHAnsi" w:hAnsiTheme="minorHAnsi" w:cstheme="minorHAnsi"/>
          <w:sz w:val="16"/>
          <w:szCs w:val="16"/>
        </w:rPr>
        <w:t xml:space="preserve"> </w:t>
      </w:r>
      <w:proofErr w:type="spellStart"/>
      <w:r w:rsidR="00986252" w:rsidRPr="00A85B3F">
        <w:rPr>
          <w:rFonts w:asciiTheme="minorHAnsi" w:hAnsiTheme="minorHAnsi" w:cstheme="minorHAnsi"/>
          <w:sz w:val="16"/>
          <w:szCs w:val="16"/>
        </w:rPr>
        <w:t>применува</w:t>
      </w:r>
      <w:proofErr w:type="spellEnd"/>
      <w:r w:rsidR="00986252" w:rsidRPr="00A85B3F">
        <w:rPr>
          <w:rFonts w:asciiTheme="minorHAnsi" w:hAnsiTheme="minorHAnsi" w:cstheme="minorHAnsi"/>
          <w:sz w:val="16"/>
          <w:szCs w:val="16"/>
        </w:rPr>
        <w:t xml:space="preserve"> ИНКОТЕРМС 2020</w:t>
      </w:r>
    </w:p>
  </w:footnote>
  <w:footnote w:id="4">
    <w:p w14:paraId="604B50B7" w14:textId="1D3210A1" w:rsidR="00F11137" w:rsidRPr="00BA2F2E" w:rsidRDefault="00F11137">
      <w:pPr>
        <w:pStyle w:val="FootnoteText"/>
        <w:rPr>
          <w:lang w:val="mk-MK"/>
        </w:rPr>
      </w:pPr>
      <w:r>
        <w:rPr>
          <w:rStyle w:val="FootnoteReference"/>
        </w:rPr>
        <w:footnoteRef/>
      </w:r>
      <w:r>
        <w:t xml:space="preserve"> </w:t>
      </w:r>
      <w:r w:rsidRPr="00BA2F2E">
        <w:rPr>
          <w:rFonts w:asciiTheme="minorHAnsi" w:hAnsiTheme="minorHAnsi" w:cstheme="minorHAnsi"/>
          <w:lang w:val="mk-MK"/>
        </w:rPr>
        <w:t>Доколку во тендерската документација било предвидено авансно плаќање</w:t>
      </w:r>
      <w:r>
        <w:rPr>
          <w:rFonts w:asciiTheme="minorHAnsi" w:hAnsiTheme="minorHAnsi" w:cstheme="minorHAnsi"/>
          <w:lang w:val="mk-MK"/>
        </w:rPr>
        <w:t>, во спротивно се брише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B5D58" w14:textId="77777777" w:rsidR="00464760" w:rsidRDefault="00464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23BF6" w14:textId="77777777" w:rsidR="00464760" w:rsidRDefault="004647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B940" w14:textId="77777777" w:rsidR="00464760" w:rsidRDefault="00464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1060"/>
        </w:tabs>
        <w:ind w:left="1060" w:firstLine="0"/>
      </w:pPr>
      <w:rPr>
        <w:rFonts w:ascii="Wingdings" w:hAnsi="Wingdings"/>
      </w:rPr>
    </w:lvl>
  </w:abstractNum>
  <w:abstractNum w:abstractNumId="1" w15:restartNumberingAfterBreak="0">
    <w:nsid w:val="00000002"/>
    <w:multiLevelType w:val="singleLevel"/>
    <w:tmpl w:val="00000002"/>
    <w:name w:val="WW8Num2"/>
    <w:lvl w:ilvl="0">
      <w:start w:val="1"/>
      <w:numFmt w:val="bullet"/>
      <w:lvlText w:val=""/>
      <w:lvlJc w:val="left"/>
      <w:pPr>
        <w:tabs>
          <w:tab w:val="num" w:pos="340"/>
        </w:tabs>
        <w:ind w:left="340" w:firstLine="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1080"/>
        </w:tabs>
        <w:ind w:left="1080" w:hanging="360"/>
      </w:pPr>
      <w:rPr>
        <w:rFonts w:ascii="Wingdings" w:hAnsi="Wingdings"/>
      </w:rPr>
    </w:lvl>
  </w:abstractNum>
  <w:abstractNum w:abstractNumId="3" w15:restartNumberingAfterBreak="0">
    <w:nsid w:val="00000004"/>
    <w:multiLevelType w:val="multilevel"/>
    <w:tmpl w:val="00000004"/>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1E57AB"/>
    <w:multiLevelType w:val="hybridMultilevel"/>
    <w:tmpl w:val="AA948886"/>
    <w:lvl w:ilvl="0" w:tplc="00507F64">
      <w:numFmt w:val="bullet"/>
      <w:lvlText w:val="-"/>
      <w:lvlJc w:val="left"/>
      <w:pPr>
        <w:ind w:left="1068" w:hanging="708"/>
      </w:pPr>
      <w:rPr>
        <w:rFonts w:ascii="Calibri" w:eastAsia="Arial Unicode MS" w:hAnsi="Calibri" w:cs="Calibri"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5" w15:restartNumberingAfterBreak="0">
    <w:nsid w:val="18CD2B5E"/>
    <w:multiLevelType w:val="hybridMultilevel"/>
    <w:tmpl w:val="D52EBDE8"/>
    <w:lvl w:ilvl="0" w:tplc="0D3C2FA2">
      <w:start w:val="42"/>
      <w:numFmt w:val="bullet"/>
      <w:lvlText w:val="-"/>
      <w:lvlJc w:val="left"/>
      <w:pPr>
        <w:ind w:left="1125" w:hanging="360"/>
      </w:pPr>
      <w:rPr>
        <w:rFonts w:ascii="StobiSerif Regular" w:eastAsiaTheme="minorHAnsi" w:hAnsi="StobiSerif Regular" w:cstheme="minorBidi"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6" w15:restartNumberingAfterBreak="0">
    <w:nsid w:val="33E772CC"/>
    <w:multiLevelType w:val="hybridMultilevel"/>
    <w:tmpl w:val="A5728BAE"/>
    <w:lvl w:ilvl="0" w:tplc="D436DC86">
      <w:numFmt w:val="bullet"/>
      <w:lvlText w:val="-"/>
      <w:lvlJc w:val="left"/>
      <w:pPr>
        <w:ind w:left="720" w:hanging="360"/>
      </w:pPr>
      <w:rPr>
        <w:rFonts w:ascii="Calibri" w:eastAsiaTheme="minorHAnsi" w:hAnsi="Calibri" w:cs="Calibri"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444842DB"/>
    <w:multiLevelType w:val="hybridMultilevel"/>
    <w:tmpl w:val="FED4D588"/>
    <w:lvl w:ilvl="0" w:tplc="D436DC86">
      <w:numFmt w:val="bullet"/>
      <w:lvlText w:val="-"/>
      <w:lvlJc w:val="left"/>
      <w:pPr>
        <w:ind w:left="720" w:hanging="360"/>
      </w:pPr>
      <w:rPr>
        <w:rFonts w:ascii="Calibri" w:eastAsiaTheme="minorHAnsi" w:hAnsi="Calibri" w:cs="Calibri"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16cid:durableId="2109613029">
    <w:abstractNumId w:val="0"/>
  </w:num>
  <w:num w:numId="2" w16cid:durableId="1773552816">
    <w:abstractNumId w:val="1"/>
  </w:num>
  <w:num w:numId="3" w16cid:durableId="1804076400">
    <w:abstractNumId w:val="2"/>
  </w:num>
  <w:num w:numId="4" w16cid:durableId="1727489266">
    <w:abstractNumId w:val="3"/>
  </w:num>
  <w:num w:numId="5" w16cid:durableId="450980985">
    <w:abstractNumId w:val="5"/>
  </w:num>
  <w:num w:numId="6" w16cid:durableId="547035130">
    <w:abstractNumId w:val="6"/>
  </w:num>
  <w:num w:numId="7" w16cid:durableId="1249004961">
    <w:abstractNumId w:val="4"/>
  </w:num>
  <w:num w:numId="8" w16cid:durableId="1230118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A85"/>
    <w:rsid w:val="00007D0E"/>
    <w:rsid w:val="000159E7"/>
    <w:rsid w:val="000236CD"/>
    <w:rsid w:val="00041286"/>
    <w:rsid w:val="0005166E"/>
    <w:rsid w:val="00055454"/>
    <w:rsid w:val="000904A6"/>
    <w:rsid w:val="0009242E"/>
    <w:rsid w:val="000A4222"/>
    <w:rsid w:val="000C340D"/>
    <w:rsid w:val="000F0D7E"/>
    <w:rsid w:val="001019A0"/>
    <w:rsid w:val="00101C9E"/>
    <w:rsid w:val="00103A42"/>
    <w:rsid w:val="00103F68"/>
    <w:rsid w:val="001041F9"/>
    <w:rsid w:val="00112443"/>
    <w:rsid w:val="00121B98"/>
    <w:rsid w:val="001265E0"/>
    <w:rsid w:val="00131929"/>
    <w:rsid w:val="001363DD"/>
    <w:rsid w:val="0014046F"/>
    <w:rsid w:val="00143DA7"/>
    <w:rsid w:val="00163571"/>
    <w:rsid w:val="00177FD4"/>
    <w:rsid w:val="001A0E40"/>
    <w:rsid w:val="001B5A32"/>
    <w:rsid w:val="001C0F14"/>
    <w:rsid w:val="001C5A1B"/>
    <w:rsid w:val="001C703F"/>
    <w:rsid w:val="001D12A5"/>
    <w:rsid w:val="001F73BA"/>
    <w:rsid w:val="0020291C"/>
    <w:rsid w:val="002136B7"/>
    <w:rsid w:val="0022690E"/>
    <w:rsid w:val="00230738"/>
    <w:rsid w:val="00232A16"/>
    <w:rsid w:val="00235EC0"/>
    <w:rsid w:val="00274259"/>
    <w:rsid w:val="0027769B"/>
    <w:rsid w:val="0028592E"/>
    <w:rsid w:val="00285D39"/>
    <w:rsid w:val="00287589"/>
    <w:rsid w:val="002A1580"/>
    <w:rsid w:val="002B25A3"/>
    <w:rsid w:val="002B56F5"/>
    <w:rsid w:val="002C096C"/>
    <w:rsid w:val="002D1140"/>
    <w:rsid w:val="002D2F5E"/>
    <w:rsid w:val="002D65E0"/>
    <w:rsid w:val="002D695B"/>
    <w:rsid w:val="002E46BE"/>
    <w:rsid w:val="002F5739"/>
    <w:rsid w:val="00306E13"/>
    <w:rsid w:val="00310362"/>
    <w:rsid w:val="0032060B"/>
    <w:rsid w:val="00320829"/>
    <w:rsid w:val="0032658A"/>
    <w:rsid w:val="00334782"/>
    <w:rsid w:val="00335179"/>
    <w:rsid w:val="00341BC6"/>
    <w:rsid w:val="003518E3"/>
    <w:rsid w:val="003733E2"/>
    <w:rsid w:val="003940E9"/>
    <w:rsid w:val="00396B05"/>
    <w:rsid w:val="0039771B"/>
    <w:rsid w:val="003C1091"/>
    <w:rsid w:val="003C557A"/>
    <w:rsid w:val="003D22F6"/>
    <w:rsid w:val="003D50F8"/>
    <w:rsid w:val="003D6581"/>
    <w:rsid w:val="003E5E4A"/>
    <w:rsid w:val="003F2D92"/>
    <w:rsid w:val="003F60A0"/>
    <w:rsid w:val="003F6295"/>
    <w:rsid w:val="004127A7"/>
    <w:rsid w:val="00417A9D"/>
    <w:rsid w:val="0042298B"/>
    <w:rsid w:val="00442227"/>
    <w:rsid w:val="00450AE5"/>
    <w:rsid w:val="00450CCD"/>
    <w:rsid w:val="004533BC"/>
    <w:rsid w:val="00454124"/>
    <w:rsid w:val="00464760"/>
    <w:rsid w:val="00473A79"/>
    <w:rsid w:val="00484462"/>
    <w:rsid w:val="00487F53"/>
    <w:rsid w:val="00494AB6"/>
    <w:rsid w:val="004C04FF"/>
    <w:rsid w:val="004C1973"/>
    <w:rsid w:val="004C42DB"/>
    <w:rsid w:val="004F757A"/>
    <w:rsid w:val="005006D8"/>
    <w:rsid w:val="005013D9"/>
    <w:rsid w:val="005400C6"/>
    <w:rsid w:val="005421E2"/>
    <w:rsid w:val="00557B76"/>
    <w:rsid w:val="00561831"/>
    <w:rsid w:val="0056663C"/>
    <w:rsid w:val="00590F40"/>
    <w:rsid w:val="00593A15"/>
    <w:rsid w:val="005963A3"/>
    <w:rsid w:val="005A3B8C"/>
    <w:rsid w:val="005A5BF5"/>
    <w:rsid w:val="005D2371"/>
    <w:rsid w:val="005E2953"/>
    <w:rsid w:val="005E436C"/>
    <w:rsid w:val="005F3D2C"/>
    <w:rsid w:val="005F4F7F"/>
    <w:rsid w:val="006024F8"/>
    <w:rsid w:val="006426E1"/>
    <w:rsid w:val="006672FE"/>
    <w:rsid w:val="00667FE8"/>
    <w:rsid w:val="00675C36"/>
    <w:rsid w:val="0069251F"/>
    <w:rsid w:val="006941C3"/>
    <w:rsid w:val="006A404C"/>
    <w:rsid w:val="006B1C17"/>
    <w:rsid w:val="006C1E9A"/>
    <w:rsid w:val="007009BE"/>
    <w:rsid w:val="0071433A"/>
    <w:rsid w:val="00734E51"/>
    <w:rsid w:val="0073669E"/>
    <w:rsid w:val="00737B9A"/>
    <w:rsid w:val="00737DBD"/>
    <w:rsid w:val="0075110C"/>
    <w:rsid w:val="0075683B"/>
    <w:rsid w:val="0076473A"/>
    <w:rsid w:val="007709A7"/>
    <w:rsid w:val="007713C1"/>
    <w:rsid w:val="00774AA1"/>
    <w:rsid w:val="00782D77"/>
    <w:rsid w:val="007E3F3A"/>
    <w:rsid w:val="007E6B1B"/>
    <w:rsid w:val="007F38FF"/>
    <w:rsid w:val="008028C0"/>
    <w:rsid w:val="0080792C"/>
    <w:rsid w:val="008140EA"/>
    <w:rsid w:val="00823AAA"/>
    <w:rsid w:val="008325EC"/>
    <w:rsid w:val="00835E38"/>
    <w:rsid w:val="0083665F"/>
    <w:rsid w:val="008451CB"/>
    <w:rsid w:val="008476A8"/>
    <w:rsid w:val="00864194"/>
    <w:rsid w:val="00874B3C"/>
    <w:rsid w:val="00893403"/>
    <w:rsid w:val="008A11B0"/>
    <w:rsid w:val="008A3ACC"/>
    <w:rsid w:val="008A42AC"/>
    <w:rsid w:val="008B29DB"/>
    <w:rsid w:val="008C5352"/>
    <w:rsid w:val="008C70CA"/>
    <w:rsid w:val="008E6ACB"/>
    <w:rsid w:val="008F6C22"/>
    <w:rsid w:val="008F6F22"/>
    <w:rsid w:val="009053BD"/>
    <w:rsid w:val="009204E3"/>
    <w:rsid w:val="00924585"/>
    <w:rsid w:val="009249DA"/>
    <w:rsid w:val="009256DB"/>
    <w:rsid w:val="00964923"/>
    <w:rsid w:val="00980AE1"/>
    <w:rsid w:val="00983241"/>
    <w:rsid w:val="00986252"/>
    <w:rsid w:val="00993851"/>
    <w:rsid w:val="009A5623"/>
    <w:rsid w:val="009A56CE"/>
    <w:rsid w:val="009B2C11"/>
    <w:rsid w:val="009D4EBE"/>
    <w:rsid w:val="009D67A7"/>
    <w:rsid w:val="009E6E91"/>
    <w:rsid w:val="009F453C"/>
    <w:rsid w:val="00A42A41"/>
    <w:rsid w:val="00A530D0"/>
    <w:rsid w:val="00A54ED3"/>
    <w:rsid w:val="00A55414"/>
    <w:rsid w:val="00A56CDE"/>
    <w:rsid w:val="00A6389F"/>
    <w:rsid w:val="00A85B3F"/>
    <w:rsid w:val="00A93D80"/>
    <w:rsid w:val="00AA06F5"/>
    <w:rsid w:val="00AA135A"/>
    <w:rsid w:val="00AA2A71"/>
    <w:rsid w:val="00AB5396"/>
    <w:rsid w:val="00AC3011"/>
    <w:rsid w:val="00AC4DBB"/>
    <w:rsid w:val="00AD596E"/>
    <w:rsid w:val="00AE4D88"/>
    <w:rsid w:val="00AF09FD"/>
    <w:rsid w:val="00B004DA"/>
    <w:rsid w:val="00B37C32"/>
    <w:rsid w:val="00B438DE"/>
    <w:rsid w:val="00B4496A"/>
    <w:rsid w:val="00B5282F"/>
    <w:rsid w:val="00B56005"/>
    <w:rsid w:val="00B57E20"/>
    <w:rsid w:val="00B76C8A"/>
    <w:rsid w:val="00B867A8"/>
    <w:rsid w:val="00B91391"/>
    <w:rsid w:val="00BA0736"/>
    <w:rsid w:val="00BA2F2E"/>
    <w:rsid w:val="00BB1E0F"/>
    <w:rsid w:val="00BB48D8"/>
    <w:rsid w:val="00BC574C"/>
    <w:rsid w:val="00BE26EC"/>
    <w:rsid w:val="00BE6394"/>
    <w:rsid w:val="00BE7CFB"/>
    <w:rsid w:val="00BF327F"/>
    <w:rsid w:val="00BF36FA"/>
    <w:rsid w:val="00BF4986"/>
    <w:rsid w:val="00C01DAA"/>
    <w:rsid w:val="00C200C1"/>
    <w:rsid w:val="00C61144"/>
    <w:rsid w:val="00C66746"/>
    <w:rsid w:val="00C7368B"/>
    <w:rsid w:val="00C81A85"/>
    <w:rsid w:val="00C90A92"/>
    <w:rsid w:val="00CA0703"/>
    <w:rsid w:val="00CB4A73"/>
    <w:rsid w:val="00CC088C"/>
    <w:rsid w:val="00CD080A"/>
    <w:rsid w:val="00CD7272"/>
    <w:rsid w:val="00CE0CF2"/>
    <w:rsid w:val="00D00E9C"/>
    <w:rsid w:val="00D01473"/>
    <w:rsid w:val="00D04AF5"/>
    <w:rsid w:val="00D22839"/>
    <w:rsid w:val="00D26AB2"/>
    <w:rsid w:val="00D47E81"/>
    <w:rsid w:val="00D61186"/>
    <w:rsid w:val="00D72425"/>
    <w:rsid w:val="00D86FF0"/>
    <w:rsid w:val="00D93090"/>
    <w:rsid w:val="00DB5473"/>
    <w:rsid w:val="00DC0431"/>
    <w:rsid w:val="00DC2CA7"/>
    <w:rsid w:val="00DC3A6A"/>
    <w:rsid w:val="00DC41FF"/>
    <w:rsid w:val="00DD2292"/>
    <w:rsid w:val="00DE4382"/>
    <w:rsid w:val="00E04E12"/>
    <w:rsid w:val="00E101C0"/>
    <w:rsid w:val="00E21CB7"/>
    <w:rsid w:val="00E238E1"/>
    <w:rsid w:val="00E34145"/>
    <w:rsid w:val="00E42090"/>
    <w:rsid w:val="00E66228"/>
    <w:rsid w:val="00E672E5"/>
    <w:rsid w:val="00E7792C"/>
    <w:rsid w:val="00E77DDA"/>
    <w:rsid w:val="00E8500A"/>
    <w:rsid w:val="00E85A45"/>
    <w:rsid w:val="00E872B4"/>
    <w:rsid w:val="00EA1CE5"/>
    <w:rsid w:val="00EA1DA5"/>
    <w:rsid w:val="00EA7BF5"/>
    <w:rsid w:val="00EB235B"/>
    <w:rsid w:val="00EB5FE7"/>
    <w:rsid w:val="00EF4F56"/>
    <w:rsid w:val="00F11137"/>
    <w:rsid w:val="00F17FE6"/>
    <w:rsid w:val="00F3286C"/>
    <w:rsid w:val="00F448B4"/>
    <w:rsid w:val="00F45D36"/>
    <w:rsid w:val="00F53BF0"/>
    <w:rsid w:val="00F556ED"/>
    <w:rsid w:val="00F55C7C"/>
    <w:rsid w:val="00F75526"/>
    <w:rsid w:val="00F8257F"/>
    <w:rsid w:val="00F90DA5"/>
    <w:rsid w:val="00F913F9"/>
    <w:rsid w:val="00F95D03"/>
    <w:rsid w:val="00FB39E4"/>
    <w:rsid w:val="00FB5C15"/>
    <w:rsid w:val="00FD4D7D"/>
    <w:rsid w:val="00FD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6621"/>
  <w15:docId w15:val="{C0B27D00-B458-4926-B6D2-E6BE6DF5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5FE7"/>
    <w:pPr>
      <w:widowControl w:val="0"/>
      <w:suppressAutoHyphens/>
    </w:pPr>
    <w:rPr>
      <w:rFonts w:ascii="Arial" w:eastAsia="Arial Unicode MS" w:hAnsi="Arial" w:cs="Tahoma"/>
      <w:sz w:val="24"/>
      <w:szCs w:val="24"/>
      <w:lang w:bidi="en-US"/>
    </w:rPr>
  </w:style>
  <w:style w:type="paragraph" w:styleId="Heading1">
    <w:name w:val="heading 1"/>
    <w:basedOn w:val="Normal"/>
    <w:next w:val="Normal"/>
    <w:qFormat/>
    <w:rsid w:val="00EB5FE7"/>
    <w:pPr>
      <w:keepNext/>
      <w:tabs>
        <w:tab w:val="num" w:pos="0"/>
      </w:tabs>
      <w:jc w:val="both"/>
      <w:outlineLvl w:val="0"/>
    </w:pPr>
    <w:rPr>
      <w:b/>
      <w:i/>
    </w:rPr>
  </w:style>
  <w:style w:type="paragraph" w:styleId="Heading2">
    <w:name w:val="heading 2"/>
    <w:basedOn w:val="Normal"/>
    <w:next w:val="Normal"/>
    <w:link w:val="Heading2Char"/>
    <w:semiHidden/>
    <w:unhideWhenUsed/>
    <w:qFormat/>
    <w:rsid w:val="006B1C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EB5FE7"/>
    <w:pPr>
      <w:keepNext/>
      <w:tabs>
        <w:tab w:val="num" w:pos="0"/>
      </w:tabs>
      <w:autoSpaceDE w:val="0"/>
      <w:outlineLvl w:val="2"/>
    </w:pPr>
    <w:rPr>
      <w:i/>
      <w:iCs/>
      <w:sz w:val="20"/>
      <w:szCs w:val="20"/>
    </w:rPr>
  </w:style>
  <w:style w:type="paragraph" w:styleId="Heading6">
    <w:name w:val="heading 6"/>
    <w:basedOn w:val="Normal"/>
    <w:next w:val="Normal"/>
    <w:qFormat/>
    <w:rsid w:val="00EB5FE7"/>
    <w:pPr>
      <w:keepNext/>
      <w:tabs>
        <w:tab w:val="num" w:pos="0"/>
      </w:tabs>
      <w:outlineLvl w:val="5"/>
    </w:pPr>
    <w:rPr>
      <w:b/>
      <w:iCs/>
    </w:rPr>
  </w:style>
  <w:style w:type="paragraph" w:styleId="Heading9">
    <w:name w:val="heading 9"/>
    <w:basedOn w:val="Normal"/>
    <w:next w:val="Normal"/>
    <w:qFormat/>
    <w:rsid w:val="00EB5FE7"/>
    <w:pPr>
      <w:keepNext/>
      <w:tabs>
        <w:tab w:val="num" w:pos="0"/>
      </w:tabs>
      <w:jc w:val="both"/>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EB5FE7"/>
    <w:rPr>
      <w:rFonts w:ascii="Wingdings" w:hAnsi="Wingdings"/>
    </w:rPr>
  </w:style>
  <w:style w:type="character" w:customStyle="1" w:styleId="WW8Num2z0">
    <w:name w:val="WW8Num2z0"/>
    <w:rsid w:val="00EB5FE7"/>
    <w:rPr>
      <w:rFonts w:ascii="Wingdings" w:hAnsi="Wingdings"/>
    </w:rPr>
  </w:style>
  <w:style w:type="character" w:customStyle="1" w:styleId="WW8Num3z0">
    <w:name w:val="WW8Num3z0"/>
    <w:rsid w:val="00EB5FE7"/>
    <w:rPr>
      <w:rFonts w:ascii="Wingdings" w:hAnsi="Wingdings"/>
    </w:rPr>
  </w:style>
  <w:style w:type="character" w:customStyle="1" w:styleId="Absatz-Standardschriftart">
    <w:name w:val="Absatz-Standardschriftart"/>
    <w:rsid w:val="00EB5FE7"/>
  </w:style>
  <w:style w:type="character" w:customStyle="1" w:styleId="WW8Num4z0">
    <w:name w:val="WW8Num4z0"/>
    <w:rsid w:val="00EB5FE7"/>
    <w:rPr>
      <w:rFonts w:ascii="Wingdings" w:hAnsi="Wingdings"/>
    </w:rPr>
  </w:style>
  <w:style w:type="character" w:customStyle="1" w:styleId="WW-Absatz-Standardschriftart">
    <w:name w:val="WW-Absatz-Standardschriftart"/>
    <w:rsid w:val="00EB5FE7"/>
  </w:style>
  <w:style w:type="character" w:customStyle="1" w:styleId="WW-Absatz-Standardschriftart1">
    <w:name w:val="WW-Absatz-Standardschriftart1"/>
    <w:rsid w:val="00EB5FE7"/>
  </w:style>
  <w:style w:type="character" w:customStyle="1" w:styleId="WW8Num15z0">
    <w:name w:val="WW8Num15z0"/>
    <w:rsid w:val="00EB5FE7"/>
    <w:rPr>
      <w:rFonts w:ascii="Wingdings" w:hAnsi="Wingdings"/>
    </w:rPr>
  </w:style>
  <w:style w:type="character" w:customStyle="1" w:styleId="WW8Num15z1">
    <w:name w:val="WW8Num15z1"/>
    <w:rsid w:val="00EB5FE7"/>
    <w:rPr>
      <w:rFonts w:ascii="Courier New" w:hAnsi="Courier New"/>
    </w:rPr>
  </w:style>
  <w:style w:type="character" w:customStyle="1" w:styleId="WW8Num15z3">
    <w:name w:val="WW8Num15z3"/>
    <w:rsid w:val="00EB5FE7"/>
    <w:rPr>
      <w:rFonts w:ascii="Symbol" w:hAnsi="Symbol"/>
    </w:rPr>
  </w:style>
  <w:style w:type="character" w:customStyle="1" w:styleId="WW8Num1z1">
    <w:name w:val="WW8Num1z1"/>
    <w:rsid w:val="00EB5FE7"/>
    <w:rPr>
      <w:rFonts w:ascii="Courier New" w:hAnsi="Courier New"/>
    </w:rPr>
  </w:style>
  <w:style w:type="character" w:customStyle="1" w:styleId="WW8Num1z3">
    <w:name w:val="WW8Num1z3"/>
    <w:rsid w:val="00EB5FE7"/>
    <w:rPr>
      <w:rFonts w:ascii="Symbol" w:hAnsi="Symbol"/>
    </w:rPr>
  </w:style>
  <w:style w:type="character" w:customStyle="1" w:styleId="WW8Num2z1">
    <w:name w:val="WW8Num2z1"/>
    <w:rsid w:val="00EB5FE7"/>
    <w:rPr>
      <w:rFonts w:ascii="Courier New" w:hAnsi="Courier New" w:cs="Courier New"/>
    </w:rPr>
  </w:style>
  <w:style w:type="character" w:customStyle="1" w:styleId="WW8Num2z3">
    <w:name w:val="WW8Num2z3"/>
    <w:rsid w:val="00EB5FE7"/>
    <w:rPr>
      <w:rFonts w:ascii="Symbol" w:hAnsi="Symbol"/>
    </w:rPr>
  </w:style>
  <w:style w:type="character" w:customStyle="1" w:styleId="NumberingSymbols">
    <w:name w:val="Numbering Symbols"/>
    <w:rsid w:val="00EB5FE7"/>
  </w:style>
  <w:style w:type="paragraph" w:customStyle="1" w:styleId="Heading">
    <w:name w:val="Heading"/>
    <w:basedOn w:val="Normal"/>
    <w:next w:val="BodyText"/>
    <w:rsid w:val="00EB5FE7"/>
    <w:pPr>
      <w:keepNext/>
      <w:spacing w:before="240" w:after="120"/>
    </w:pPr>
    <w:rPr>
      <w:rFonts w:eastAsia="MS Mincho"/>
      <w:sz w:val="28"/>
      <w:szCs w:val="28"/>
    </w:rPr>
  </w:style>
  <w:style w:type="paragraph" w:styleId="BodyText">
    <w:name w:val="Body Text"/>
    <w:basedOn w:val="Normal"/>
    <w:rsid w:val="00EB5FE7"/>
    <w:pPr>
      <w:spacing w:after="120"/>
    </w:pPr>
  </w:style>
  <w:style w:type="paragraph" w:styleId="List">
    <w:name w:val="List"/>
    <w:basedOn w:val="BodyText"/>
    <w:rsid w:val="00EB5FE7"/>
  </w:style>
  <w:style w:type="paragraph" w:styleId="Caption">
    <w:name w:val="caption"/>
    <w:basedOn w:val="Normal"/>
    <w:qFormat/>
    <w:rsid w:val="00EB5FE7"/>
    <w:pPr>
      <w:suppressLineNumbers/>
      <w:spacing w:before="120" w:after="120"/>
    </w:pPr>
    <w:rPr>
      <w:i/>
      <w:iCs/>
    </w:rPr>
  </w:style>
  <w:style w:type="paragraph" w:customStyle="1" w:styleId="Index">
    <w:name w:val="Index"/>
    <w:basedOn w:val="Normal"/>
    <w:rsid w:val="00EB5FE7"/>
    <w:pPr>
      <w:suppressLineNumbers/>
    </w:pPr>
  </w:style>
  <w:style w:type="paragraph" w:styleId="BodyTextIndent">
    <w:name w:val="Body Text Indent"/>
    <w:basedOn w:val="Normal"/>
    <w:rsid w:val="00EB5FE7"/>
    <w:pPr>
      <w:ind w:firstLine="709"/>
      <w:jc w:val="both"/>
    </w:pPr>
    <w:rPr>
      <w:szCs w:val="20"/>
    </w:rPr>
  </w:style>
  <w:style w:type="paragraph" w:styleId="Footer">
    <w:name w:val="footer"/>
    <w:basedOn w:val="Normal"/>
    <w:link w:val="FooterChar"/>
    <w:uiPriority w:val="99"/>
    <w:rsid w:val="00EB5FE7"/>
    <w:pPr>
      <w:tabs>
        <w:tab w:val="center" w:pos="4320"/>
        <w:tab w:val="right" w:pos="8640"/>
      </w:tabs>
    </w:pPr>
    <w:rPr>
      <w:rFonts w:ascii="Times New Roman" w:hAnsi="Times New Roman"/>
    </w:rPr>
  </w:style>
  <w:style w:type="paragraph" w:styleId="BodyTextIndent2">
    <w:name w:val="Body Text Indent 2"/>
    <w:basedOn w:val="Normal"/>
    <w:rsid w:val="00EB5FE7"/>
    <w:pPr>
      <w:ind w:firstLine="540"/>
      <w:jc w:val="both"/>
    </w:pPr>
  </w:style>
  <w:style w:type="paragraph" w:customStyle="1" w:styleId="Sub-ClauseText">
    <w:name w:val="Sub-Clause Text"/>
    <w:basedOn w:val="Normal"/>
    <w:rsid w:val="00EB5FE7"/>
    <w:pPr>
      <w:spacing w:before="120" w:after="120"/>
      <w:jc w:val="both"/>
    </w:pPr>
    <w:rPr>
      <w:rFonts w:ascii="Times New Roman" w:hAnsi="Times New Roman"/>
      <w:spacing w:val="-4"/>
      <w:szCs w:val="20"/>
    </w:rPr>
  </w:style>
  <w:style w:type="paragraph" w:styleId="BodyTextIndent3">
    <w:name w:val="Body Text Indent 3"/>
    <w:basedOn w:val="Normal"/>
    <w:rsid w:val="00EB5FE7"/>
    <w:pPr>
      <w:ind w:firstLine="540"/>
    </w:pPr>
    <w:rPr>
      <w:bCs/>
    </w:rPr>
  </w:style>
  <w:style w:type="paragraph" w:customStyle="1" w:styleId="a">
    <w:name w:val="Подотсек со римски броеви"/>
    <w:basedOn w:val="Normal"/>
    <w:rsid w:val="00EB5FE7"/>
    <w:pPr>
      <w:keepNext/>
      <w:spacing w:before="180" w:after="120"/>
      <w:jc w:val="center"/>
    </w:pPr>
    <w:rPr>
      <w:rFonts w:ascii="Times New Roman" w:hAnsi="Times New Roman"/>
      <w:b/>
      <w:szCs w:val="20"/>
    </w:rPr>
  </w:style>
  <w:style w:type="paragraph" w:styleId="BodyText2">
    <w:name w:val="Body Text 2"/>
    <w:basedOn w:val="Normal"/>
    <w:rsid w:val="00EB5FE7"/>
    <w:rPr>
      <w:b/>
      <w:bCs/>
    </w:rPr>
  </w:style>
  <w:style w:type="paragraph" w:customStyle="1" w:styleId="a0">
    <w:name w:val="Број на членот"/>
    <w:basedOn w:val="Normal"/>
    <w:next w:val="Normal"/>
    <w:rsid w:val="00EB5FE7"/>
    <w:pPr>
      <w:keepNext/>
      <w:spacing w:before="60" w:after="60" w:line="180" w:lineRule="atLeast"/>
      <w:jc w:val="center"/>
    </w:pPr>
    <w:rPr>
      <w:rFonts w:ascii="Times New Roman" w:hAnsi="Times New Roman"/>
      <w:b/>
      <w:sz w:val="22"/>
      <w:szCs w:val="20"/>
    </w:rPr>
  </w:style>
  <w:style w:type="paragraph" w:styleId="BalloonText">
    <w:name w:val="Balloon Text"/>
    <w:basedOn w:val="Normal"/>
    <w:link w:val="BalloonTextChar"/>
    <w:rsid w:val="00341BC6"/>
    <w:rPr>
      <w:rFonts w:ascii="Tahoma" w:hAnsi="Tahoma"/>
      <w:sz w:val="16"/>
      <w:szCs w:val="16"/>
    </w:rPr>
  </w:style>
  <w:style w:type="character" w:customStyle="1" w:styleId="BalloonTextChar">
    <w:name w:val="Balloon Text Char"/>
    <w:basedOn w:val="DefaultParagraphFont"/>
    <w:link w:val="BalloonText"/>
    <w:rsid w:val="00341BC6"/>
    <w:rPr>
      <w:rFonts w:ascii="Tahoma" w:eastAsia="Arial Unicode MS" w:hAnsi="Tahoma" w:cs="Tahoma"/>
      <w:sz w:val="16"/>
      <w:szCs w:val="16"/>
      <w:lang w:bidi="en-US"/>
    </w:rPr>
  </w:style>
  <w:style w:type="character" w:styleId="CommentReference">
    <w:name w:val="annotation reference"/>
    <w:basedOn w:val="DefaultParagraphFont"/>
    <w:semiHidden/>
    <w:unhideWhenUsed/>
    <w:rsid w:val="009D4EBE"/>
    <w:rPr>
      <w:sz w:val="16"/>
      <w:szCs w:val="16"/>
    </w:rPr>
  </w:style>
  <w:style w:type="paragraph" w:styleId="CommentText">
    <w:name w:val="annotation text"/>
    <w:basedOn w:val="Normal"/>
    <w:link w:val="CommentTextChar"/>
    <w:semiHidden/>
    <w:unhideWhenUsed/>
    <w:rsid w:val="009D4EBE"/>
    <w:rPr>
      <w:sz w:val="20"/>
      <w:szCs w:val="20"/>
    </w:rPr>
  </w:style>
  <w:style w:type="character" w:customStyle="1" w:styleId="CommentTextChar">
    <w:name w:val="Comment Text Char"/>
    <w:basedOn w:val="DefaultParagraphFont"/>
    <w:link w:val="CommentText"/>
    <w:semiHidden/>
    <w:rsid w:val="009D4EBE"/>
    <w:rPr>
      <w:rFonts w:ascii="Arial" w:eastAsia="Arial Unicode MS" w:hAnsi="Arial" w:cs="Tahoma"/>
      <w:lang w:bidi="en-US"/>
    </w:rPr>
  </w:style>
  <w:style w:type="paragraph" w:styleId="CommentSubject">
    <w:name w:val="annotation subject"/>
    <w:basedOn w:val="CommentText"/>
    <w:next w:val="CommentText"/>
    <w:link w:val="CommentSubjectChar"/>
    <w:semiHidden/>
    <w:unhideWhenUsed/>
    <w:rsid w:val="009D4EBE"/>
    <w:rPr>
      <w:b/>
      <w:bCs/>
    </w:rPr>
  </w:style>
  <w:style w:type="character" w:customStyle="1" w:styleId="CommentSubjectChar">
    <w:name w:val="Comment Subject Char"/>
    <w:basedOn w:val="CommentTextChar"/>
    <w:link w:val="CommentSubject"/>
    <w:semiHidden/>
    <w:rsid w:val="009D4EBE"/>
    <w:rPr>
      <w:rFonts w:ascii="Arial" w:eastAsia="Arial Unicode MS" w:hAnsi="Arial" w:cs="Tahoma"/>
      <w:b/>
      <w:bCs/>
      <w:lang w:bidi="en-US"/>
    </w:rPr>
  </w:style>
  <w:style w:type="paragraph" w:styleId="Revision">
    <w:name w:val="Revision"/>
    <w:hidden/>
    <w:uiPriority w:val="99"/>
    <w:semiHidden/>
    <w:rsid w:val="00F17FE6"/>
    <w:rPr>
      <w:rFonts w:ascii="Arial" w:eastAsia="Arial Unicode MS" w:hAnsi="Arial" w:cs="Tahoma"/>
      <w:sz w:val="24"/>
      <w:szCs w:val="24"/>
      <w:lang w:bidi="en-US"/>
    </w:rPr>
  </w:style>
  <w:style w:type="character" w:customStyle="1" w:styleId="Heading2Char">
    <w:name w:val="Heading 2 Char"/>
    <w:basedOn w:val="DefaultParagraphFont"/>
    <w:link w:val="Heading2"/>
    <w:semiHidden/>
    <w:rsid w:val="006B1C17"/>
    <w:rPr>
      <w:rFonts w:asciiTheme="majorHAnsi" w:eastAsiaTheme="majorEastAsia" w:hAnsiTheme="majorHAnsi" w:cstheme="majorBidi"/>
      <w:color w:val="365F91" w:themeColor="accent1" w:themeShade="BF"/>
      <w:sz w:val="26"/>
      <w:szCs w:val="26"/>
      <w:lang w:bidi="en-US"/>
    </w:rPr>
  </w:style>
  <w:style w:type="paragraph" w:styleId="FootnoteText">
    <w:name w:val="footnote text"/>
    <w:basedOn w:val="Normal"/>
    <w:link w:val="FootnoteTextChar"/>
    <w:semiHidden/>
    <w:unhideWhenUsed/>
    <w:rsid w:val="00DC2CA7"/>
    <w:rPr>
      <w:sz w:val="20"/>
      <w:szCs w:val="20"/>
    </w:rPr>
  </w:style>
  <w:style w:type="character" w:customStyle="1" w:styleId="FootnoteTextChar">
    <w:name w:val="Footnote Text Char"/>
    <w:basedOn w:val="DefaultParagraphFont"/>
    <w:link w:val="FootnoteText"/>
    <w:semiHidden/>
    <w:rsid w:val="00DC2CA7"/>
    <w:rPr>
      <w:rFonts w:ascii="Arial" w:eastAsia="Arial Unicode MS" w:hAnsi="Arial" w:cs="Tahoma"/>
      <w:lang w:bidi="en-US"/>
    </w:rPr>
  </w:style>
  <w:style w:type="character" w:styleId="FootnoteReference">
    <w:name w:val="footnote reference"/>
    <w:basedOn w:val="DefaultParagraphFont"/>
    <w:semiHidden/>
    <w:unhideWhenUsed/>
    <w:rsid w:val="00DC2CA7"/>
    <w:rPr>
      <w:vertAlign w:val="superscript"/>
    </w:rPr>
  </w:style>
  <w:style w:type="paragraph" w:styleId="ListParagraph">
    <w:name w:val="List Paragraph"/>
    <w:basedOn w:val="Normal"/>
    <w:uiPriority w:val="34"/>
    <w:qFormat/>
    <w:rsid w:val="001363DD"/>
    <w:pPr>
      <w:ind w:left="720"/>
      <w:contextualSpacing/>
    </w:pPr>
  </w:style>
  <w:style w:type="paragraph" w:styleId="Header">
    <w:name w:val="header"/>
    <w:basedOn w:val="Normal"/>
    <w:link w:val="HeaderChar"/>
    <w:unhideWhenUsed/>
    <w:rsid w:val="00464760"/>
    <w:pPr>
      <w:tabs>
        <w:tab w:val="center" w:pos="4513"/>
        <w:tab w:val="right" w:pos="9026"/>
      </w:tabs>
    </w:pPr>
  </w:style>
  <w:style w:type="character" w:customStyle="1" w:styleId="HeaderChar">
    <w:name w:val="Header Char"/>
    <w:basedOn w:val="DefaultParagraphFont"/>
    <w:link w:val="Header"/>
    <w:rsid w:val="00464760"/>
    <w:rPr>
      <w:rFonts w:ascii="Arial" w:eastAsia="Arial Unicode MS" w:hAnsi="Arial" w:cs="Tahoma"/>
      <w:sz w:val="24"/>
      <w:szCs w:val="24"/>
      <w:lang w:bidi="en-US"/>
    </w:rPr>
  </w:style>
  <w:style w:type="character" w:customStyle="1" w:styleId="FooterChar">
    <w:name w:val="Footer Char"/>
    <w:basedOn w:val="DefaultParagraphFont"/>
    <w:link w:val="Footer"/>
    <w:uiPriority w:val="99"/>
    <w:rsid w:val="00464760"/>
    <w:rPr>
      <w:rFonts w:eastAsia="Arial Unicode MS" w:cs="Tahoma"/>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32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DE58-90D1-4F4F-B538-201438955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5771</Words>
  <Characters>32895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Д О Г О В О Р</vt:lpstr>
    </vt:vector>
  </TitlesOfParts>
  <Company>Ministry of finance</Company>
  <LinksUpToDate>false</LinksUpToDate>
  <CharactersWithSpaces>38589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 О Г О В О Р</dc:title>
  <dc:creator>Aleksandar Danailov</dc:creator>
  <cp:lastModifiedBy>Gabriela Papes</cp:lastModifiedBy>
  <cp:revision>10</cp:revision>
  <cp:lastPrinted>2023-02-01T10:51:00Z</cp:lastPrinted>
  <dcterms:created xsi:type="dcterms:W3CDTF">2023-02-01T15:57:00Z</dcterms:created>
  <dcterms:modified xsi:type="dcterms:W3CDTF">2023-02-06T10:23:00Z</dcterms:modified>
</cp:coreProperties>
</file>